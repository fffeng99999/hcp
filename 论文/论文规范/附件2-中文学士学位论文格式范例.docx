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BE1BAB1" w14:textId="77777777" w:rsidR="00AE52C0" w:rsidRDefault="00F1499D">
      <w:pPr>
        <w:spacing w:line="480" w:lineRule="exact"/>
        <w:rPr>
          <w:rFonts w:ascii="宋体"/>
          <w:b/>
          <w:bCs/>
          <w:sz w:val="24"/>
        </w:rPr>
      </w:pPr>
      <w:bookmarkStart w:id="0" w:name="_Toc487102575"/>
      <w:r>
        <w:rPr>
          <w:rFonts w:ascii="宋体" w:hint="eastAsia"/>
          <w:b/>
          <w:bCs/>
          <w:sz w:val="24"/>
        </w:rPr>
        <w:t>中图分类号：</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学校代码：</w:t>
      </w:r>
      <w:bookmarkEnd w:id="0"/>
      <w:r>
        <w:rPr>
          <w:rFonts w:ascii="宋体" w:hint="eastAsia"/>
          <w:b/>
          <w:bCs/>
          <w:sz w:val="24"/>
        </w:rPr>
        <w:t>1</w:t>
      </w:r>
      <w:r>
        <w:rPr>
          <w:rFonts w:ascii="宋体"/>
          <w:b/>
          <w:bCs/>
          <w:sz w:val="24"/>
        </w:rPr>
        <w:t>0621</w:t>
      </w:r>
    </w:p>
    <w:p w14:paraId="3DC3D598" w14:textId="77777777" w:rsidR="00AE52C0" w:rsidRDefault="00F1499D">
      <w:pPr>
        <w:spacing w:line="480" w:lineRule="exact"/>
        <w:rPr>
          <w:sz w:val="18"/>
        </w:rPr>
      </w:pPr>
      <w:r>
        <w:rPr>
          <w:rFonts w:eastAsia="黑体" w:hint="eastAsia"/>
          <w:noProof/>
          <w:spacing w:val="140"/>
          <w:sz w:val="44"/>
        </w:rPr>
        <mc:AlternateContent>
          <mc:Choice Requires="wps">
            <w:drawing>
              <wp:anchor distT="0" distB="0" distL="114300" distR="114300" simplePos="0" relativeHeight="251639296" behindDoc="0" locked="0" layoutInCell="1" allowOverlap="1" wp14:anchorId="4AC5F2A8" wp14:editId="26FB03C1">
                <wp:simplePos x="0" y="0"/>
                <wp:positionH relativeFrom="column">
                  <wp:posOffset>4048125</wp:posOffset>
                </wp:positionH>
                <wp:positionV relativeFrom="paragraph">
                  <wp:posOffset>299085</wp:posOffset>
                </wp:positionV>
                <wp:extent cx="1714500" cy="495300"/>
                <wp:effectExtent l="422910" t="34290" r="15240" b="22860"/>
                <wp:wrapNone/>
                <wp:docPr id="1" name="自选图形 109"/>
                <wp:cNvGraphicFramePr/>
                <a:graphic xmlns:a="http://schemas.openxmlformats.org/drawingml/2006/main">
                  <a:graphicData uri="http://schemas.microsoft.com/office/word/2010/wordprocessingShape">
                    <wps:wsp>
                      <wps:cNvSpPr/>
                      <wps:spPr>
                        <a:xfrm>
                          <a:off x="0" y="0"/>
                          <a:ext cx="1714500" cy="495300"/>
                        </a:xfrm>
                        <a:prstGeom prst="borderCallout2">
                          <a:avLst>
                            <a:gd name="adj1" fmla="val 23079"/>
                            <a:gd name="adj2" fmla="val -4444"/>
                            <a:gd name="adj3" fmla="val 23079"/>
                            <a:gd name="adj4" fmla="val -19370"/>
                            <a:gd name="adj5" fmla="val -6412"/>
                            <a:gd name="adj6" fmla="val -24444"/>
                          </a:avLst>
                        </a:prstGeom>
                        <a:solidFill>
                          <a:srgbClr val="FFFFFF"/>
                        </a:solidFill>
                        <a:ln w="9525" cap="flat" cmpd="sng">
                          <a:solidFill>
                            <a:srgbClr val="000000"/>
                          </a:solidFill>
                          <a:prstDash val="solid"/>
                          <a:miter/>
                          <a:headEnd type="none" w="med" len="med"/>
                          <a:tailEnd type="none" w="med" len="med"/>
                        </a:ln>
                      </wps:spPr>
                      <wps:txbx>
                        <w:txbxContent>
                          <w:p w14:paraId="6F01BF20" w14:textId="77777777" w:rsidR="00AE52C0" w:rsidRDefault="00F1499D">
                            <w:r>
                              <w:rPr>
                                <w:rFonts w:hint="eastAsia"/>
                              </w:rPr>
                              <w:t>文字格式：</w:t>
                            </w:r>
                          </w:p>
                          <w:p w14:paraId="310E2DEE" w14:textId="77777777" w:rsidR="00AE52C0" w:rsidRDefault="00F1499D">
                            <w:r>
                              <w:rPr>
                                <w:rFonts w:hint="eastAsia"/>
                              </w:rPr>
                              <w:t>宋体</w:t>
                            </w:r>
                            <w:r>
                              <w:rPr>
                                <w:rFonts w:hint="eastAsia"/>
                              </w:rPr>
                              <w:t xml:space="preserve">  </w:t>
                            </w:r>
                            <w:r>
                              <w:rPr>
                                <w:rFonts w:hint="eastAsia"/>
                              </w:rPr>
                              <w:t>小四</w:t>
                            </w:r>
                            <w:r>
                              <w:rPr>
                                <w:rFonts w:hint="eastAsia"/>
                              </w:rPr>
                              <w:t xml:space="preserve">  </w:t>
                            </w:r>
                            <w:r>
                              <w:rPr>
                                <w:rFonts w:hint="eastAsia"/>
                              </w:rPr>
                              <w:t>加粗</w:t>
                            </w:r>
                          </w:p>
                        </w:txbxContent>
                      </wps:txbx>
                      <wps:bodyPr wrap="square" upright="1"/>
                    </wps:wsp>
                  </a:graphicData>
                </a:graphic>
              </wp:anchor>
            </w:drawing>
          </mc:Choice>
          <mc:Fallback>
            <w:pict>
              <v:shapetype w14:anchorId="4AC5F2A8"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自选图形 109" o:spid="_x0000_s1026" type="#_x0000_t48" style="position:absolute;left:0;text-align:left;margin-left:318.75pt;margin-top:23.55pt;width:135pt;height:39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" adj="-5280,-1385,-4184,4985,-960,4985">
                <v:textbox>
                  <w:txbxContent>
                    <w:p w14:paraId="6F01BF20" w14:textId="77777777" w:rsidR="00AE52C0" w:rsidRDefault="00F1499D">
                      <w:r>
                        <w:rPr>
                          <w:rFonts w:hint="eastAsia"/>
                        </w:rPr>
                        <w:t>文字格式：</w:t>
                      </w:r>
                    </w:p>
                    <w:p w14:paraId="310E2DEE" w14:textId="77777777" w:rsidR="00AE52C0" w:rsidRDefault="00F1499D">
                      <w:r>
                        <w:rPr>
                          <w:rFonts w:hint="eastAsia"/>
                        </w:rPr>
                        <w:t>宋体</w:t>
                      </w:r>
                      <w:r>
                        <w:rPr>
                          <w:rFonts w:hint="eastAsia"/>
                        </w:rPr>
                        <w:t xml:space="preserve">  </w:t>
                      </w:r>
                      <w:r>
                        <w:rPr>
                          <w:rFonts w:hint="eastAsia"/>
                        </w:rPr>
                        <w:t>小四</w:t>
                      </w:r>
                      <w:r>
                        <w:rPr>
                          <w:rFonts w:hint="eastAsia"/>
                        </w:rPr>
                        <w:t xml:space="preserve">  </w:t>
                      </w:r>
                      <w:r>
                        <w:rPr>
                          <w:rFonts w:hint="eastAsia"/>
                        </w:rPr>
                        <w:t>加粗</w:t>
                      </w:r>
                    </w:p>
                  </w:txbxContent>
                </v:textbox>
              </v:shape>
            </w:pict>
          </mc:Fallback>
        </mc:AlternateContent>
      </w:r>
      <w:r>
        <w:rPr>
          <w:rFonts w:ascii="宋体"/>
          <w:b/>
          <w:bCs/>
          <w:sz w:val="24"/>
        </w:rPr>
        <w:t>UDC</w:t>
      </w:r>
      <w:r>
        <w:rPr>
          <w:rFonts w:ascii="宋体" w:hint="eastAsia"/>
          <w:b/>
          <w:bCs/>
          <w:sz w:val="24"/>
        </w:rPr>
        <w:t>分类号：</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密级：公开</w:t>
      </w:r>
    </w:p>
    <w:p w14:paraId="1CE60907" w14:textId="77777777" w:rsidR="00AE52C0" w:rsidRDefault="00AE52C0">
      <w:pPr>
        <w:spacing w:line="480" w:lineRule="exact"/>
        <w:jc w:val="center"/>
        <w:rPr>
          <w:rFonts w:eastAsia="黑体"/>
          <w:spacing w:val="140"/>
          <w:sz w:val="44"/>
        </w:rPr>
      </w:pPr>
    </w:p>
    <w:p w14:paraId="3FF51F18" w14:textId="77777777" w:rsidR="00AE52C0" w:rsidRDefault="00F1499D">
      <w:pPr>
        <w:jc w:val="center"/>
        <w:rPr>
          <w:rFonts w:eastAsia="黑体"/>
          <w:b/>
          <w:spacing w:val="140"/>
          <w:sz w:val="44"/>
        </w:rPr>
      </w:pPr>
      <w:r>
        <w:rPr>
          <w:rFonts w:eastAsia="黑体" w:hint="eastAsia"/>
          <w:b/>
          <w:spacing w:val="140"/>
          <w:sz w:val="44"/>
        </w:rPr>
        <w:t>成都信息工程大学</w:t>
      </w:r>
    </w:p>
    <w:p w14:paraId="39B6B57C" w14:textId="77777777" w:rsidR="00AE52C0" w:rsidRDefault="00F1499D">
      <w:pPr>
        <w:jc w:val="center"/>
        <w:rPr>
          <w:rFonts w:eastAsia="黑体"/>
          <w:b/>
          <w:spacing w:val="140"/>
          <w:sz w:val="44"/>
        </w:rPr>
      </w:pPr>
      <w:r>
        <w:rPr>
          <w:rFonts w:eastAsia="黑体" w:hint="eastAsia"/>
          <w:b/>
          <w:spacing w:val="140"/>
          <w:sz w:val="44"/>
        </w:rPr>
        <w:t>学士学位论文</w:t>
      </w:r>
    </w:p>
    <w:p w14:paraId="315D20C0" w14:textId="77777777" w:rsidR="00AE52C0" w:rsidRDefault="00F1499D">
      <w:pPr>
        <w:jc w:val="center"/>
        <w:rPr>
          <w:rFonts w:eastAsia="黑体"/>
          <w:spacing w:val="140"/>
          <w:sz w:val="44"/>
        </w:rPr>
      </w:pPr>
      <w:r>
        <w:rPr>
          <w:rFonts w:eastAsia="黑体"/>
          <w:noProof/>
          <w:spacing w:val="140"/>
          <w:sz w:val="44"/>
        </w:rPr>
        <mc:AlternateContent>
          <mc:Choice Requires="wps">
            <w:drawing>
              <wp:anchor distT="0" distB="0" distL="114300" distR="114300" simplePos="0" relativeHeight="251652608" behindDoc="0" locked="0" layoutInCell="1" allowOverlap="1" wp14:anchorId="06CBCC19" wp14:editId="53618B69">
                <wp:simplePos x="0" y="0"/>
                <wp:positionH relativeFrom="column">
                  <wp:posOffset>3838575</wp:posOffset>
                </wp:positionH>
                <wp:positionV relativeFrom="paragraph">
                  <wp:posOffset>139065</wp:posOffset>
                </wp:positionV>
                <wp:extent cx="1978660" cy="495300"/>
                <wp:effectExtent l="562610" t="148590" r="11430" b="22860"/>
                <wp:wrapNone/>
                <wp:docPr id="2" name="自选图形 110"/>
                <wp:cNvGraphicFramePr/>
                <a:graphic xmlns:a="http://schemas.openxmlformats.org/drawingml/2006/main">
                  <a:graphicData uri="http://schemas.microsoft.com/office/word/2010/wordprocessingShape">
                    <wps:wsp>
                      <wps:cNvSpPr/>
                      <wps:spPr>
                        <a:xfrm>
                          <a:off x="0" y="0"/>
                          <a:ext cx="1978660" cy="495300"/>
                        </a:xfrm>
                        <a:prstGeom prst="borderCallout2">
                          <a:avLst>
                            <a:gd name="adj1" fmla="val 23079"/>
                            <a:gd name="adj2" fmla="val -5130"/>
                            <a:gd name="adj3" fmla="val 23079"/>
                            <a:gd name="adj4" fmla="val -22352"/>
                            <a:gd name="adj5" fmla="val -29616"/>
                            <a:gd name="adj6" fmla="val -28204"/>
                          </a:avLst>
                        </a:prstGeom>
                        <a:solidFill>
                          <a:srgbClr val="FFFFFF"/>
                        </a:solidFill>
                        <a:ln w="9525" cap="flat" cmpd="sng">
                          <a:solidFill>
                            <a:srgbClr val="000000"/>
                          </a:solidFill>
                          <a:prstDash val="solid"/>
                          <a:miter/>
                          <a:headEnd type="none" w="med" len="med"/>
                          <a:tailEnd type="none" w="med" len="med"/>
                        </a:ln>
                      </wps:spPr>
                      <wps:txbx>
                        <w:txbxContent>
                          <w:p w14:paraId="3B6BBE83" w14:textId="77777777" w:rsidR="00AE52C0" w:rsidRDefault="00F1499D">
                            <w:pPr>
                              <w:ind w:firstLineChars="50" w:firstLine="105"/>
                            </w:pPr>
                            <w:r>
                              <w:rPr>
                                <w:rFonts w:hint="eastAsia"/>
                              </w:rPr>
                              <w:t>文字格式：</w:t>
                            </w:r>
                          </w:p>
                          <w:p w14:paraId="2F786D33" w14:textId="77777777" w:rsidR="00AE52C0" w:rsidRDefault="00F1499D">
                            <w:pPr>
                              <w:ind w:firstLineChars="50" w:firstLine="105"/>
                            </w:pPr>
                            <w:r>
                              <w:rPr>
                                <w:rFonts w:hint="eastAsia"/>
                              </w:rPr>
                              <w:t>黑体</w:t>
                            </w:r>
                            <w:r>
                              <w:rPr>
                                <w:rFonts w:hint="eastAsia"/>
                              </w:rPr>
                              <w:t xml:space="preserve">  </w:t>
                            </w:r>
                            <w:r>
                              <w:rPr>
                                <w:rFonts w:hint="eastAsia"/>
                              </w:rPr>
                              <w:t>二号</w:t>
                            </w:r>
                            <w:r>
                              <w:rPr>
                                <w:rFonts w:hint="eastAsia"/>
                              </w:rPr>
                              <w:t xml:space="preserve">  </w:t>
                            </w:r>
                            <w:r>
                              <w:rPr>
                                <w:rFonts w:hint="eastAsia"/>
                              </w:rPr>
                              <w:t>加粗</w:t>
                            </w:r>
                            <w:r>
                              <w:rPr>
                                <w:rFonts w:hint="eastAsia"/>
                              </w:rPr>
                              <w:t xml:space="preserve"> </w:t>
                            </w:r>
                            <w:r>
                              <w:rPr>
                                <w:rFonts w:hint="eastAsia"/>
                              </w:rPr>
                              <w:t>居中</w:t>
                            </w:r>
                          </w:p>
                        </w:txbxContent>
                      </wps:txbx>
                      <wps:bodyPr wrap="square" upright="1"/>
                    </wps:wsp>
                  </a:graphicData>
                </a:graphic>
              </wp:anchor>
            </w:drawing>
          </mc:Choice>
          <mc:Fallback>
            <w:pict>
              <v:shape w14:anchorId="06CBCC19" id="自选图形 110" o:spid="_x0000_s1027" type="#_x0000_t48" style="position:absolute;left:0;text-align:left;margin-left:302.25pt;margin-top:10.95pt;width:155.8pt;height:39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" adj="-6092,-6397,-4828,4985,-1108,4985">
                <v:textbox>
                  <w:txbxContent>
                    <w:p w14:paraId="3B6BBE83" w14:textId="77777777" w:rsidR="00AE52C0" w:rsidRDefault="00F1499D">
                      <w:pPr>
                        <w:ind w:firstLineChars="50" w:firstLine="105"/>
                      </w:pPr>
                      <w:r>
                        <w:rPr>
                          <w:rFonts w:hint="eastAsia"/>
                        </w:rPr>
                        <w:t>文字格式：</w:t>
                      </w:r>
                    </w:p>
                    <w:p w14:paraId="2F786D33" w14:textId="77777777" w:rsidR="00AE52C0" w:rsidRDefault="00F1499D">
                      <w:pPr>
                        <w:ind w:firstLineChars="50" w:firstLine="105"/>
                      </w:pPr>
                      <w:r>
                        <w:rPr>
                          <w:rFonts w:hint="eastAsia"/>
                        </w:rPr>
                        <w:t>黑体</w:t>
                      </w:r>
                      <w:r>
                        <w:rPr>
                          <w:rFonts w:hint="eastAsia"/>
                        </w:rPr>
                        <w:t xml:space="preserve">  </w:t>
                      </w:r>
                      <w:r>
                        <w:rPr>
                          <w:rFonts w:hint="eastAsia"/>
                        </w:rPr>
                        <w:t>二号</w:t>
                      </w:r>
                      <w:r>
                        <w:rPr>
                          <w:rFonts w:hint="eastAsia"/>
                        </w:rPr>
                        <w:t xml:space="preserve">  </w:t>
                      </w:r>
                      <w:r>
                        <w:rPr>
                          <w:rFonts w:hint="eastAsia"/>
                        </w:rPr>
                        <w:t>加粗</w:t>
                      </w:r>
                      <w:r>
                        <w:rPr>
                          <w:rFonts w:hint="eastAsia"/>
                        </w:rPr>
                        <w:t xml:space="preserve"> </w:t>
                      </w:r>
                      <w:r>
                        <w:rPr>
                          <w:rFonts w:hint="eastAsia"/>
                        </w:rPr>
                        <w:t>居中</w:t>
                      </w:r>
                    </w:p>
                  </w:txbxContent>
                </v:textbox>
              </v:shape>
            </w:pict>
          </mc:Fallback>
        </mc:AlternateContent>
      </w:r>
    </w:p>
    <w:p w14:paraId="5CBE4342" w14:textId="77777777" w:rsidR="00AE52C0" w:rsidRDefault="00AE52C0">
      <w:pPr>
        <w:rPr>
          <w:rFonts w:ascii="宋体" w:hAnsi="宋体" w:hint="eastAsia"/>
          <w:b/>
          <w:bCs/>
          <w:sz w:val="32"/>
          <w:szCs w:val="32"/>
        </w:rPr>
      </w:pPr>
    </w:p>
    <w:p w14:paraId="42B518AB" w14:textId="080E77F2" w:rsidR="00015782" w:rsidRPr="00015782" w:rsidRDefault="00015782" w:rsidP="00015782">
      <w:pPr>
        <w:jc w:val="center"/>
        <w:rPr>
          <w:rFonts w:ascii="宋体" w:hAnsi="宋体" w:hint="eastAsia"/>
          <w:b/>
          <w:bCs/>
          <w:sz w:val="32"/>
        </w:rPr>
      </w:pPr>
      <w:r w:rsidRPr="00015782">
        <w:rPr>
          <w:rFonts w:ascii="宋体" w:hAnsi="宋体" w:hint="eastAsia"/>
          <w:b/>
          <w:bCs/>
          <w:sz w:val="32"/>
        </w:rPr>
        <w:t>中文论文题目</w:t>
      </w:r>
    </w:p>
    <w:p w14:paraId="1C4A3A14" w14:textId="558FA632" w:rsidR="00AE52C0" w:rsidRPr="00015782" w:rsidRDefault="00015782" w:rsidP="00015782">
      <w:pPr>
        <w:jc w:val="center"/>
        <w:rPr>
          <w:rFonts w:ascii="宋体" w:hAnsi="宋体" w:hint="eastAsia"/>
          <w:b/>
          <w:bCs/>
          <w:sz w:val="32"/>
        </w:rPr>
      </w:pPr>
      <w:r>
        <w:rPr>
          <w:rFonts w:ascii="宋体" w:hAnsi="宋体" w:hint="eastAsia"/>
          <w:b/>
          <w:bCs/>
          <w:noProof/>
          <w:sz w:val="32"/>
        </w:rPr>
        <mc:AlternateContent>
          <mc:Choice Requires="wps">
            <w:drawing>
              <wp:anchor distT="0" distB="0" distL="114300" distR="114300" simplePos="0" relativeHeight="251653632" behindDoc="0" locked="0" layoutInCell="1" allowOverlap="1" wp14:anchorId="602E1B0D" wp14:editId="0BD46D10">
                <wp:simplePos x="0" y="0"/>
                <wp:positionH relativeFrom="column">
                  <wp:posOffset>4189730</wp:posOffset>
                </wp:positionH>
                <wp:positionV relativeFrom="paragraph">
                  <wp:posOffset>66040</wp:posOffset>
                </wp:positionV>
                <wp:extent cx="2124075" cy="876935"/>
                <wp:effectExtent l="1198880" t="46355" r="10795" b="10160"/>
                <wp:wrapNone/>
                <wp:docPr id="3" name="自选图形 111"/>
                <wp:cNvGraphicFramePr/>
                <a:graphic xmlns:a="http://schemas.openxmlformats.org/drawingml/2006/main">
                  <a:graphicData uri="http://schemas.microsoft.com/office/word/2010/wordprocessingShape">
                    <wps:wsp>
                      <wps:cNvSpPr/>
                      <wps:spPr>
                        <a:xfrm>
                          <a:off x="0" y="0"/>
                          <a:ext cx="2124075" cy="876935"/>
                        </a:xfrm>
                        <a:prstGeom prst="borderCallout2">
                          <a:avLst>
                            <a:gd name="adj1" fmla="val 23079"/>
                            <a:gd name="adj2" fmla="val -5130"/>
                            <a:gd name="adj3" fmla="val 23079"/>
                            <a:gd name="adj4" fmla="val -22352"/>
                            <a:gd name="adj5" fmla="val -4779"/>
                            <a:gd name="adj6" fmla="val -56382"/>
                          </a:avLst>
                        </a:prstGeom>
                        <a:solidFill>
                          <a:srgbClr val="FFFFFF"/>
                        </a:solidFill>
                        <a:ln w="9525" cap="flat" cmpd="sng">
                          <a:solidFill>
                            <a:srgbClr val="000000"/>
                          </a:solidFill>
                          <a:prstDash val="solid"/>
                          <a:miter/>
                          <a:headEnd type="none" w="med" len="med"/>
                          <a:tailEnd type="none" w="med" len="med"/>
                        </a:ln>
                      </wps:spPr>
                      <wps:txbx>
                        <w:txbxContent>
                          <w:p w14:paraId="7BCEB3C2" w14:textId="77777777" w:rsidR="00AE52C0" w:rsidRDefault="00F1499D">
                            <w:pPr>
                              <w:ind w:firstLineChars="50" w:firstLine="105"/>
                            </w:pPr>
                            <w:r>
                              <w:rPr>
                                <w:rFonts w:hint="eastAsia"/>
                              </w:rPr>
                              <w:t>论文题目格式：</w:t>
                            </w:r>
                          </w:p>
                          <w:p w14:paraId="43D31C00" w14:textId="77777777" w:rsidR="00AE52C0" w:rsidRDefault="00F1499D">
                            <w:pPr>
                              <w:ind w:firstLineChars="50" w:firstLine="105"/>
                            </w:pPr>
                            <w:r>
                              <w:rPr>
                                <w:rFonts w:hint="eastAsia"/>
                              </w:rPr>
                              <w:t>中文：宋体</w:t>
                            </w:r>
                            <w:r>
                              <w:rPr>
                                <w:rFonts w:hint="eastAsia"/>
                              </w:rPr>
                              <w:t xml:space="preserve">  </w:t>
                            </w:r>
                            <w:r>
                              <w:rPr>
                                <w:rFonts w:hint="eastAsia"/>
                              </w:rPr>
                              <w:t>三号</w:t>
                            </w:r>
                            <w:r>
                              <w:rPr>
                                <w:rFonts w:hint="eastAsia"/>
                              </w:rPr>
                              <w:t xml:space="preserve">  </w:t>
                            </w:r>
                            <w:r>
                              <w:rPr>
                                <w:rFonts w:hint="eastAsia"/>
                              </w:rPr>
                              <w:t>加粗</w:t>
                            </w:r>
                            <w:r>
                              <w:rPr>
                                <w:rFonts w:hint="eastAsia"/>
                              </w:rPr>
                              <w:t xml:space="preserve"> </w:t>
                            </w:r>
                            <w:r>
                              <w:rPr>
                                <w:rFonts w:hint="eastAsia"/>
                              </w:rPr>
                              <w:t>居中</w:t>
                            </w:r>
                          </w:p>
                          <w:p w14:paraId="14E61607" w14:textId="77777777" w:rsidR="00AE52C0" w:rsidRDefault="00F1499D">
                            <w:pPr>
                              <w:ind w:firstLineChars="50" w:firstLine="105"/>
                            </w:pPr>
                            <w:r>
                              <w:rPr>
                                <w:rFonts w:hint="eastAsia"/>
                              </w:rPr>
                              <w:t>英文</w:t>
                            </w:r>
                            <w:r>
                              <w:rPr>
                                <w:rFonts w:hint="eastAsia"/>
                              </w:rPr>
                              <w:t>/</w:t>
                            </w:r>
                            <w:r>
                              <w:rPr>
                                <w:rFonts w:hint="eastAsia"/>
                              </w:rPr>
                              <w:t>数字：</w:t>
                            </w:r>
                            <w:r>
                              <w:rPr>
                                <w:rFonts w:cs="Arial"/>
                                <w:szCs w:val="21"/>
                              </w:rPr>
                              <w:t>Times New Roman</w:t>
                            </w:r>
                            <w:r>
                              <w:rPr>
                                <w:rFonts w:hint="eastAsia"/>
                                <w:szCs w:val="21"/>
                              </w:rPr>
                              <w:t>体，三号，加粗，居中</w:t>
                            </w:r>
                          </w:p>
                        </w:txbxContent>
                      </wps:txbx>
                      <wps:bodyPr wrap="square" upright="1"/>
                    </wps:wsp>
                  </a:graphicData>
                </a:graphic>
              </wp:anchor>
            </w:drawing>
          </mc:Choice>
          <mc:Fallback>
            <w:pict>
              <v:shape w14:anchorId="602E1B0D" id="自选图形 111" o:spid="_x0000_s1028" type="#_x0000_t48" style="position:absolute;left:0;text-align:left;margin-left:329.9pt;margin-top:5.2pt;width:167.25pt;height:69.0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" adj="-12179,-1032,-4828,4985,-1108,4985">
                <v:textbox>
                  <w:txbxContent>
                    <w:p w14:paraId="7BCEB3C2" w14:textId="77777777" w:rsidR="00AE52C0" w:rsidRDefault="00F1499D">
                      <w:pPr>
                        <w:ind w:firstLineChars="50" w:firstLine="105"/>
                      </w:pPr>
                      <w:r>
                        <w:rPr>
                          <w:rFonts w:hint="eastAsia"/>
                        </w:rPr>
                        <w:t>论文题目格式：</w:t>
                      </w:r>
                    </w:p>
                    <w:p w14:paraId="43D31C00" w14:textId="77777777" w:rsidR="00AE52C0" w:rsidRDefault="00F1499D">
                      <w:pPr>
                        <w:ind w:firstLineChars="50" w:firstLine="105"/>
                      </w:pPr>
                      <w:r>
                        <w:rPr>
                          <w:rFonts w:hint="eastAsia"/>
                        </w:rPr>
                        <w:t>中文：宋体</w:t>
                      </w:r>
                      <w:r>
                        <w:rPr>
                          <w:rFonts w:hint="eastAsia"/>
                        </w:rPr>
                        <w:t xml:space="preserve">  </w:t>
                      </w:r>
                      <w:r>
                        <w:rPr>
                          <w:rFonts w:hint="eastAsia"/>
                        </w:rPr>
                        <w:t>三号</w:t>
                      </w:r>
                      <w:r>
                        <w:rPr>
                          <w:rFonts w:hint="eastAsia"/>
                        </w:rPr>
                        <w:t xml:space="preserve">  </w:t>
                      </w:r>
                      <w:r>
                        <w:rPr>
                          <w:rFonts w:hint="eastAsia"/>
                        </w:rPr>
                        <w:t>加粗</w:t>
                      </w:r>
                      <w:r>
                        <w:rPr>
                          <w:rFonts w:hint="eastAsia"/>
                        </w:rPr>
                        <w:t xml:space="preserve"> </w:t>
                      </w:r>
                      <w:r>
                        <w:rPr>
                          <w:rFonts w:hint="eastAsia"/>
                        </w:rPr>
                        <w:t>居中</w:t>
                      </w:r>
                    </w:p>
                    <w:p w14:paraId="14E61607" w14:textId="77777777" w:rsidR="00AE52C0" w:rsidRDefault="00F1499D">
                      <w:pPr>
                        <w:ind w:firstLineChars="50" w:firstLine="105"/>
                      </w:pPr>
                      <w:r>
                        <w:rPr>
                          <w:rFonts w:hint="eastAsia"/>
                        </w:rPr>
                        <w:t>英文</w:t>
                      </w:r>
                      <w:r>
                        <w:rPr>
                          <w:rFonts w:hint="eastAsia"/>
                        </w:rPr>
                        <w:t>/</w:t>
                      </w:r>
                      <w:r>
                        <w:rPr>
                          <w:rFonts w:hint="eastAsia"/>
                        </w:rPr>
                        <w:t>数字：</w:t>
                      </w:r>
                      <w:r>
                        <w:rPr>
                          <w:rFonts w:cs="Arial"/>
                          <w:szCs w:val="21"/>
                        </w:rPr>
                        <w:t>Times New Roman</w:t>
                      </w:r>
                      <w:r>
                        <w:rPr>
                          <w:rFonts w:hint="eastAsia"/>
                          <w:szCs w:val="21"/>
                        </w:rPr>
                        <w:t>体，三号，加粗，居中</w:t>
                      </w:r>
                    </w:p>
                  </w:txbxContent>
                </v:textbox>
              </v:shape>
            </w:pict>
          </mc:Fallback>
        </mc:AlternateContent>
      </w:r>
      <w:r w:rsidRPr="00015782">
        <w:rPr>
          <w:rFonts w:ascii="宋体" w:hAnsi="宋体" w:hint="eastAsia"/>
          <w:b/>
          <w:bCs/>
          <w:sz w:val="32"/>
        </w:rPr>
        <w:t>英文论文题目</w:t>
      </w:r>
    </w:p>
    <w:p w14:paraId="66A2CB7C" w14:textId="77777777" w:rsidR="00AE52C0" w:rsidRDefault="00AE52C0">
      <w:pPr>
        <w:jc w:val="center"/>
        <w:rPr>
          <w:rFonts w:ascii="宋体" w:hAnsi="宋体" w:hint="eastAsia"/>
          <w:b/>
          <w:bCs/>
          <w:sz w:val="32"/>
        </w:rPr>
      </w:pPr>
    </w:p>
    <w:tbl>
      <w:tblPr>
        <w:tblW w:w="0" w:type="auto"/>
        <w:jc w:val="center"/>
        <w:tblLayout w:type="fixed"/>
        <w:tblLook w:val="04A0" w:firstRow="1" w:lastRow="0" w:firstColumn="1" w:lastColumn="0" w:noHBand="0" w:noVBand="1"/>
      </w:tblPr>
      <w:tblGrid>
        <w:gridCol w:w="2002"/>
        <w:gridCol w:w="3609"/>
      </w:tblGrid>
      <w:tr w:rsidR="00AE52C0" w14:paraId="3A7DB590" w14:textId="77777777">
        <w:trPr>
          <w:trHeight w:val="630"/>
          <w:jc w:val="center"/>
        </w:trPr>
        <w:tc>
          <w:tcPr>
            <w:tcW w:w="2002" w:type="dxa"/>
            <w:vAlign w:val="center"/>
          </w:tcPr>
          <w:p w14:paraId="0E65330F"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姓名</w:t>
            </w:r>
          </w:p>
        </w:tc>
        <w:tc>
          <w:tcPr>
            <w:tcW w:w="3609" w:type="dxa"/>
            <w:tcBorders>
              <w:bottom w:val="single" w:sz="4" w:space="0" w:color="auto"/>
            </w:tcBorders>
            <w:vAlign w:val="center"/>
          </w:tcPr>
          <w:p w14:paraId="5B648636" w14:textId="77777777" w:rsidR="00AE52C0" w:rsidRDefault="00AE52C0">
            <w:pPr>
              <w:rPr>
                <w:rFonts w:ascii="仿宋_GB2312" w:eastAsia="仿宋_GB2312" w:hAnsi="仿宋" w:cs="仿宋" w:hint="eastAsia"/>
                <w:sz w:val="28"/>
                <w:szCs w:val="28"/>
              </w:rPr>
            </w:pPr>
          </w:p>
        </w:tc>
      </w:tr>
      <w:tr w:rsidR="00AE52C0" w14:paraId="55942CB3" w14:textId="77777777">
        <w:trPr>
          <w:trHeight w:val="630"/>
          <w:jc w:val="center"/>
        </w:trPr>
        <w:tc>
          <w:tcPr>
            <w:tcW w:w="2002" w:type="dxa"/>
            <w:vAlign w:val="center"/>
          </w:tcPr>
          <w:p w14:paraId="03AB1707"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学号</w:t>
            </w:r>
          </w:p>
        </w:tc>
        <w:tc>
          <w:tcPr>
            <w:tcW w:w="3609" w:type="dxa"/>
            <w:tcBorders>
              <w:top w:val="single" w:sz="4" w:space="0" w:color="auto"/>
              <w:bottom w:val="single" w:sz="4" w:space="0" w:color="auto"/>
            </w:tcBorders>
            <w:vAlign w:val="center"/>
          </w:tcPr>
          <w:p w14:paraId="559F267B" w14:textId="77777777" w:rsidR="00AE52C0" w:rsidRDefault="00AE52C0">
            <w:pPr>
              <w:spacing w:line="400" w:lineRule="exact"/>
              <w:rPr>
                <w:rFonts w:ascii="仿宋_GB2312" w:eastAsia="仿宋_GB2312" w:hAnsi="仿宋" w:cs="仿宋" w:hint="eastAsia"/>
                <w:sz w:val="28"/>
                <w:szCs w:val="28"/>
              </w:rPr>
            </w:pPr>
          </w:p>
        </w:tc>
      </w:tr>
      <w:tr w:rsidR="00AE52C0" w14:paraId="5C59183C" w14:textId="77777777">
        <w:trPr>
          <w:trHeight w:val="630"/>
          <w:jc w:val="center"/>
        </w:trPr>
        <w:tc>
          <w:tcPr>
            <w:tcW w:w="2002" w:type="dxa"/>
            <w:vAlign w:val="center"/>
          </w:tcPr>
          <w:p w14:paraId="3083BE13"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学院</w:t>
            </w:r>
          </w:p>
        </w:tc>
        <w:tc>
          <w:tcPr>
            <w:tcW w:w="3609" w:type="dxa"/>
            <w:tcBorders>
              <w:top w:val="single" w:sz="4" w:space="0" w:color="auto"/>
              <w:bottom w:val="single" w:sz="4" w:space="0" w:color="auto"/>
            </w:tcBorders>
            <w:vAlign w:val="center"/>
          </w:tcPr>
          <w:p w14:paraId="491F99B9" w14:textId="77777777" w:rsidR="00AE52C0" w:rsidRDefault="00AE52C0">
            <w:pPr>
              <w:spacing w:line="400" w:lineRule="exact"/>
              <w:rPr>
                <w:rFonts w:ascii="仿宋_GB2312" w:eastAsia="仿宋_GB2312" w:hAnsi="仿宋" w:cs="仿宋" w:hint="eastAsia"/>
                <w:sz w:val="28"/>
                <w:szCs w:val="28"/>
              </w:rPr>
            </w:pPr>
          </w:p>
        </w:tc>
      </w:tr>
      <w:tr w:rsidR="00AE52C0" w14:paraId="2532490E" w14:textId="77777777">
        <w:trPr>
          <w:trHeight w:val="630"/>
          <w:jc w:val="center"/>
        </w:trPr>
        <w:tc>
          <w:tcPr>
            <w:tcW w:w="2002" w:type="dxa"/>
            <w:vAlign w:val="center"/>
          </w:tcPr>
          <w:p w14:paraId="6103A151"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专业</w:t>
            </w:r>
          </w:p>
        </w:tc>
        <w:tc>
          <w:tcPr>
            <w:tcW w:w="3609" w:type="dxa"/>
            <w:tcBorders>
              <w:top w:val="single" w:sz="4" w:space="0" w:color="auto"/>
              <w:bottom w:val="single" w:sz="4" w:space="0" w:color="auto"/>
            </w:tcBorders>
            <w:vAlign w:val="center"/>
          </w:tcPr>
          <w:p w14:paraId="6350935D" w14:textId="77777777" w:rsidR="00AE52C0" w:rsidRDefault="00AE52C0">
            <w:pPr>
              <w:spacing w:line="400" w:lineRule="exact"/>
              <w:ind w:firstLineChars="50" w:firstLine="140"/>
              <w:rPr>
                <w:rFonts w:ascii="仿宋_GB2312" w:eastAsia="仿宋_GB2312" w:hAnsi="仿宋" w:cs="仿宋" w:hint="eastAsia"/>
                <w:sz w:val="28"/>
                <w:szCs w:val="28"/>
              </w:rPr>
            </w:pPr>
          </w:p>
        </w:tc>
      </w:tr>
      <w:tr w:rsidR="00AE52C0" w14:paraId="0D3350D5" w14:textId="77777777">
        <w:trPr>
          <w:trHeight w:val="630"/>
          <w:jc w:val="center"/>
        </w:trPr>
        <w:tc>
          <w:tcPr>
            <w:tcW w:w="2002" w:type="dxa"/>
            <w:vAlign w:val="center"/>
          </w:tcPr>
          <w:p w14:paraId="152951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研究方向</w:t>
            </w:r>
          </w:p>
        </w:tc>
        <w:tc>
          <w:tcPr>
            <w:tcW w:w="3609" w:type="dxa"/>
            <w:tcBorders>
              <w:top w:val="single" w:sz="4" w:space="0" w:color="auto"/>
              <w:bottom w:val="single" w:sz="4" w:space="0" w:color="auto"/>
            </w:tcBorders>
            <w:vAlign w:val="center"/>
          </w:tcPr>
          <w:p w14:paraId="6D2DB2DA" w14:textId="77777777" w:rsidR="00AE52C0" w:rsidRDefault="00AE52C0">
            <w:pPr>
              <w:spacing w:line="400" w:lineRule="exact"/>
              <w:rPr>
                <w:rFonts w:ascii="仿宋_GB2312" w:eastAsia="仿宋_GB2312" w:hAnsi="仿宋" w:cs="仿宋" w:hint="eastAsia"/>
                <w:sz w:val="28"/>
                <w:szCs w:val="28"/>
              </w:rPr>
            </w:pPr>
          </w:p>
        </w:tc>
      </w:tr>
      <w:tr w:rsidR="00AE52C0" w14:paraId="71554E01" w14:textId="77777777">
        <w:trPr>
          <w:trHeight w:val="630"/>
          <w:jc w:val="center"/>
        </w:trPr>
        <w:tc>
          <w:tcPr>
            <w:tcW w:w="2002" w:type="dxa"/>
            <w:vAlign w:val="center"/>
          </w:tcPr>
          <w:p w14:paraId="04B0A3C5"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指导教师</w:t>
            </w:r>
          </w:p>
        </w:tc>
        <w:tc>
          <w:tcPr>
            <w:tcW w:w="3609" w:type="dxa"/>
            <w:tcBorders>
              <w:top w:val="single" w:sz="4" w:space="0" w:color="auto"/>
              <w:bottom w:val="single" w:sz="4" w:space="0" w:color="auto"/>
            </w:tcBorders>
            <w:vAlign w:val="center"/>
          </w:tcPr>
          <w:p w14:paraId="07876C60" w14:textId="77777777" w:rsidR="00AE52C0" w:rsidRDefault="00F1499D">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AE52C0" w14:paraId="0E11FBAD" w14:textId="77777777">
        <w:trPr>
          <w:trHeight w:val="630"/>
          <w:jc w:val="center"/>
        </w:trPr>
        <w:tc>
          <w:tcPr>
            <w:tcW w:w="2002" w:type="dxa"/>
            <w:vAlign w:val="center"/>
          </w:tcPr>
          <w:p w14:paraId="709E5FDE"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辅助指导教师</w:t>
            </w:r>
          </w:p>
        </w:tc>
        <w:tc>
          <w:tcPr>
            <w:tcW w:w="3609" w:type="dxa"/>
            <w:tcBorders>
              <w:top w:val="single" w:sz="4" w:space="0" w:color="auto"/>
              <w:bottom w:val="single" w:sz="4" w:space="0" w:color="auto"/>
            </w:tcBorders>
            <w:vAlign w:val="center"/>
          </w:tcPr>
          <w:p w14:paraId="06D0A9E2" w14:textId="77777777" w:rsidR="00AE52C0" w:rsidRDefault="00F1499D">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AE52C0" w14:paraId="316BFA48" w14:textId="77777777">
        <w:trPr>
          <w:trHeight w:val="630"/>
          <w:jc w:val="center"/>
        </w:trPr>
        <w:tc>
          <w:tcPr>
            <w:tcW w:w="2002" w:type="dxa"/>
            <w:vAlign w:val="center"/>
          </w:tcPr>
          <w:p w14:paraId="62F0D4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论文提交日期</w:t>
            </w:r>
          </w:p>
        </w:tc>
        <w:tc>
          <w:tcPr>
            <w:tcW w:w="3609" w:type="dxa"/>
            <w:tcBorders>
              <w:top w:val="single" w:sz="4" w:space="0" w:color="auto"/>
              <w:bottom w:val="single" w:sz="4" w:space="0" w:color="auto"/>
            </w:tcBorders>
            <w:vAlign w:val="center"/>
          </w:tcPr>
          <w:p w14:paraId="4C1A8BA4" w14:textId="77777777" w:rsidR="00AE52C0" w:rsidRDefault="00F1499D">
            <w:pPr>
              <w:spacing w:line="400" w:lineRule="exact"/>
              <w:rPr>
                <w:rFonts w:ascii="仿宋_GB2312" w:eastAsia="仿宋_GB2312" w:hAnsi="仿宋" w:cs="仿宋" w:hint="eastAsia"/>
                <w:sz w:val="28"/>
                <w:szCs w:val="28"/>
              </w:rPr>
            </w:pPr>
            <w:r>
              <w:rPr>
                <w:rFonts w:ascii="仿宋_GB2312" w:eastAsia="仿宋_GB2312" w:hAnsi="仿宋" w:cs="仿宋" w:hint="eastAsia"/>
                <w:sz w:val="28"/>
                <w:szCs w:val="28"/>
              </w:rPr>
              <w:t xml:space="preserve">        年      月</w:t>
            </w:r>
          </w:p>
        </w:tc>
      </w:tr>
    </w:tbl>
    <w:p w14:paraId="166D5E9F" w14:textId="77777777" w:rsidR="00AE52C0" w:rsidRDefault="00F1499D">
      <w:pPr>
        <w:rPr>
          <w:rFonts w:ascii="宋体" w:hAnsi="宋体" w:cs="宋体" w:hint="eastAsia"/>
          <w:b/>
          <w:spacing w:val="140"/>
          <w:kern w:val="0"/>
          <w:sz w:val="32"/>
          <w:szCs w:val="32"/>
        </w:rPr>
        <w:sectPr w:rsidR="00AE52C0">
          <w:footerReference w:type="default" r:id="rId9"/>
          <w:type w:val="continuous"/>
          <w:pgSz w:w="11906" w:h="16838"/>
          <w:pgMar w:top="1418" w:right="1701" w:bottom="1418" w:left="1701" w:header="851" w:footer="992" w:gutter="0"/>
          <w:pgNumType w:start="1"/>
          <w:cols w:space="720"/>
          <w:docGrid w:type="lines" w:linePitch="312"/>
        </w:sectPr>
      </w:pPr>
      <w:r>
        <w:rPr>
          <w:rFonts w:ascii="楷体_GB2312" w:eastAsia="楷体_GB2312" w:hint="eastAsia"/>
          <w:b/>
          <w:bCs/>
          <w:noProof/>
          <w:sz w:val="30"/>
        </w:rPr>
        <mc:AlternateContent>
          <mc:Choice Requires="wps">
            <w:drawing>
              <wp:anchor distT="0" distB="0" distL="114300" distR="114300" simplePos="0" relativeHeight="251655680" behindDoc="0" locked="0" layoutInCell="1" allowOverlap="1" wp14:anchorId="57CC93E0" wp14:editId="5E51E4F2">
                <wp:simplePos x="0" y="0"/>
                <wp:positionH relativeFrom="column">
                  <wp:posOffset>3735070</wp:posOffset>
                </wp:positionH>
                <wp:positionV relativeFrom="paragraph">
                  <wp:posOffset>29845</wp:posOffset>
                </wp:positionV>
                <wp:extent cx="2424430" cy="1031240"/>
                <wp:effectExtent l="1484630" t="241935" r="15240" b="22225"/>
                <wp:wrapNone/>
                <wp:docPr id="4" name="自选图形 112"/>
                <wp:cNvGraphicFramePr/>
                <a:graphic xmlns:a="http://schemas.openxmlformats.org/drawingml/2006/main">
                  <a:graphicData uri="http://schemas.microsoft.com/office/word/2010/wordprocessingShape">
                    <wps:wsp>
                      <wps:cNvSpPr/>
                      <wps:spPr>
                        <a:xfrm>
                          <a:off x="0" y="0"/>
                          <a:ext cx="2424430" cy="1031240"/>
                        </a:xfrm>
                        <a:prstGeom prst="borderCallout2">
                          <a:avLst>
                            <a:gd name="adj1" fmla="val 21606"/>
                            <a:gd name="adj2" fmla="val -5130"/>
                            <a:gd name="adj3" fmla="val 21606"/>
                            <a:gd name="adj4" fmla="val -46880"/>
                            <a:gd name="adj5" fmla="val -23171"/>
                            <a:gd name="adj6" fmla="val -61069"/>
                          </a:avLst>
                        </a:prstGeom>
                        <a:solidFill>
                          <a:srgbClr val="FFFFFF"/>
                        </a:solidFill>
                        <a:ln w="9525" cap="flat" cmpd="sng">
                          <a:solidFill>
                            <a:srgbClr val="000000"/>
                          </a:solidFill>
                          <a:prstDash val="solid"/>
                          <a:miter/>
                          <a:headEnd type="none" w="med" len="med"/>
                          <a:tailEnd type="none" w="med" len="med"/>
                        </a:ln>
                      </wps:spPr>
                      <wps:txbx>
                        <w:txbxContent>
                          <w:p w14:paraId="2A913611" w14:textId="77777777" w:rsidR="00AE52C0" w:rsidRDefault="00F1499D">
                            <w:pPr>
                              <w:ind w:firstLineChars="50" w:firstLine="105"/>
                            </w:pPr>
                            <w:r>
                              <w:rPr>
                                <w:rFonts w:hint="eastAsia"/>
                              </w:rPr>
                              <w:t>表格内容格式：</w:t>
                            </w:r>
                          </w:p>
                          <w:p w14:paraId="1FD3FC99" w14:textId="77777777" w:rsidR="00AE52C0" w:rsidRDefault="00F1499D">
                            <w:pPr>
                              <w:ind w:firstLineChars="50" w:firstLine="105"/>
                            </w:pPr>
                            <w:r>
                              <w:rPr>
                                <w:rFonts w:hint="eastAsia"/>
                              </w:rPr>
                              <w:t>中文：仿宋</w:t>
                            </w:r>
                            <w:r>
                              <w:rPr>
                                <w:rFonts w:hint="eastAsia"/>
                              </w:rPr>
                              <w:t>_GB2312</w:t>
                            </w:r>
                            <w:r>
                              <w:rPr>
                                <w:rFonts w:hint="eastAsia"/>
                              </w:rPr>
                              <w:t>，四号</w:t>
                            </w:r>
                          </w:p>
                          <w:p w14:paraId="228E4BEE" w14:textId="77777777" w:rsidR="00AE52C0" w:rsidRDefault="00F1499D">
                            <w:pPr>
                              <w:ind w:firstLineChars="50" w:firstLine="105"/>
                            </w:pPr>
                            <w:r>
                              <w:rPr>
                                <w:rFonts w:hint="eastAsia"/>
                              </w:rPr>
                              <w:t>英文</w:t>
                            </w:r>
                            <w:r>
                              <w:rPr>
                                <w:rFonts w:hint="eastAsia"/>
                              </w:rPr>
                              <w:t>/</w:t>
                            </w:r>
                            <w:r>
                              <w:rPr>
                                <w:rFonts w:hint="eastAsia"/>
                              </w:rPr>
                              <w:t>数字：</w:t>
                            </w:r>
                            <w:r>
                              <w:rPr>
                                <w:rFonts w:cs="Arial"/>
                                <w:szCs w:val="21"/>
                              </w:rPr>
                              <w:t>Times New Roman</w:t>
                            </w:r>
                            <w:r>
                              <w:rPr>
                                <w:rFonts w:hint="eastAsia"/>
                                <w:szCs w:val="21"/>
                              </w:rPr>
                              <w:t>体，四号，加粗</w:t>
                            </w:r>
                            <w:r>
                              <w:rPr>
                                <w:rFonts w:hint="eastAsia"/>
                              </w:rPr>
                              <w:t xml:space="preserve">  </w:t>
                            </w:r>
                          </w:p>
                        </w:txbxContent>
                      </wps:txbx>
                      <wps:bodyPr wrap="square" upright="1"/>
                    </wps:wsp>
                  </a:graphicData>
                </a:graphic>
              </wp:anchor>
            </w:drawing>
          </mc:Choice>
          <mc:Fallback>
            <w:pict>
              <v:shape w14:anchorId="57CC93E0" id="自选图形 112" o:spid="_x0000_s1029" type="#_x0000_t48" style="position:absolute;left:0;text-align:left;margin-left:294.1pt;margin-top:2.35pt;width:190.9pt;height:81.2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" adj="-13191,-5005,-10126,4667,-1108,4667">
                <v:textbox>
                  <w:txbxContent>
                    <w:p w14:paraId="2A913611" w14:textId="77777777" w:rsidR="00AE52C0" w:rsidRDefault="00F1499D">
                      <w:pPr>
                        <w:ind w:firstLineChars="50" w:firstLine="105"/>
                      </w:pPr>
                      <w:r>
                        <w:rPr>
                          <w:rFonts w:hint="eastAsia"/>
                        </w:rPr>
                        <w:t>表格内容格式：</w:t>
                      </w:r>
                    </w:p>
                    <w:p w14:paraId="1FD3FC99" w14:textId="77777777" w:rsidR="00AE52C0" w:rsidRDefault="00F1499D">
                      <w:pPr>
                        <w:ind w:firstLineChars="50" w:firstLine="105"/>
                      </w:pPr>
                      <w:r>
                        <w:rPr>
                          <w:rFonts w:hint="eastAsia"/>
                        </w:rPr>
                        <w:t>中文：仿宋</w:t>
                      </w:r>
                      <w:r>
                        <w:rPr>
                          <w:rFonts w:hint="eastAsia"/>
                        </w:rPr>
                        <w:t>_GB2312</w:t>
                      </w:r>
                      <w:r>
                        <w:rPr>
                          <w:rFonts w:hint="eastAsia"/>
                        </w:rPr>
                        <w:t>，四号</w:t>
                      </w:r>
                    </w:p>
                    <w:p w14:paraId="228E4BEE" w14:textId="77777777" w:rsidR="00AE52C0" w:rsidRDefault="00F1499D">
                      <w:pPr>
                        <w:ind w:firstLineChars="50" w:firstLine="105"/>
                      </w:pPr>
                      <w:r>
                        <w:rPr>
                          <w:rFonts w:hint="eastAsia"/>
                        </w:rPr>
                        <w:t>英文</w:t>
                      </w:r>
                      <w:r>
                        <w:rPr>
                          <w:rFonts w:hint="eastAsia"/>
                        </w:rPr>
                        <w:t>/</w:t>
                      </w:r>
                      <w:r>
                        <w:rPr>
                          <w:rFonts w:hint="eastAsia"/>
                        </w:rPr>
                        <w:t>数字：</w:t>
                      </w:r>
                      <w:r>
                        <w:rPr>
                          <w:rFonts w:cs="Arial"/>
                          <w:szCs w:val="21"/>
                        </w:rPr>
                        <w:t>Times New Roman</w:t>
                      </w:r>
                      <w:r>
                        <w:rPr>
                          <w:rFonts w:hint="eastAsia"/>
                          <w:szCs w:val="21"/>
                        </w:rPr>
                        <w:t>体，四号，加粗</w:t>
                      </w:r>
                      <w:r>
                        <w:rPr>
                          <w:rFonts w:hint="eastAsia"/>
                        </w:rPr>
                        <w:t xml:space="preserve">  </w:t>
                      </w:r>
                    </w:p>
                  </w:txbxContent>
                </v:textbox>
              </v:shape>
            </w:pict>
          </mc:Fallback>
        </mc:AlternateContent>
      </w:r>
    </w:p>
    <w:p w14:paraId="7CD3B1A8" w14:textId="77777777" w:rsidR="00AE52C0" w:rsidRDefault="00F1499D">
      <w:pPr>
        <w:pStyle w:val="a7"/>
        <w:snapToGrid w:val="0"/>
        <w:spacing w:line="360" w:lineRule="auto"/>
        <w:ind w:leftChars="-85" w:left="-178" w:rightChars="10" w:right="21"/>
        <w:jc w:val="center"/>
        <w:rPr>
          <w:rFonts w:hAnsi="宋体" w:hint="eastAsia"/>
          <w:b/>
          <w:sz w:val="32"/>
          <w:szCs w:val="32"/>
        </w:rPr>
      </w:pPr>
      <w:r>
        <w:rPr>
          <w:rFonts w:hAnsi="宋体" w:hint="eastAsia"/>
          <w:b/>
          <w:noProof/>
          <w:sz w:val="32"/>
          <w:szCs w:val="32"/>
        </w:rPr>
        <w:lastRenderedPageBreak/>
        <mc:AlternateContent>
          <mc:Choice Requires="wps">
            <w:drawing>
              <wp:anchor distT="0" distB="0" distL="114300" distR="114300" simplePos="0" relativeHeight="251657728" behindDoc="0" locked="0" layoutInCell="1" allowOverlap="1" wp14:anchorId="06C8F953" wp14:editId="67119DB9">
                <wp:simplePos x="0" y="0"/>
                <wp:positionH relativeFrom="column">
                  <wp:posOffset>-701675</wp:posOffset>
                </wp:positionH>
                <wp:positionV relativeFrom="paragraph">
                  <wp:posOffset>-542290</wp:posOffset>
                </wp:positionV>
                <wp:extent cx="1878965" cy="1221105"/>
                <wp:effectExtent l="4445" t="4445" r="783590" b="12700"/>
                <wp:wrapNone/>
                <wp:docPr id="7" name="自选图形 116"/>
                <wp:cNvGraphicFramePr/>
                <a:graphic xmlns:a="http://schemas.openxmlformats.org/drawingml/2006/main">
                  <a:graphicData uri="http://schemas.microsoft.com/office/word/2010/wordprocessingShape">
                    <wps:wsp>
                      <wps:cNvSpPr/>
                      <wps:spPr>
                        <a:xfrm>
                          <a:off x="0" y="0"/>
                          <a:ext cx="1878965" cy="1221105"/>
                        </a:xfrm>
                        <a:prstGeom prst="borderCallout2">
                          <a:avLst>
                            <a:gd name="adj1" fmla="val 10528"/>
                            <a:gd name="adj2" fmla="val 105130"/>
                            <a:gd name="adj3" fmla="val 10528"/>
                            <a:gd name="adj4" fmla="val 131880"/>
                            <a:gd name="adj5" fmla="val 20704"/>
                            <a:gd name="adj6" fmla="val 141028"/>
                          </a:avLst>
                        </a:prstGeom>
                        <a:solidFill>
                          <a:srgbClr val="FFFFFF"/>
                        </a:solidFill>
                        <a:ln w="9525" cap="flat" cmpd="sng">
                          <a:solidFill>
                            <a:srgbClr val="000000"/>
                          </a:solidFill>
                          <a:prstDash val="solid"/>
                          <a:miter/>
                          <a:headEnd type="none" w="med" len="med"/>
                          <a:tailEnd type="none" w="med" len="med"/>
                        </a:ln>
                      </wps:spPr>
                      <wps:txbx>
                        <w:txbxContent>
                          <w:p w14:paraId="513D6B9B" w14:textId="77777777" w:rsidR="00AE52C0" w:rsidRDefault="00F1499D">
                            <w:r>
                              <w:rPr>
                                <w:rFonts w:hint="eastAsia"/>
                              </w:rPr>
                              <w:t>页眉：声明页开始到最后页，内容为成都信息工程大学学士学位论文，并插入横线。封皮、扉页</w:t>
                            </w:r>
                            <w:r>
                              <w:t>、</w:t>
                            </w:r>
                            <w:r>
                              <w:rPr>
                                <w:rFonts w:hint="eastAsia"/>
                              </w:rPr>
                              <w:t>封底页无页眉。</w:t>
                            </w:r>
                            <w:r>
                              <w:rPr>
                                <w:rFonts w:hint="eastAsia"/>
                                <w:szCs w:val="21"/>
                              </w:rPr>
                              <w:t>宋体，小五号，居中</w:t>
                            </w:r>
                          </w:p>
                        </w:txbxContent>
                      </wps:txbx>
                      <wps:bodyPr wrap="square" upright="1"/>
                    </wps:wsp>
                  </a:graphicData>
                </a:graphic>
              </wp:anchor>
            </w:drawing>
          </mc:Choice>
          <mc:Fallback>
            <w:pict>
              <v:shape w14:anchorId="06C8F953" id="自选图形 116" o:spid="_x0000_s1030" type="#_x0000_t48" style="position:absolute;left:0;text-align:left;margin-left:-55.25pt;margin-top:-42.7pt;width:147.95pt;height:96.1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" adj="30462,4472,28486,2274,22708,2274">
                <v:textbox>
                  <w:txbxContent>
                    <w:p w14:paraId="513D6B9B" w14:textId="77777777" w:rsidR="00AE52C0" w:rsidRDefault="00F1499D">
                      <w:r>
                        <w:rPr>
                          <w:rFonts w:hint="eastAsia"/>
                        </w:rPr>
                        <w:t>页眉：声明页开始到最后页，内容为成都信息工程大学学士学位论文，并插入横线。封皮、扉页</w:t>
                      </w:r>
                      <w:r>
                        <w:t>、</w:t>
                      </w:r>
                      <w:r>
                        <w:rPr>
                          <w:rFonts w:hint="eastAsia"/>
                        </w:rPr>
                        <w:t>封底页无页眉。</w:t>
                      </w:r>
                      <w:r>
                        <w:rPr>
                          <w:rFonts w:hint="eastAsia"/>
                          <w:szCs w:val="21"/>
                        </w:rPr>
                        <w:t>宋体，小五号，居中</w:t>
                      </w:r>
                    </w:p>
                  </w:txbxContent>
                </v:textbox>
                <o:callout v:ext="edit" minusx="t" minusy="t"/>
              </v:shape>
            </w:pict>
          </mc:Fallback>
        </mc:AlternateContent>
      </w:r>
      <w:r>
        <w:rPr>
          <w:rFonts w:hAnsi="宋体" w:hint="eastAsia"/>
          <w:b/>
          <w:sz w:val="32"/>
          <w:szCs w:val="32"/>
        </w:rPr>
        <w:t>成都信息工程大学</w:t>
      </w:r>
    </w:p>
    <w:p w14:paraId="60536733" w14:textId="77777777" w:rsidR="00AE52C0" w:rsidRDefault="00F1499D">
      <w:pPr>
        <w:pStyle w:val="a7"/>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学士学位论文原创性声明</w:t>
      </w:r>
    </w:p>
    <w:p w14:paraId="7AAB0264"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本人郑重声明：所呈交的学位论文《                             》，是本人在指导教师         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0D87A1A1" w14:textId="77777777"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sz w:val="24"/>
        </w:rPr>
        <w:t>论文作者签名：                                年    月    日</w:t>
      </w:r>
    </w:p>
    <w:p w14:paraId="27505529" w14:textId="77777777"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noProof/>
          <w:sz w:val="24"/>
        </w:rPr>
        <mc:AlternateContent>
          <mc:Choice Requires="wps">
            <w:drawing>
              <wp:anchor distT="0" distB="0" distL="114300" distR="114300" simplePos="0" relativeHeight="251660800" behindDoc="0" locked="0" layoutInCell="1" allowOverlap="1" wp14:anchorId="29DCA15E" wp14:editId="102760DA">
                <wp:simplePos x="0" y="0"/>
                <wp:positionH relativeFrom="column">
                  <wp:posOffset>4813300</wp:posOffset>
                </wp:positionH>
                <wp:positionV relativeFrom="paragraph">
                  <wp:posOffset>154940</wp:posOffset>
                </wp:positionV>
                <wp:extent cx="1485900" cy="528955"/>
                <wp:effectExtent l="911225" t="125730" r="22225" b="12065"/>
                <wp:wrapNone/>
                <wp:docPr id="15" name="自选图形 145"/>
                <wp:cNvGraphicFramePr/>
                <a:graphic xmlns:a="http://schemas.openxmlformats.org/drawingml/2006/main">
                  <a:graphicData uri="http://schemas.microsoft.com/office/word/2010/wordprocessingShape">
                    <wps:wsp>
                      <wps:cNvSpPr/>
                      <wps:spPr>
                        <a:xfrm>
                          <a:off x="0" y="0"/>
                          <a:ext cx="1485900" cy="528955"/>
                        </a:xfrm>
                        <a:prstGeom prst="borderCallout2">
                          <a:avLst>
                            <a:gd name="adj1" fmla="val 21606"/>
                            <a:gd name="adj2" fmla="val -5130"/>
                            <a:gd name="adj3" fmla="val 21606"/>
                            <a:gd name="adj4" fmla="val -46880"/>
                            <a:gd name="adj5" fmla="val -23171"/>
                            <a:gd name="adj6" fmla="val -61069"/>
                          </a:avLst>
                        </a:prstGeom>
                        <a:solidFill>
                          <a:srgbClr val="FFFFFF"/>
                        </a:solidFill>
                        <a:ln w="9525" cap="flat" cmpd="sng">
                          <a:solidFill>
                            <a:srgbClr val="000000"/>
                          </a:solidFill>
                          <a:prstDash val="solid"/>
                          <a:miter/>
                          <a:headEnd type="none" w="med" len="med"/>
                          <a:tailEnd type="none" w="med" len="med"/>
                        </a:ln>
                      </wps:spPr>
                      <wps:txbx>
                        <w:txbxContent>
                          <w:p w14:paraId="46C2BCF8" w14:textId="77777777" w:rsidR="00AE52C0" w:rsidRDefault="00F1499D">
                            <w:r>
                              <w:rPr>
                                <w:rFonts w:hint="eastAsia"/>
                              </w:rPr>
                              <w:t>需亲笔</w:t>
                            </w:r>
                            <w:r>
                              <w:t>签名，日期填写</w:t>
                            </w:r>
                            <w:proofErr w:type="gramStart"/>
                            <w:r>
                              <w:t>最终</w:t>
                            </w:r>
                            <w:r>
                              <w:rPr>
                                <w:rFonts w:hint="eastAsia"/>
                              </w:rPr>
                              <w:t>版</w:t>
                            </w:r>
                            <w:proofErr w:type="gramEnd"/>
                            <w:r>
                              <w:rPr>
                                <w:rFonts w:hint="eastAsia"/>
                              </w:rPr>
                              <w:t>论文提交</w:t>
                            </w:r>
                            <w:r>
                              <w:t>时间</w:t>
                            </w:r>
                          </w:p>
                        </w:txbxContent>
                      </wps:txbx>
                      <wps:bodyPr wrap="square" upright="1"/>
                    </wps:wsp>
                  </a:graphicData>
                </a:graphic>
              </wp:anchor>
            </w:drawing>
          </mc:Choice>
          <mc:Fallback>
            <w:pict>
              <v:shape w14:anchorId="29DCA15E" id="自选图形 145" o:spid="_x0000_s1031" type="#_x0000_t48" style="position:absolute;left:0;text-align:left;margin-left:379pt;margin-top:12.2pt;width:117pt;height:41.6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" adj="-13191,-5005,-10126,4667,-1108,4667">
                <v:textbox>
                  <w:txbxContent>
                    <w:p w14:paraId="46C2BCF8" w14:textId="77777777" w:rsidR="00AE52C0" w:rsidRDefault="00F1499D">
                      <w:r>
                        <w:rPr>
                          <w:rFonts w:hint="eastAsia"/>
                        </w:rPr>
                        <w:t>需亲笔</w:t>
                      </w:r>
                      <w:r>
                        <w:t>签名，日期填写</w:t>
                      </w:r>
                      <w:proofErr w:type="gramStart"/>
                      <w:r>
                        <w:t>最终</w:t>
                      </w:r>
                      <w:r>
                        <w:rPr>
                          <w:rFonts w:hint="eastAsia"/>
                        </w:rPr>
                        <w:t>版</w:t>
                      </w:r>
                      <w:proofErr w:type="gramEnd"/>
                      <w:r>
                        <w:rPr>
                          <w:rFonts w:hint="eastAsia"/>
                        </w:rPr>
                        <w:t>论文提交</w:t>
                      </w:r>
                      <w:r>
                        <w:t>时间</w:t>
                      </w:r>
                    </w:p>
                  </w:txbxContent>
                </v:textbox>
              </v:shape>
            </w:pict>
          </mc:Fallback>
        </mc:AlternateContent>
      </w:r>
      <w:r>
        <w:rPr>
          <w:rFonts w:ascii="宋体" w:hAnsi="宋体" w:hint="eastAsia"/>
          <w:noProof/>
          <w:sz w:val="24"/>
        </w:rPr>
        <mc:AlternateContent>
          <mc:Choice Requires="wps">
            <w:drawing>
              <wp:anchor distT="0" distB="0" distL="114300" distR="114300" simplePos="0" relativeHeight="251656704" behindDoc="0" locked="0" layoutInCell="1" allowOverlap="1" wp14:anchorId="51BB4C88" wp14:editId="1973E63C">
                <wp:simplePos x="0" y="0"/>
                <wp:positionH relativeFrom="column">
                  <wp:posOffset>-228600</wp:posOffset>
                </wp:positionH>
                <wp:positionV relativeFrom="paragraph">
                  <wp:posOffset>313690</wp:posOffset>
                </wp:positionV>
                <wp:extent cx="6134100" cy="0"/>
                <wp:effectExtent l="0" t="0" r="0" b="0"/>
                <wp:wrapNone/>
                <wp:docPr id="5" name="直线 113"/>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wps:spPr>
                      <wps:bodyPr/>
                    </wps:wsp>
                  </a:graphicData>
                </a:graphic>
              </wp:anchor>
            </w:drawing>
          </mc:Choice>
          <mc:Fallback>
            <w:pict>
              <v:line w14:anchorId="06665F29" id="直线 113"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8pt,24.7pt" to="4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">
                <v:stroke dashstyle="dash"/>
              </v:line>
            </w:pict>
          </mc:Fallback>
        </mc:AlternateContent>
      </w:r>
      <w:r>
        <w:rPr>
          <w:rFonts w:ascii="宋体" w:hAnsi="宋体" w:hint="eastAsia"/>
          <w:sz w:val="24"/>
        </w:rPr>
        <w:t>指导教师签名：                                年    月    日</w:t>
      </w:r>
    </w:p>
    <w:p w14:paraId="4FDFDE29" w14:textId="77777777" w:rsidR="00AE52C0" w:rsidRDefault="00F1499D">
      <w:pPr>
        <w:pStyle w:val="a7"/>
        <w:snapToGrid w:val="0"/>
        <w:spacing w:line="360" w:lineRule="auto"/>
        <w:ind w:leftChars="-85" w:left="-178" w:rightChars="10" w:right="21"/>
        <w:jc w:val="center"/>
        <w:rPr>
          <w:rFonts w:hAnsi="宋体" w:hint="eastAsia"/>
          <w:b/>
          <w:sz w:val="32"/>
          <w:szCs w:val="32"/>
        </w:rPr>
      </w:pPr>
      <w:r>
        <w:rPr>
          <w:rFonts w:hAnsi="宋体" w:hint="eastAsia"/>
          <w:b/>
          <w:sz w:val="32"/>
          <w:szCs w:val="32"/>
        </w:rPr>
        <w:t>成都信息工程大学</w:t>
      </w:r>
    </w:p>
    <w:p w14:paraId="5A5AA3AF" w14:textId="77777777" w:rsidR="00AE52C0" w:rsidRDefault="00F1499D">
      <w:pPr>
        <w:pStyle w:val="a7"/>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学士学位论文版权使用授权书</w:t>
      </w:r>
    </w:p>
    <w:p w14:paraId="624653C7"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本人完全了解成都信息工程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学校可以复制、赠送和交换学位论文；学校可以公布学位论文的全部或部分内容。（保密学位论文在解密后遵守此规定）</w:t>
      </w:r>
    </w:p>
    <w:p w14:paraId="3F08E604"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除非另有科研合同和其他法律文书的制约，本论文的科研成果属于成都信息工程大学。</w:t>
      </w:r>
    </w:p>
    <w:p w14:paraId="536CF06F" w14:textId="77777777"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noProof/>
          <w:sz w:val="24"/>
        </w:rPr>
        <mc:AlternateContent>
          <mc:Choice Requires="wps">
            <w:drawing>
              <wp:anchor distT="0" distB="0" distL="114300" distR="114300" simplePos="0" relativeHeight="251659776" behindDoc="0" locked="0" layoutInCell="1" allowOverlap="1" wp14:anchorId="0E5443B2" wp14:editId="51B5CA78">
                <wp:simplePos x="0" y="0"/>
                <wp:positionH relativeFrom="column">
                  <wp:posOffset>4695825</wp:posOffset>
                </wp:positionH>
                <wp:positionV relativeFrom="paragraph">
                  <wp:posOffset>378460</wp:posOffset>
                </wp:positionV>
                <wp:extent cx="1485900" cy="528955"/>
                <wp:effectExtent l="911225" t="125730" r="22225" b="12065"/>
                <wp:wrapNone/>
                <wp:docPr id="14" name="自选图形 144"/>
                <wp:cNvGraphicFramePr/>
                <a:graphic xmlns:a="http://schemas.openxmlformats.org/drawingml/2006/main">
                  <a:graphicData uri="http://schemas.microsoft.com/office/word/2010/wordprocessingShape">
                    <wps:wsp>
                      <wps:cNvSpPr/>
                      <wps:spPr>
                        <a:xfrm>
                          <a:off x="0" y="0"/>
                          <a:ext cx="1485900" cy="528955"/>
                        </a:xfrm>
                        <a:prstGeom prst="borderCallout2">
                          <a:avLst>
                            <a:gd name="adj1" fmla="val 21606"/>
                            <a:gd name="adj2" fmla="val -5130"/>
                            <a:gd name="adj3" fmla="val 21606"/>
                            <a:gd name="adj4" fmla="val -46880"/>
                            <a:gd name="adj5" fmla="val -23171"/>
                            <a:gd name="adj6" fmla="val -61069"/>
                          </a:avLst>
                        </a:prstGeom>
                        <a:solidFill>
                          <a:srgbClr val="FFFFFF"/>
                        </a:solidFill>
                        <a:ln w="9525" cap="flat" cmpd="sng">
                          <a:solidFill>
                            <a:srgbClr val="000000"/>
                          </a:solidFill>
                          <a:prstDash val="solid"/>
                          <a:miter/>
                          <a:headEnd type="none" w="med" len="med"/>
                          <a:tailEnd type="none" w="med" len="med"/>
                        </a:ln>
                      </wps:spPr>
                      <wps:txbx>
                        <w:txbxContent>
                          <w:p w14:paraId="0281DE5A" w14:textId="77777777" w:rsidR="00AE52C0" w:rsidRDefault="00F1499D">
                            <w:r>
                              <w:rPr>
                                <w:rFonts w:hint="eastAsia"/>
                              </w:rPr>
                              <w:t>需亲笔</w:t>
                            </w:r>
                            <w:r>
                              <w:t>签名，日期填写</w:t>
                            </w:r>
                            <w:proofErr w:type="gramStart"/>
                            <w:r>
                              <w:t>最终</w:t>
                            </w:r>
                            <w:r>
                              <w:rPr>
                                <w:rFonts w:hint="eastAsia"/>
                              </w:rPr>
                              <w:t>版</w:t>
                            </w:r>
                            <w:proofErr w:type="gramEnd"/>
                            <w:r>
                              <w:rPr>
                                <w:rFonts w:hint="eastAsia"/>
                              </w:rPr>
                              <w:t>论文提交</w:t>
                            </w:r>
                            <w:r>
                              <w:t>时间</w:t>
                            </w:r>
                          </w:p>
                        </w:txbxContent>
                      </wps:txbx>
                      <wps:bodyPr wrap="square" upright="1"/>
                    </wps:wsp>
                  </a:graphicData>
                </a:graphic>
              </wp:anchor>
            </w:drawing>
          </mc:Choice>
          <mc:Fallback>
            <w:pict>
              <v:shape w14:anchorId="0E5443B2" id="自选图形 144" o:spid="_x0000_s1032" type="#_x0000_t48" style="position:absolute;left:0;text-align:left;margin-left:369.75pt;margin-top:29.8pt;width:117pt;height:41.6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" adj="-13191,-5005,-10126,4667,-1108,4667">
                <v:textbox>
                  <w:txbxContent>
                    <w:p w14:paraId="0281DE5A" w14:textId="77777777" w:rsidR="00AE52C0" w:rsidRDefault="00F1499D">
                      <w:r>
                        <w:rPr>
                          <w:rFonts w:hint="eastAsia"/>
                        </w:rPr>
                        <w:t>需亲笔</w:t>
                      </w:r>
                      <w:r>
                        <w:t>签名，日期填写</w:t>
                      </w:r>
                      <w:proofErr w:type="gramStart"/>
                      <w:r>
                        <w:t>最终</w:t>
                      </w:r>
                      <w:r>
                        <w:rPr>
                          <w:rFonts w:hint="eastAsia"/>
                        </w:rPr>
                        <w:t>版</w:t>
                      </w:r>
                      <w:proofErr w:type="gramEnd"/>
                      <w:r>
                        <w:rPr>
                          <w:rFonts w:hint="eastAsia"/>
                        </w:rPr>
                        <w:t>论文提交</w:t>
                      </w:r>
                      <w:r>
                        <w:t>时间</w:t>
                      </w:r>
                    </w:p>
                  </w:txbxContent>
                </v:textbox>
              </v:shape>
            </w:pict>
          </mc:Fallback>
        </mc:AlternateContent>
      </w:r>
      <w:r>
        <w:rPr>
          <w:rFonts w:ascii="宋体" w:hAnsi="宋体" w:hint="eastAsia"/>
          <w:sz w:val="24"/>
        </w:rPr>
        <w:t>论文作者签名：                                年    月    日</w:t>
      </w:r>
    </w:p>
    <w:p w14:paraId="1550A905" w14:textId="77777777" w:rsidR="00AE52C0" w:rsidRDefault="00F1499D">
      <w:pPr>
        <w:spacing w:beforeLines="50" w:before="156" w:afterLines="50" w:after="156" w:line="400" w:lineRule="exact"/>
        <w:rPr>
          <w:rFonts w:ascii="宋体" w:hAnsi="宋体" w:hint="eastAsia"/>
          <w:sz w:val="24"/>
        </w:rPr>
      </w:pPr>
      <w:r>
        <w:rPr>
          <w:rFonts w:ascii="宋体" w:hAnsi="宋体" w:hint="eastAsia"/>
          <w:sz w:val="24"/>
        </w:rPr>
        <w:t>本学位论文密级属于        级，保密期限为     年，解密后适用本授权书。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1"/>
        <w:gridCol w:w="1617"/>
        <w:gridCol w:w="1260"/>
        <w:gridCol w:w="1620"/>
        <w:gridCol w:w="1709"/>
        <w:gridCol w:w="1891"/>
      </w:tblGrid>
      <w:tr w:rsidR="00AE52C0" w14:paraId="253F35D2" w14:textId="77777777">
        <w:trPr>
          <w:trHeight w:val="207"/>
          <w:jc w:val="center"/>
        </w:trPr>
        <w:tc>
          <w:tcPr>
            <w:tcW w:w="1221" w:type="dxa"/>
            <w:vAlign w:val="center"/>
          </w:tcPr>
          <w:p w14:paraId="5270DE5C" w14:textId="77777777" w:rsidR="00AE52C0" w:rsidRDefault="00F1499D">
            <w:pPr>
              <w:spacing w:line="400" w:lineRule="exact"/>
              <w:jc w:val="center"/>
              <w:rPr>
                <w:rFonts w:ascii="宋体" w:hAnsi="宋体" w:hint="eastAsia"/>
                <w:sz w:val="24"/>
              </w:rPr>
            </w:pPr>
            <w:r>
              <w:rPr>
                <w:rFonts w:ascii="宋体" w:hAnsi="宋体" w:hint="eastAsia"/>
                <w:sz w:val="24"/>
              </w:rPr>
              <w:t>密  级</w:t>
            </w:r>
          </w:p>
        </w:tc>
        <w:tc>
          <w:tcPr>
            <w:tcW w:w="1617" w:type="dxa"/>
            <w:vAlign w:val="center"/>
          </w:tcPr>
          <w:p w14:paraId="4F0F5C71" w14:textId="77777777" w:rsidR="00AE52C0" w:rsidRDefault="00AE52C0">
            <w:pPr>
              <w:spacing w:line="400" w:lineRule="exact"/>
              <w:ind w:firstLineChars="200" w:firstLine="480"/>
              <w:jc w:val="center"/>
              <w:rPr>
                <w:rFonts w:ascii="宋体" w:hAnsi="宋体" w:hint="eastAsia"/>
                <w:sz w:val="24"/>
              </w:rPr>
            </w:pPr>
          </w:p>
        </w:tc>
        <w:tc>
          <w:tcPr>
            <w:tcW w:w="1260" w:type="dxa"/>
            <w:vAlign w:val="center"/>
          </w:tcPr>
          <w:p w14:paraId="1B5A3FE8" w14:textId="77777777" w:rsidR="00AE52C0" w:rsidRDefault="00F1499D">
            <w:pPr>
              <w:spacing w:line="400" w:lineRule="exact"/>
              <w:jc w:val="center"/>
              <w:rPr>
                <w:rFonts w:ascii="宋体" w:hAnsi="宋体" w:hint="eastAsia"/>
                <w:sz w:val="24"/>
              </w:rPr>
            </w:pPr>
            <w:r>
              <w:rPr>
                <w:rFonts w:ascii="宋体" w:hAnsi="宋体" w:hint="eastAsia"/>
                <w:sz w:val="24"/>
              </w:rPr>
              <w:t>解密时间</w:t>
            </w:r>
          </w:p>
        </w:tc>
        <w:tc>
          <w:tcPr>
            <w:tcW w:w="5220" w:type="dxa"/>
            <w:gridSpan w:val="3"/>
            <w:vAlign w:val="center"/>
          </w:tcPr>
          <w:p w14:paraId="70526D7D" w14:textId="77777777" w:rsidR="00AE52C0" w:rsidRDefault="00F1499D">
            <w:pPr>
              <w:spacing w:line="400" w:lineRule="exact"/>
              <w:ind w:firstLineChars="200" w:firstLine="480"/>
              <w:jc w:val="center"/>
              <w:rPr>
                <w:rFonts w:ascii="宋体" w:hAnsi="宋体" w:hint="eastAsia"/>
                <w:sz w:val="24"/>
              </w:rPr>
            </w:pPr>
            <w:r>
              <w:rPr>
                <w:rFonts w:ascii="宋体" w:hAnsi="宋体" w:hint="eastAsia"/>
                <w:sz w:val="24"/>
              </w:rPr>
              <w:t>年   月   日</w:t>
            </w:r>
          </w:p>
        </w:tc>
      </w:tr>
      <w:tr w:rsidR="00AE52C0" w14:paraId="3CC21BF0" w14:textId="77777777">
        <w:trPr>
          <w:trHeight w:val="1181"/>
          <w:jc w:val="center"/>
        </w:trPr>
        <w:tc>
          <w:tcPr>
            <w:tcW w:w="1221" w:type="dxa"/>
            <w:vAlign w:val="center"/>
          </w:tcPr>
          <w:p w14:paraId="050071DD" w14:textId="77777777" w:rsidR="00AE52C0" w:rsidRDefault="00F1499D">
            <w:pPr>
              <w:spacing w:line="400" w:lineRule="exact"/>
              <w:jc w:val="center"/>
              <w:rPr>
                <w:rFonts w:ascii="宋体" w:hAnsi="宋体" w:hint="eastAsia"/>
                <w:sz w:val="24"/>
              </w:rPr>
            </w:pPr>
            <w:r>
              <w:rPr>
                <w:rFonts w:ascii="宋体" w:hAnsi="宋体" w:hint="eastAsia"/>
                <w:sz w:val="24"/>
              </w:rPr>
              <w:t>学位论文作者签名</w:t>
            </w:r>
          </w:p>
        </w:tc>
        <w:tc>
          <w:tcPr>
            <w:tcW w:w="1617" w:type="dxa"/>
            <w:vAlign w:val="center"/>
          </w:tcPr>
          <w:p w14:paraId="7D1CE414" w14:textId="77777777" w:rsidR="00AE52C0" w:rsidRDefault="00AE52C0">
            <w:pPr>
              <w:spacing w:line="400" w:lineRule="exact"/>
              <w:rPr>
                <w:rFonts w:ascii="宋体" w:hAnsi="宋体" w:hint="eastAsia"/>
                <w:sz w:val="24"/>
              </w:rPr>
            </w:pPr>
          </w:p>
          <w:p w14:paraId="5866C754" w14:textId="77777777" w:rsidR="00AE52C0" w:rsidRDefault="00F1499D">
            <w:pPr>
              <w:spacing w:line="400" w:lineRule="exact"/>
              <w:ind w:firstLineChars="150" w:firstLine="360"/>
              <w:rPr>
                <w:rFonts w:ascii="宋体" w:hAnsi="宋体" w:hint="eastAsia"/>
                <w:sz w:val="24"/>
              </w:rPr>
            </w:pPr>
            <w:r>
              <w:rPr>
                <w:rFonts w:ascii="宋体" w:hAnsi="宋体" w:hint="eastAsia"/>
                <w:sz w:val="24"/>
              </w:rPr>
              <w:t>年 月 日</w:t>
            </w:r>
          </w:p>
        </w:tc>
        <w:tc>
          <w:tcPr>
            <w:tcW w:w="1260" w:type="dxa"/>
            <w:vAlign w:val="center"/>
          </w:tcPr>
          <w:p w14:paraId="79F9C94A" w14:textId="77777777" w:rsidR="00AE52C0" w:rsidRDefault="00F1499D">
            <w:pPr>
              <w:spacing w:line="400" w:lineRule="exact"/>
              <w:jc w:val="center"/>
              <w:rPr>
                <w:rFonts w:ascii="宋体" w:hAnsi="宋体" w:hint="eastAsia"/>
                <w:sz w:val="24"/>
              </w:rPr>
            </w:pPr>
            <w:r>
              <w:rPr>
                <w:rFonts w:ascii="宋体" w:hAnsi="宋体" w:hint="eastAsia"/>
                <w:sz w:val="24"/>
              </w:rPr>
              <w:t>指导教师签名</w:t>
            </w:r>
          </w:p>
        </w:tc>
        <w:tc>
          <w:tcPr>
            <w:tcW w:w="1620" w:type="dxa"/>
            <w:vAlign w:val="center"/>
          </w:tcPr>
          <w:p w14:paraId="7EAC0BAC" w14:textId="77777777" w:rsidR="00AE52C0" w:rsidRDefault="00AE52C0">
            <w:pPr>
              <w:spacing w:line="400" w:lineRule="exact"/>
              <w:rPr>
                <w:rFonts w:ascii="宋体" w:hAnsi="宋体" w:hint="eastAsia"/>
                <w:sz w:val="24"/>
              </w:rPr>
            </w:pPr>
          </w:p>
          <w:p w14:paraId="2948C5FD" w14:textId="77777777" w:rsidR="00AE52C0" w:rsidRDefault="00F1499D">
            <w:pPr>
              <w:spacing w:line="400" w:lineRule="exact"/>
              <w:ind w:firstLineChars="150" w:firstLine="360"/>
              <w:rPr>
                <w:rFonts w:ascii="宋体" w:hAnsi="宋体" w:hint="eastAsia"/>
                <w:sz w:val="24"/>
              </w:rPr>
            </w:pPr>
            <w:r>
              <w:rPr>
                <w:rFonts w:ascii="宋体" w:hAnsi="宋体" w:hint="eastAsia"/>
                <w:sz w:val="24"/>
              </w:rPr>
              <w:t>年 月 日</w:t>
            </w:r>
          </w:p>
        </w:tc>
        <w:tc>
          <w:tcPr>
            <w:tcW w:w="1709" w:type="dxa"/>
            <w:vAlign w:val="center"/>
          </w:tcPr>
          <w:p w14:paraId="67E0422A" w14:textId="77777777" w:rsidR="00AE52C0" w:rsidRDefault="00F1499D">
            <w:pPr>
              <w:spacing w:line="400" w:lineRule="exact"/>
              <w:jc w:val="center"/>
              <w:rPr>
                <w:rFonts w:ascii="宋体" w:hAnsi="宋体" w:hint="eastAsia"/>
                <w:sz w:val="24"/>
              </w:rPr>
            </w:pPr>
            <w:r>
              <w:rPr>
                <w:rFonts w:ascii="宋体" w:hAnsi="宋体" w:hint="eastAsia"/>
                <w:sz w:val="24"/>
              </w:rPr>
              <w:t>学校保密办公室审核情况</w:t>
            </w:r>
          </w:p>
        </w:tc>
        <w:tc>
          <w:tcPr>
            <w:tcW w:w="1891" w:type="dxa"/>
            <w:vAlign w:val="center"/>
          </w:tcPr>
          <w:p w14:paraId="21573B7F" w14:textId="77777777" w:rsidR="00AE52C0" w:rsidRDefault="00AE52C0">
            <w:pPr>
              <w:spacing w:line="400" w:lineRule="exact"/>
              <w:rPr>
                <w:rFonts w:ascii="宋体" w:hAnsi="宋体" w:hint="eastAsia"/>
                <w:sz w:val="24"/>
              </w:rPr>
            </w:pPr>
          </w:p>
          <w:p w14:paraId="2A9242BE" w14:textId="77777777" w:rsidR="00AE52C0" w:rsidRDefault="00F1499D">
            <w:pPr>
              <w:spacing w:line="400" w:lineRule="exact"/>
              <w:ind w:firstLineChars="250" w:firstLine="600"/>
              <w:rPr>
                <w:rFonts w:ascii="宋体" w:hAnsi="宋体" w:hint="eastAsia"/>
                <w:sz w:val="24"/>
              </w:rPr>
            </w:pPr>
            <w:r>
              <w:rPr>
                <w:rFonts w:ascii="宋体" w:hAnsi="宋体" w:hint="eastAsia"/>
                <w:sz w:val="24"/>
              </w:rPr>
              <w:t>年 月 日</w:t>
            </w:r>
          </w:p>
          <w:p w14:paraId="48173110" w14:textId="77777777" w:rsidR="00AE52C0" w:rsidRDefault="00F1499D">
            <w:pPr>
              <w:spacing w:line="400" w:lineRule="exact"/>
              <w:ind w:firstLineChars="250" w:firstLine="600"/>
              <w:rPr>
                <w:rFonts w:ascii="宋体" w:hAnsi="宋体" w:hint="eastAsia"/>
                <w:sz w:val="24"/>
              </w:rPr>
            </w:pPr>
            <w:r>
              <w:rPr>
                <w:rFonts w:ascii="宋体" w:hAnsi="宋体" w:hint="eastAsia"/>
                <w:sz w:val="24"/>
              </w:rPr>
              <w:t>（公章）</w:t>
            </w:r>
          </w:p>
        </w:tc>
      </w:tr>
    </w:tbl>
    <w:p w14:paraId="7DB699F4" w14:textId="77777777" w:rsidR="00AE52C0" w:rsidRDefault="00F1499D">
      <w:pPr>
        <w:spacing w:line="480" w:lineRule="exact"/>
        <w:ind w:right="140"/>
        <w:jc w:val="left"/>
        <w:rPr>
          <w:rFonts w:ascii="仿宋_GB2312" w:eastAsia="仿宋_GB2312"/>
          <w:szCs w:val="21"/>
        </w:rPr>
      </w:pPr>
      <w:r>
        <w:rPr>
          <w:rFonts w:ascii="宋体" w:hAnsi="宋体" w:hint="eastAsia"/>
          <w:noProof/>
          <w:sz w:val="24"/>
        </w:rPr>
        <mc:AlternateContent>
          <mc:Choice Requires="wps">
            <w:drawing>
              <wp:anchor distT="0" distB="0" distL="114300" distR="114300" simplePos="0" relativeHeight="251663872" behindDoc="0" locked="0" layoutInCell="1" allowOverlap="1" wp14:anchorId="46255062" wp14:editId="2089A3EF">
                <wp:simplePos x="0" y="0"/>
                <wp:positionH relativeFrom="column">
                  <wp:posOffset>4504055</wp:posOffset>
                </wp:positionH>
                <wp:positionV relativeFrom="paragraph">
                  <wp:posOffset>447675</wp:posOffset>
                </wp:positionV>
                <wp:extent cx="1637030" cy="704215"/>
                <wp:effectExtent l="1257300" t="895350" r="20320" b="19685"/>
                <wp:wrapNone/>
                <wp:docPr id="13" name="自选图形 143"/>
                <wp:cNvGraphicFramePr/>
                <a:graphic xmlns:a="http://schemas.openxmlformats.org/drawingml/2006/main">
                  <a:graphicData uri="http://schemas.microsoft.com/office/word/2010/wordprocessingShape">
                    <wps:wsp>
                      <wps:cNvSpPr/>
                      <wps:spPr>
                        <a:xfrm>
                          <a:off x="0" y="0"/>
                          <a:ext cx="1637030" cy="704215"/>
                        </a:xfrm>
                        <a:prstGeom prst="borderCallout2">
                          <a:avLst>
                            <a:gd name="adj1" fmla="val 21606"/>
                            <a:gd name="adj2" fmla="val -5130"/>
                            <a:gd name="adj3" fmla="val 21606"/>
                            <a:gd name="adj4" fmla="val -46880"/>
                            <a:gd name="adj5" fmla="val -127770"/>
                            <a:gd name="adj6" fmla="val -75809"/>
                          </a:avLst>
                        </a:prstGeom>
                        <a:solidFill>
                          <a:srgbClr val="FFFFFF"/>
                        </a:solidFill>
                        <a:ln w="9525" cap="flat" cmpd="sng">
                          <a:solidFill>
                            <a:srgbClr val="000000"/>
                          </a:solidFill>
                          <a:prstDash val="solid"/>
                          <a:miter/>
                          <a:headEnd type="none" w="med" len="med"/>
                          <a:tailEnd type="none" w="med" len="med"/>
                        </a:ln>
                      </wps:spPr>
                      <wps:txbx>
                        <w:txbxContent>
                          <w:p w14:paraId="50329791" w14:textId="77777777" w:rsidR="00AE52C0" w:rsidRDefault="00F1499D">
                            <w:r>
                              <w:rPr>
                                <w:rFonts w:hint="eastAsia"/>
                              </w:rPr>
                              <w:t>保密</w:t>
                            </w:r>
                            <w:r>
                              <w:t>论文按密级填写，</w:t>
                            </w:r>
                            <w:r>
                              <w:rPr>
                                <w:rFonts w:hint="eastAsia"/>
                              </w:rPr>
                              <w:t>密级</w:t>
                            </w:r>
                            <w:r>
                              <w:t>为</w:t>
                            </w:r>
                            <w:r>
                              <w:rPr>
                                <w:rFonts w:hint="eastAsia"/>
                              </w:rPr>
                              <w:t>“公开”的</w:t>
                            </w:r>
                            <w:r>
                              <w:t>论文不需填写本部分</w:t>
                            </w:r>
                          </w:p>
                        </w:txbxContent>
                      </wps:txbx>
                      <wps:bodyPr wrap="square" upright="1">
                        <a:noAutofit/>
                      </wps:bodyPr>
                    </wps:wsp>
                  </a:graphicData>
                </a:graphic>
              </wp:anchor>
            </w:drawing>
          </mc:Choice>
          <mc:Fallback>
            <w:pict>
              <v:shape w14:anchorId="46255062" id="自选图形 143" o:spid="_x0000_s1033" type="#_x0000_t48" style="position:absolute;margin-left:354.65pt;margin-top:35.25pt;width:128.9pt;height:55.4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" adj="-16375,-27598,-10126,4667,-1108,4667">
                <v:textbox>
                  <w:txbxContent>
                    <w:p w14:paraId="50329791" w14:textId="77777777" w:rsidR="00AE52C0" w:rsidRDefault="00F1499D">
                      <w:r>
                        <w:rPr>
                          <w:rFonts w:hint="eastAsia"/>
                        </w:rPr>
                        <w:t>保密</w:t>
                      </w:r>
                      <w:r>
                        <w:t>论文按密级填写，</w:t>
                      </w:r>
                      <w:r>
                        <w:rPr>
                          <w:rFonts w:hint="eastAsia"/>
                        </w:rPr>
                        <w:t>密级</w:t>
                      </w:r>
                      <w:r>
                        <w:t>为</w:t>
                      </w:r>
                      <w:r>
                        <w:rPr>
                          <w:rFonts w:hint="eastAsia"/>
                        </w:rPr>
                        <w:t>“公开”的</w:t>
                      </w:r>
                      <w:r>
                        <w:t>论文不需填写本部分</w:t>
                      </w:r>
                    </w:p>
                  </w:txbxContent>
                </v:textbox>
              </v:shape>
            </w:pict>
          </mc:Fallback>
        </mc:AlternateContent>
      </w:r>
      <w:r>
        <w:rPr>
          <w:rFonts w:hAnsi="宋体" w:hint="eastAsia"/>
          <w:b/>
          <w:noProof/>
          <w:sz w:val="32"/>
          <w:szCs w:val="32"/>
        </w:rPr>
        <mc:AlternateContent>
          <mc:Choice Requires="wps">
            <w:drawing>
              <wp:anchor distT="0" distB="0" distL="114300" distR="114300" simplePos="0" relativeHeight="251664896" behindDoc="0" locked="0" layoutInCell="1" allowOverlap="1" wp14:anchorId="5B62C39E" wp14:editId="76F75C49">
                <wp:simplePos x="0" y="0"/>
                <wp:positionH relativeFrom="column">
                  <wp:posOffset>-958215</wp:posOffset>
                </wp:positionH>
                <wp:positionV relativeFrom="paragraph">
                  <wp:posOffset>535940</wp:posOffset>
                </wp:positionV>
                <wp:extent cx="1878965" cy="799465"/>
                <wp:effectExtent l="4445" t="4445" r="783590" b="15240"/>
                <wp:wrapNone/>
                <wp:docPr id="36" name="自选图形 116"/>
                <wp:cNvGraphicFramePr/>
                <a:graphic xmlns:a="http://schemas.openxmlformats.org/drawingml/2006/main">
                  <a:graphicData uri="http://schemas.microsoft.com/office/word/2010/wordprocessingShape">
                    <wps:wsp>
                      <wps:cNvSpPr/>
                      <wps:spPr>
                        <a:xfrm>
                          <a:off x="0" y="0"/>
                          <a:ext cx="1878965" cy="799465"/>
                        </a:xfrm>
                        <a:prstGeom prst="borderCallout2">
                          <a:avLst>
                            <a:gd name="adj1" fmla="val 10528"/>
                            <a:gd name="adj2" fmla="val 105130"/>
                            <a:gd name="adj3" fmla="val 10528"/>
                            <a:gd name="adj4" fmla="val 131880"/>
                            <a:gd name="adj5" fmla="val 20704"/>
                            <a:gd name="adj6" fmla="val 141028"/>
                          </a:avLst>
                        </a:prstGeom>
                        <a:solidFill>
                          <a:srgbClr val="FFFFFF"/>
                        </a:solidFill>
                        <a:ln w="9525" cap="flat" cmpd="sng">
                          <a:solidFill>
                            <a:srgbClr val="000000"/>
                          </a:solidFill>
                          <a:prstDash val="solid"/>
                          <a:miter/>
                          <a:headEnd type="none" w="med" len="med"/>
                          <a:tailEnd type="none" w="med" len="med"/>
                        </a:ln>
                      </wps:spPr>
                      <wps:txbx>
                        <w:txbxContent>
                          <w:p w14:paraId="11B6B9D2" w14:textId="77777777" w:rsidR="00AE52C0" w:rsidRDefault="00F1499D">
                            <w:r>
                              <w:rPr>
                                <w:rFonts w:hint="eastAsia"/>
                              </w:rPr>
                              <w:t>页码：</w:t>
                            </w:r>
                            <w:r>
                              <w:rPr>
                                <w:rFonts w:cs="Arial" w:hint="eastAsia"/>
                                <w:szCs w:val="21"/>
                              </w:rPr>
                              <w:t>中文宋体</w:t>
                            </w:r>
                            <w:r>
                              <w:rPr>
                                <w:rFonts w:cs="Arial"/>
                                <w:szCs w:val="21"/>
                              </w:rPr>
                              <w:t>，</w:t>
                            </w:r>
                            <w:r>
                              <w:rPr>
                                <w:rFonts w:cs="Arial" w:hint="eastAsia"/>
                                <w:szCs w:val="21"/>
                              </w:rPr>
                              <w:t>数字</w:t>
                            </w:r>
                            <w:r>
                              <w:rPr>
                                <w:rFonts w:cs="Arial" w:hint="eastAsia"/>
                                <w:szCs w:val="21"/>
                              </w:rPr>
                              <w:t>/</w:t>
                            </w:r>
                            <w:r>
                              <w:rPr>
                                <w:rFonts w:cs="Arial"/>
                                <w:szCs w:val="21"/>
                              </w:rPr>
                              <w:t>英文</w:t>
                            </w:r>
                            <w:r>
                              <w:rPr>
                                <w:rFonts w:cs="Arial"/>
                                <w:szCs w:val="21"/>
                              </w:rPr>
                              <w:t>Times New Roman</w:t>
                            </w:r>
                            <w:r>
                              <w:rPr>
                                <w:rFonts w:hint="eastAsia"/>
                                <w:szCs w:val="21"/>
                              </w:rPr>
                              <w:t>体，小五号，居中</w:t>
                            </w:r>
                          </w:p>
                        </w:txbxContent>
                      </wps:txbx>
                      <wps:bodyPr wrap="square" upright="1"/>
                    </wps:wsp>
                  </a:graphicData>
                </a:graphic>
              </wp:anchor>
            </w:drawing>
          </mc:Choice>
          <mc:Fallback>
            <w:pict>
              <v:shape w14:anchorId="5B62C39E" id="_x0000_s1034" type="#_x0000_t48" style="position:absolute;margin-left:-75.45pt;margin-top:42.2pt;width:147.95pt;height:62.9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" adj="30462,4472,28486,2274,22708,2274">
                <v:textbox>
                  <w:txbxContent>
                    <w:p w14:paraId="11B6B9D2" w14:textId="77777777" w:rsidR="00AE52C0" w:rsidRDefault="00F1499D">
                      <w:r>
                        <w:rPr>
                          <w:rFonts w:hint="eastAsia"/>
                        </w:rPr>
                        <w:t>页码：</w:t>
                      </w:r>
                      <w:r>
                        <w:rPr>
                          <w:rFonts w:cs="Arial" w:hint="eastAsia"/>
                          <w:szCs w:val="21"/>
                        </w:rPr>
                        <w:t>中文宋体</w:t>
                      </w:r>
                      <w:r>
                        <w:rPr>
                          <w:rFonts w:cs="Arial"/>
                          <w:szCs w:val="21"/>
                        </w:rPr>
                        <w:t>，</w:t>
                      </w:r>
                      <w:r>
                        <w:rPr>
                          <w:rFonts w:cs="Arial" w:hint="eastAsia"/>
                          <w:szCs w:val="21"/>
                        </w:rPr>
                        <w:t>数字</w:t>
                      </w:r>
                      <w:r>
                        <w:rPr>
                          <w:rFonts w:cs="Arial" w:hint="eastAsia"/>
                          <w:szCs w:val="21"/>
                        </w:rPr>
                        <w:t>/</w:t>
                      </w:r>
                      <w:r>
                        <w:rPr>
                          <w:rFonts w:cs="Arial"/>
                          <w:szCs w:val="21"/>
                        </w:rPr>
                        <w:t>英文</w:t>
                      </w:r>
                      <w:r>
                        <w:rPr>
                          <w:rFonts w:cs="Arial"/>
                          <w:szCs w:val="21"/>
                        </w:rPr>
                        <w:t>Times New Roman</w:t>
                      </w:r>
                      <w:r>
                        <w:rPr>
                          <w:rFonts w:hint="eastAsia"/>
                          <w:szCs w:val="21"/>
                        </w:rPr>
                        <w:t>体，小五号，居中</w:t>
                      </w:r>
                    </w:p>
                  </w:txbxContent>
                </v:textbox>
                <o:callout v:ext="edit" minusx="t" minusy="t"/>
              </v:shape>
            </w:pict>
          </mc:Fallback>
        </mc:AlternateContent>
      </w:r>
      <w:r>
        <w:rPr>
          <w:rFonts w:ascii="仿宋_GB2312" w:eastAsia="仿宋_GB2312" w:hint="eastAsia"/>
          <w:szCs w:val="21"/>
        </w:rPr>
        <w:t>注：答辩通过后，</w:t>
      </w:r>
      <w:proofErr w:type="gramStart"/>
      <w:r>
        <w:rPr>
          <w:rFonts w:ascii="仿宋_GB2312" w:eastAsia="仿宋_GB2312" w:hint="eastAsia"/>
          <w:szCs w:val="21"/>
        </w:rPr>
        <w:t>最终版</w:t>
      </w:r>
      <w:proofErr w:type="gramEnd"/>
      <w:r>
        <w:rPr>
          <w:rFonts w:ascii="仿宋_GB2312" w:eastAsia="仿宋_GB2312" w:hint="eastAsia"/>
          <w:szCs w:val="21"/>
        </w:rPr>
        <w:t>论文中，均须附由作者本人签名的原创声明及使用授权书。</w:t>
      </w:r>
      <w:r>
        <w:rPr>
          <w:rFonts w:ascii="仿宋_GB2312" w:eastAsia="仿宋_GB2312"/>
          <w:szCs w:val="21"/>
        </w:rPr>
        <w:br w:type="page"/>
      </w:r>
    </w:p>
    <w:p w14:paraId="613D28B0" w14:textId="77777777" w:rsidR="00AE52C0" w:rsidRDefault="00F1499D">
      <w:pPr>
        <w:pStyle w:val="a7"/>
        <w:spacing w:beforeLines="50" w:before="156" w:afterLines="50" w:after="156" w:line="400" w:lineRule="exact"/>
        <w:jc w:val="center"/>
        <w:rPr>
          <w:b/>
          <w:bCs/>
          <w:sz w:val="32"/>
          <w:szCs w:val="32"/>
        </w:rPr>
      </w:pPr>
      <w:r>
        <w:rPr>
          <w:rFonts w:hint="eastAsia"/>
          <w:b/>
          <w:bCs/>
          <w:sz w:val="32"/>
          <w:szCs w:val="32"/>
        </w:rPr>
        <w:lastRenderedPageBreak/>
        <w:t>摘 要</w:t>
      </w:r>
    </w:p>
    <w:p w14:paraId="024EDC4E" w14:textId="77777777" w:rsidR="00AE52C0" w:rsidRDefault="00F1499D">
      <w:pPr>
        <w:spacing w:line="400" w:lineRule="exact"/>
        <w:ind w:firstLineChars="200" w:firstLine="560"/>
        <w:rPr>
          <w:rFonts w:ascii="宋体" w:hAnsi="宋体" w:hint="eastAsia"/>
          <w:sz w:val="24"/>
        </w:rPr>
      </w:pPr>
      <w:r>
        <w:rPr>
          <w:rFonts w:ascii="黑体" w:eastAsia="黑体" w:hint="eastAsia"/>
          <w:noProof/>
          <w:sz w:val="28"/>
          <w:szCs w:val="28"/>
        </w:rPr>
        <mc:AlternateContent>
          <mc:Choice Requires="wps">
            <w:drawing>
              <wp:anchor distT="0" distB="0" distL="114300" distR="114300" simplePos="0" relativeHeight="251671040" behindDoc="0" locked="0" layoutInCell="1" allowOverlap="1" wp14:anchorId="0A9C5F33" wp14:editId="2BFCD29D">
                <wp:simplePos x="0" y="0"/>
                <wp:positionH relativeFrom="column">
                  <wp:posOffset>3900170</wp:posOffset>
                </wp:positionH>
                <wp:positionV relativeFrom="paragraph">
                  <wp:posOffset>96520</wp:posOffset>
                </wp:positionV>
                <wp:extent cx="2057400" cy="1098550"/>
                <wp:effectExtent l="1132205" t="287655" r="10795" b="4445"/>
                <wp:wrapNone/>
                <wp:docPr id="35" name="自选图形 119"/>
                <wp:cNvGraphicFramePr/>
                <a:graphic xmlns:a="http://schemas.openxmlformats.org/drawingml/2006/main">
                  <a:graphicData uri="http://schemas.microsoft.com/office/word/2010/wordprocessingShape">
                    <wps:wsp>
                      <wps:cNvSpPr/>
                      <wps:spPr>
                        <a:xfrm>
                          <a:off x="0" y="0"/>
                          <a:ext cx="2057400" cy="1098550"/>
                        </a:xfrm>
                        <a:prstGeom prst="borderCallout2">
                          <a:avLst>
                            <a:gd name="adj1" fmla="val 9148"/>
                            <a:gd name="adj2" fmla="val -3704"/>
                            <a:gd name="adj3" fmla="val 9148"/>
                            <a:gd name="adj4" fmla="val -41852"/>
                            <a:gd name="adj5" fmla="val -25917"/>
                            <a:gd name="adj6" fmla="val -54847"/>
                          </a:avLst>
                        </a:prstGeom>
                        <a:solidFill>
                          <a:srgbClr val="FFFFFF"/>
                        </a:solidFill>
                        <a:ln w="9525" cap="flat" cmpd="sng">
                          <a:solidFill>
                            <a:srgbClr val="000000"/>
                          </a:solidFill>
                          <a:prstDash val="solid"/>
                          <a:miter/>
                          <a:headEnd type="none" w="med" len="med"/>
                          <a:tailEnd type="none" w="med" len="med"/>
                        </a:ln>
                      </wps:spPr>
                      <wps:txbx>
                        <w:txbxContent>
                          <w:p w14:paraId="5E53947F" w14:textId="77777777" w:rsidR="00AE52C0" w:rsidRDefault="00F1499D">
                            <w:pPr>
                              <w:ind w:firstLineChars="50" w:firstLine="105"/>
                            </w:pPr>
                            <w:r>
                              <w:rPr>
                                <w:rFonts w:hint="eastAsia"/>
                              </w:rPr>
                              <w:t>摘要部分须与前后分页排版</w:t>
                            </w:r>
                          </w:p>
                          <w:p w14:paraId="4774A5D3" w14:textId="77777777" w:rsidR="00AE52C0" w:rsidRDefault="00F1499D">
                            <w:pPr>
                              <w:ind w:firstLineChars="50" w:firstLine="105"/>
                            </w:pPr>
                            <w:r>
                              <w:rPr>
                                <w:rFonts w:hint="eastAsia"/>
                              </w:rPr>
                              <w:t>“摘要”两字间空</w:t>
                            </w:r>
                            <w:r>
                              <w:rPr>
                                <w:rFonts w:hint="eastAsia"/>
                              </w:rPr>
                              <w:t>1</w:t>
                            </w:r>
                            <w:r>
                              <w:rPr>
                                <w:rFonts w:hint="eastAsia"/>
                              </w:rPr>
                              <w:t>个空格，宋体</w:t>
                            </w:r>
                            <w:r>
                              <w:rPr>
                                <w:rFonts w:hint="eastAsia"/>
                              </w:rPr>
                              <w:t xml:space="preserve">  </w:t>
                            </w:r>
                            <w:r>
                              <w:rPr>
                                <w:rFonts w:hint="eastAsia"/>
                              </w:rPr>
                              <w:t>三号</w:t>
                            </w:r>
                            <w:r>
                              <w:rPr>
                                <w:rFonts w:hint="eastAsia"/>
                              </w:rPr>
                              <w:t xml:space="preserve"> </w:t>
                            </w:r>
                            <w:r>
                              <w:rPr>
                                <w:rFonts w:hint="eastAsia"/>
                              </w:rPr>
                              <w:t>加粗，</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xbxContent>
                      </wps:txbx>
                      <wps:bodyPr wrap="square" upright="1"/>
                    </wps:wsp>
                  </a:graphicData>
                </a:graphic>
              </wp:anchor>
            </w:drawing>
          </mc:Choice>
          <mc:Fallback>
            <w:pict>
              <v:shape w14:anchorId="0A9C5F33" id="自选图形 119" o:spid="_x0000_s1035" type="#_x0000_t48" style="position:absolute;left:0;text-align:left;margin-left:307.1pt;margin-top:7.6pt;width:162pt;height:86.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" adj="-11847,-5598,-9040,1976,-800,1976">
                <v:textbox>
                  <w:txbxContent>
                    <w:p w14:paraId="5E53947F" w14:textId="77777777" w:rsidR="00AE52C0" w:rsidRDefault="00F1499D">
                      <w:pPr>
                        <w:ind w:firstLineChars="50" w:firstLine="105"/>
                      </w:pPr>
                      <w:r>
                        <w:rPr>
                          <w:rFonts w:hint="eastAsia"/>
                        </w:rPr>
                        <w:t>摘要部分须与前后分页排版</w:t>
                      </w:r>
                    </w:p>
                    <w:p w14:paraId="4774A5D3" w14:textId="77777777" w:rsidR="00AE52C0" w:rsidRDefault="00F1499D">
                      <w:pPr>
                        <w:ind w:firstLineChars="50" w:firstLine="105"/>
                      </w:pPr>
                      <w:r>
                        <w:rPr>
                          <w:rFonts w:hint="eastAsia"/>
                        </w:rPr>
                        <w:t>“摘要”两字间空</w:t>
                      </w:r>
                      <w:r>
                        <w:rPr>
                          <w:rFonts w:hint="eastAsia"/>
                        </w:rPr>
                        <w:t>1</w:t>
                      </w:r>
                      <w:r>
                        <w:rPr>
                          <w:rFonts w:hint="eastAsia"/>
                        </w:rPr>
                        <w:t>个空格，宋体</w:t>
                      </w:r>
                      <w:r>
                        <w:rPr>
                          <w:rFonts w:hint="eastAsia"/>
                        </w:rPr>
                        <w:t xml:space="preserve">  </w:t>
                      </w:r>
                      <w:r>
                        <w:rPr>
                          <w:rFonts w:hint="eastAsia"/>
                        </w:rPr>
                        <w:t>三号</w:t>
                      </w:r>
                      <w:r>
                        <w:rPr>
                          <w:rFonts w:hint="eastAsia"/>
                        </w:rPr>
                        <w:t xml:space="preserve"> </w:t>
                      </w:r>
                      <w:r>
                        <w:rPr>
                          <w:rFonts w:hint="eastAsia"/>
                        </w:rPr>
                        <w:t>加粗，</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xbxContent>
                </v:textbox>
              </v:shape>
            </w:pict>
          </mc:Fallback>
        </mc:AlternateContent>
      </w:r>
      <w:r>
        <w:rPr>
          <w:rFonts w:ascii="黑体" w:eastAsia="黑体" w:hint="eastAsia"/>
          <w:noProof/>
          <w:sz w:val="28"/>
          <w:szCs w:val="28"/>
        </w:rPr>
        <mc:AlternateContent>
          <mc:Choice Requires="wps">
            <w:drawing>
              <wp:anchor distT="0" distB="0" distL="114300" distR="114300" simplePos="0" relativeHeight="251640320" behindDoc="0" locked="0" layoutInCell="1" allowOverlap="1" wp14:anchorId="1D289586" wp14:editId="38FCE9E8">
                <wp:simplePos x="0" y="0"/>
                <wp:positionH relativeFrom="column">
                  <wp:posOffset>3883660</wp:posOffset>
                </wp:positionH>
                <wp:positionV relativeFrom="paragraph">
                  <wp:posOffset>1931035</wp:posOffset>
                </wp:positionV>
                <wp:extent cx="2057400" cy="1098550"/>
                <wp:effectExtent l="1132205" t="287655" r="10795" b="4445"/>
                <wp:wrapNone/>
                <wp:docPr id="8" name="自选图形 119"/>
                <wp:cNvGraphicFramePr/>
                <a:graphic xmlns:a="http://schemas.openxmlformats.org/drawingml/2006/main">
                  <a:graphicData uri="http://schemas.microsoft.com/office/word/2010/wordprocessingShape">
                    <wps:wsp>
                      <wps:cNvSpPr/>
                      <wps:spPr>
                        <a:xfrm>
                          <a:off x="0" y="0"/>
                          <a:ext cx="2057400" cy="1098550"/>
                        </a:xfrm>
                        <a:prstGeom prst="borderCallout2">
                          <a:avLst>
                            <a:gd name="adj1" fmla="val 9148"/>
                            <a:gd name="adj2" fmla="val -3704"/>
                            <a:gd name="adj3" fmla="val 9148"/>
                            <a:gd name="adj4" fmla="val -41852"/>
                            <a:gd name="adj5" fmla="val -25917"/>
                            <a:gd name="adj6" fmla="val -54847"/>
                          </a:avLst>
                        </a:prstGeom>
                        <a:solidFill>
                          <a:srgbClr val="FFFFFF"/>
                        </a:solidFill>
                        <a:ln w="9525" cap="flat" cmpd="sng">
                          <a:solidFill>
                            <a:srgbClr val="000000"/>
                          </a:solidFill>
                          <a:prstDash val="solid"/>
                          <a:miter/>
                          <a:headEnd type="none" w="med" len="med"/>
                          <a:tailEnd type="none" w="med" len="med"/>
                        </a:ln>
                      </wps:spPr>
                      <wps:txbx>
                        <w:txbxContent>
                          <w:p w14:paraId="69ED9C61" w14:textId="77777777" w:rsidR="00AE52C0" w:rsidRDefault="00F1499D">
                            <w:pPr>
                              <w:ind w:firstLineChars="50" w:firstLine="105"/>
                            </w:pPr>
                            <w:r>
                              <w:rPr>
                                <w:rFonts w:hint="eastAsia"/>
                              </w:rPr>
                              <w:t>摘要内容：宋体</w:t>
                            </w:r>
                            <w:r>
                              <w:rPr>
                                <w:rFonts w:hint="eastAsia"/>
                              </w:rPr>
                              <w:t xml:space="preserve"> </w:t>
                            </w:r>
                            <w:r>
                              <w:t xml:space="preserve"> </w:t>
                            </w:r>
                            <w:r>
                              <w:rPr>
                                <w:rFonts w:hint="eastAsia"/>
                              </w:rPr>
                              <w:t>小四</w:t>
                            </w:r>
                            <w:r>
                              <w:rPr>
                                <w:rFonts w:hint="eastAsia"/>
                              </w:rPr>
                              <w:t xml:space="preserve"> </w:t>
                            </w:r>
                            <w:r>
                              <w:rPr>
                                <w:rFonts w:hint="eastAsia"/>
                              </w:rPr>
                              <w:t>行距</w:t>
                            </w:r>
                            <w:r>
                              <w:rPr>
                                <w:rFonts w:hint="eastAsia"/>
                              </w:rPr>
                              <w:t>20</w:t>
                            </w:r>
                            <w:r>
                              <w:rPr>
                                <w:rFonts w:hint="eastAsia"/>
                              </w:rPr>
                              <w:t>磅</w:t>
                            </w:r>
                          </w:p>
                          <w:p w14:paraId="5B952913" w14:textId="77777777" w:rsidR="00AE52C0" w:rsidRDefault="00AE52C0">
                            <w:pPr>
                              <w:ind w:firstLineChars="50" w:firstLine="105"/>
                            </w:pPr>
                          </w:p>
                        </w:txbxContent>
                      </wps:txbx>
                      <wps:bodyPr wrap="square" upright="1"/>
                    </wps:wsp>
                  </a:graphicData>
                </a:graphic>
              </wp:anchor>
            </w:drawing>
          </mc:Choice>
          <mc:Fallback>
            <w:pict>
              <v:shape w14:anchorId="1D289586" id="_x0000_s1036" type="#_x0000_t48" style="position:absolute;left:0;text-align:left;margin-left:305.8pt;margin-top:152.05pt;width:162pt;height:86.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" adj="-11847,-5598,-9040,1976,-800,1976">
                <v:textbox>
                  <w:txbxContent>
                    <w:p w14:paraId="69ED9C61" w14:textId="77777777" w:rsidR="00AE52C0" w:rsidRDefault="00F1499D">
                      <w:pPr>
                        <w:ind w:firstLineChars="50" w:firstLine="105"/>
                      </w:pPr>
                      <w:r>
                        <w:rPr>
                          <w:rFonts w:hint="eastAsia"/>
                        </w:rPr>
                        <w:t>摘要内容：宋体</w:t>
                      </w:r>
                      <w:r>
                        <w:rPr>
                          <w:rFonts w:hint="eastAsia"/>
                        </w:rPr>
                        <w:t xml:space="preserve"> </w:t>
                      </w:r>
                      <w:r>
                        <w:t xml:space="preserve"> </w:t>
                      </w:r>
                      <w:r>
                        <w:rPr>
                          <w:rFonts w:hint="eastAsia"/>
                        </w:rPr>
                        <w:t>小四</w:t>
                      </w:r>
                      <w:r>
                        <w:rPr>
                          <w:rFonts w:hint="eastAsia"/>
                        </w:rPr>
                        <w:t xml:space="preserve"> </w:t>
                      </w:r>
                      <w:r>
                        <w:rPr>
                          <w:rFonts w:hint="eastAsia"/>
                        </w:rPr>
                        <w:t>行距</w:t>
                      </w:r>
                      <w:r>
                        <w:rPr>
                          <w:rFonts w:hint="eastAsia"/>
                        </w:rPr>
                        <w:t>20</w:t>
                      </w:r>
                      <w:r>
                        <w:rPr>
                          <w:rFonts w:hint="eastAsia"/>
                        </w:rPr>
                        <w:t>磅</w:t>
                      </w:r>
                    </w:p>
                    <w:p w14:paraId="5B952913" w14:textId="77777777" w:rsidR="00AE52C0" w:rsidRDefault="00AE52C0">
                      <w:pPr>
                        <w:ind w:firstLineChars="50" w:firstLine="105"/>
                      </w:pPr>
                    </w:p>
                  </w:txbxContent>
                </v:textbox>
              </v:shape>
            </w:pict>
          </mc:Fallback>
        </mc:AlternateContent>
      </w:r>
      <w:r>
        <w:rPr>
          <w:rFonts w:ascii="宋体" w:hAnsi="宋体" w:hint="eastAsia"/>
          <w:sz w:val="24"/>
        </w:rPr>
        <w:t>本文是在中国气象局公益性气象行业专项（项目编号：</w:t>
      </w:r>
      <w:r>
        <w:rPr>
          <w:rFonts w:ascii="宋体" w:hAnsi="宋体"/>
          <w:bCs/>
          <w:sz w:val="24"/>
        </w:rPr>
        <w:t>GYHY201006045）</w:t>
      </w:r>
      <w:r>
        <w:rPr>
          <w:rFonts w:ascii="宋体" w:hAnsi="宋体" w:hint="eastAsia"/>
          <w:sz w:val="24"/>
        </w:rPr>
        <w:t>的资助下完成的。论文通过对人工与超声波雪深传感器、人工与激光雪深传感器以及超声波雪深传感器与激光雪深传感器的试验数据对比分析，对超声波雪深传感器和激光雪深传感器的测量方法做了系统的理论分析和深入的性能分析研究。本行业专项为了研究超声波雪深传感器和激光雪深传感器的测量特性，设计了室内实验和外场对比观测试验，对比超声波雪深传感器和激光雪深传感器的测量性能，同时对雪深传感器测量的数据做了系统的分析与研究，分析其数据与天气过程（风速、温度、降雪和融雪过程等）之间的关系以及雪深与雪量的关系。概括起来本文研究的主要内容如下所示：</w:t>
      </w:r>
    </w:p>
    <w:p w14:paraId="2666532F" w14:textId="77777777" w:rsidR="00AE52C0" w:rsidRDefault="00F1499D">
      <w:pPr>
        <w:numPr>
          <w:ilvl w:val="0"/>
          <w:numId w:val="1"/>
        </w:numPr>
        <w:spacing w:line="400" w:lineRule="exact"/>
        <w:rPr>
          <w:rFonts w:ascii="宋体" w:hAnsi="宋体" w:hint="eastAsia"/>
          <w:sz w:val="24"/>
        </w:rPr>
      </w:pPr>
      <w:r>
        <w:rPr>
          <w:rFonts w:ascii="宋体" w:hAnsi="宋体" w:hint="eastAsia"/>
          <w:sz w:val="24"/>
        </w:rPr>
        <w:t>设计实验室检测方案，通过在实验室内对传感器的静态检测，得到超声波雪深传感器和激光雪深传感器测量的数据，分析传感器的一致性和稳定性。</w:t>
      </w:r>
    </w:p>
    <w:p w14:paraId="3E920A6B" w14:textId="77777777" w:rsidR="00AE52C0" w:rsidRDefault="00F1499D">
      <w:pPr>
        <w:spacing w:line="400" w:lineRule="exact"/>
        <w:ind w:left="476"/>
        <w:rPr>
          <w:rFonts w:ascii="宋体" w:hAnsi="宋体" w:hint="eastAsia"/>
          <w:sz w:val="24"/>
        </w:rPr>
      </w:pPr>
      <w:r>
        <w:rPr>
          <w:rFonts w:ascii="宋体" w:hAnsi="宋体" w:hint="eastAsia"/>
          <w:sz w:val="24"/>
        </w:rPr>
        <w:t>……</w:t>
      </w:r>
      <w:proofErr w:type="gramStart"/>
      <w:r>
        <w:rPr>
          <w:rFonts w:ascii="宋体" w:hAnsi="宋体" w:hint="eastAsia"/>
          <w:sz w:val="24"/>
        </w:rPr>
        <w:t>………………………………</w:t>
      </w:r>
      <w:proofErr w:type="gramEnd"/>
    </w:p>
    <w:p w14:paraId="03A67B46" w14:textId="77777777" w:rsidR="00AE52C0" w:rsidRDefault="00F1499D">
      <w:pPr>
        <w:spacing w:line="400" w:lineRule="exact"/>
        <w:ind w:left="476"/>
        <w:rPr>
          <w:rFonts w:ascii="宋体" w:hAnsi="宋体" w:hint="eastAsia"/>
          <w:sz w:val="24"/>
        </w:rPr>
      </w:pPr>
      <w:r>
        <w:rPr>
          <w:rFonts w:ascii="宋体" w:hAnsi="宋体" w:hint="eastAsia"/>
          <w:sz w:val="24"/>
        </w:rPr>
        <w:t>……</w:t>
      </w:r>
      <w:proofErr w:type="gramStart"/>
      <w:r>
        <w:rPr>
          <w:rFonts w:ascii="宋体" w:hAnsi="宋体" w:hint="eastAsia"/>
          <w:sz w:val="24"/>
        </w:rPr>
        <w:t>………………………………</w:t>
      </w:r>
      <w:proofErr w:type="gramEnd"/>
    </w:p>
    <w:p w14:paraId="24D3DC16" w14:textId="77777777" w:rsidR="00AE52C0" w:rsidRDefault="00F1499D">
      <w:pPr>
        <w:spacing w:line="400" w:lineRule="exact"/>
        <w:ind w:firstLineChars="200" w:firstLine="480"/>
        <w:rPr>
          <w:rFonts w:ascii="宋体" w:hAnsi="宋体" w:hint="eastAsia"/>
          <w:sz w:val="24"/>
        </w:rPr>
      </w:pPr>
      <w:r>
        <w:rPr>
          <w:rFonts w:ascii="宋体" w:hAnsi="宋体" w:hint="eastAsia"/>
          <w:noProof/>
          <w:sz w:val="24"/>
        </w:rPr>
        <mc:AlternateContent>
          <mc:Choice Requires="wps">
            <w:drawing>
              <wp:anchor distT="0" distB="0" distL="114300" distR="114300" simplePos="0" relativeHeight="251642368" behindDoc="0" locked="0" layoutInCell="1" allowOverlap="1" wp14:anchorId="59A633E9" wp14:editId="58224830">
                <wp:simplePos x="0" y="0"/>
                <wp:positionH relativeFrom="column">
                  <wp:posOffset>3392805</wp:posOffset>
                </wp:positionH>
                <wp:positionV relativeFrom="paragraph">
                  <wp:posOffset>880110</wp:posOffset>
                </wp:positionV>
                <wp:extent cx="2320290" cy="925195"/>
                <wp:effectExtent l="571500" t="19050" r="22860" b="27305"/>
                <wp:wrapNone/>
                <wp:docPr id="10" name="自选图形 137"/>
                <wp:cNvGraphicFramePr/>
                <a:graphic xmlns:a="http://schemas.openxmlformats.org/drawingml/2006/main">
                  <a:graphicData uri="http://schemas.microsoft.com/office/word/2010/wordprocessingShape">
                    <wps:wsp>
                      <wps:cNvSpPr/>
                      <wps:spPr>
                        <a:xfrm>
                          <a:off x="0" y="0"/>
                          <a:ext cx="2320290" cy="925195"/>
                        </a:xfrm>
                        <a:prstGeom prst="borderCallout2">
                          <a:avLst>
                            <a:gd name="adj1" fmla="val 12120"/>
                            <a:gd name="adj2" fmla="val -3282"/>
                            <a:gd name="adj3" fmla="val 12120"/>
                            <a:gd name="adj4" fmla="val -18912"/>
                            <a:gd name="adj5" fmla="val -1412"/>
                            <a:gd name="adj6" fmla="val -24222"/>
                          </a:avLst>
                        </a:prstGeom>
                        <a:solidFill>
                          <a:srgbClr val="FFFFFF"/>
                        </a:solidFill>
                        <a:ln w="9525" cap="flat" cmpd="sng">
                          <a:solidFill>
                            <a:srgbClr val="000000"/>
                          </a:solidFill>
                          <a:prstDash val="solid"/>
                          <a:miter/>
                          <a:headEnd type="none" w="med" len="med"/>
                          <a:tailEnd type="none" w="med" len="med"/>
                        </a:ln>
                      </wps:spPr>
                      <wps:txbx>
                        <w:txbxContent>
                          <w:p w14:paraId="675CAFA3" w14:textId="77777777" w:rsidR="00AE52C0" w:rsidRDefault="00F1499D">
                            <w:pPr>
                              <w:ind w:firstLineChars="50" w:firstLine="105"/>
                            </w:pPr>
                            <w:r>
                              <w:rPr>
                                <w:rFonts w:hint="eastAsia"/>
                              </w:rPr>
                              <w:t>学士学位论文中文摘要一般在</w:t>
                            </w:r>
                            <w:r>
                              <w:rPr>
                                <w:rFonts w:hint="eastAsia"/>
                              </w:rPr>
                              <w:t>3</w:t>
                            </w:r>
                            <w:r>
                              <w:t>00</w:t>
                            </w:r>
                            <w:r>
                              <w:rPr>
                                <w:rFonts w:hint="eastAsia"/>
                              </w:rPr>
                              <w:t>字</w:t>
                            </w:r>
                            <w:r>
                              <w:rPr>
                                <w:rFonts w:hint="eastAsia"/>
                              </w:rPr>
                              <w:t>~1000</w:t>
                            </w:r>
                            <w:r>
                              <w:rPr>
                                <w:rFonts w:hint="eastAsia"/>
                              </w:rPr>
                              <w:t>字以内；外文摘要以反映中文摘要内容为限。摘要应尽量用纯文字叙述。</w:t>
                            </w:r>
                          </w:p>
                        </w:txbxContent>
                      </wps:txbx>
                      <wps:bodyPr wrap="square" upright="1">
                        <a:noAutofit/>
                      </wps:bodyPr>
                    </wps:wsp>
                  </a:graphicData>
                </a:graphic>
              </wp:anchor>
            </w:drawing>
          </mc:Choice>
          <mc:Fallback>
            <w:pict>
              <v:shape w14:anchorId="59A633E9" id="自选图形 137" o:spid="_x0000_s1037" type="#_x0000_t48" style="position:absolute;left:0;text-align:left;margin-left:267.15pt;margin-top:69.3pt;width:182.7pt;height:72.8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" adj="-5232,-305,-4085,2618,-709,2618">
                <v:textbox>
                  <w:txbxContent>
                    <w:p w14:paraId="675CAFA3" w14:textId="77777777" w:rsidR="00AE52C0" w:rsidRDefault="00F1499D">
                      <w:pPr>
                        <w:ind w:firstLineChars="50" w:firstLine="105"/>
                      </w:pPr>
                      <w:r>
                        <w:rPr>
                          <w:rFonts w:hint="eastAsia"/>
                        </w:rPr>
                        <w:t>学士学位论文中文摘要一般在</w:t>
                      </w:r>
                      <w:r>
                        <w:rPr>
                          <w:rFonts w:hint="eastAsia"/>
                        </w:rPr>
                        <w:t>3</w:t>
                      </w:r>
                      <w:r>
                        <w:t>00</w:t>
                      </w:r>
                      <w:r>
                        <w:rPr>
                          <w:rFonts w:hint="eastAsia"/>
                        </w:rPr>
                        <w:t>字</w:t>
                      </w:r>
                      <w:r>
                        <w:rPr>
                          <w:rFonts w:hint="eastAsia"/>
                        </w:rPr>
                        <w:t>~1000</w:t>
                      </w:r>
                      <w:r>
                        <w:rPr>
                          <w:rFonts w:hint="eastAsia"/>
                        </w:rPr>
                        <w:t>字以内；外文摘要以反映中文摘要内容为限。摘要应尽量用纯文字叙述。</w:t>
                      </w:r>
                    </w:p>
                  </w:txbxContent>
                </v:textbox>
              </v:shape>
            </w:pict>
          </mc:Fallback>
        </mc:AlternateContent>
      </w:r>
      <w:r>
        <w:rPr>
          <w:rFonts w:ascii="宋体" w:hAnsi="宋体" w:hint="eastAsia"/>
          <w:sz w:val="24"/>
        </w:rPr>
        <w:t>分析结果表明：在三个试验台站，雪深传感器与人工观测的积雪深度结果相一致，能够很好的反映出降雪和融雪期间雪面的变换，观测精度基本可以达到现有气象观测规范的要求。从测量结果的稳定性和准确性来看，激光雪深传感器的测量结果优于超声波雪深传感器。</w:t>
      </w:r>
    </w:p>
    <w:p w14:paraId="6EAEFF8C" w14:textId="77777777" w:rsidR="00AE52C0" w:rsidRDefault="00AE52C0">
      <w:pPr>
        <w:spacing w:line="400" w:lineRule="exact"/>
        <w:ind w:firstLineChars="200" w:firstLine="480"/>
        <w:rPr>
          <w:rFonts w:ascii="宋体" w:hAnsi="宋体" w:hint="eastAsia"/>
          <w:sz w:val="24"/>
        </w:rPr>
      </w:pPr>
    </w:p>
    <w:p w14:paraId="4A8E899B" w14:textId="77777777" w:rsidR="00AE52C0" w:rsidRDefault="00F1499D">
      <w:pPr>
        <w:autoSpaceDE w:val="0"/>
        <w:autoSpaceDN w:val="0"/>
        <w:adjustRightInd w:val="0"/>
        <w:spacing w:line="400" w:lineRule="exact"/>
        <w:ind w:rightChars="10" w:right="21"/>
        <w:jc w:val="left"/>
        <w:rPr>
          <w:rFonts w:ascii="宋体" w:hAnsi="宋体" w:cs="AdobeSongStd-Light" w:hint="eastAsia"/>
          <w:kern w:val="0"/>
          <w:sz w:val="24"/>
        </w:rPr>
      </w:pPr>
      <w:r>
        <w:rPr>
          <w:rFonts w:ascii="宋体" w:hAnsi="宋体" w:hint="eastAsia"/>
          <w:b/>
          <w:sz w:val="24"/>
        </w:rPr>
        <w:t>关键词：</w:t>
      </w:r>
      <w:r>
        <w:rPr>
          <w:rFonts w:ascii="宋体" w:hAnsi="宋体" w:hint="eastAsia"/>
          <w:sz w:val="24"/>
        </w:rPr>
        <w:t>雪深；观测；传感器；对比分析</w:t>
      </w:r>
      <w:bookmarkStart w:id="1" w:name="_Toc166490191"/>
      <w:bookmarkStart w:id="2" w:name="_Toc162861183"/>
      <w:bookmarkStart w:id="3" w:name="_Toc162845622"/>
      <w:bookmarkStart w:id="4" w:name="_Toc162838638"/>
      <w:bookmarkStart w:id="5" w:name="_Toc162838552"/>
      <w:bookmarkStart w:id="6" w:name="_Toc162838734"/>
      <w:bookmarkStart w:id="7" w:name="_Toc162839452"/>
    </w:p>
    <w:p w14:paraId="5941E0F0" w14:textId="77777777" w:rsidR="00AE52C0" w:rsidRDefault="00F1499D">
      <w:pPr>
        <w:autoSpaceDE w:val="0"/>
        <w:autoSpaceDN w:val="0"/>
        <w:adjustRightInd w:val="0"/>
        <w:spacing w:beforeLines="50" w:before="156" w:afterLines="50" w:after="156" w:line="400" w:lineRule="exact"/>
        <w:ind w:rightChars="10" w:right="21"/>
        <w:jc w:val="center"/>
        <w:rPr>
          <w:rFonts w:ascii="宋体" w:hAnsi="宋体" w:cs="AdobeSongStd-Light" w:hint="eastAsia"/>
          <w:kern w:val="0"/>
          <w:sz w:val="24"/>
        </w:rPr>
      </w:pPr>
      <w:r>
        <w:rPr>
          <w:rFonts w:ascii="宋体" w:hAnsi="宋体" w:hint="eastAsia"/>
          <w:noProof/>
          <w:kern w:val="0"/>
          <w:sz w:val="24"/>
        </w:rPr>
        <mc:AlternateContent>
          <mc:Choice Requires="wps">
            <w:drawing>
              <wp:anchor distT="0" distB="0" distL="114300" distR="114300" simplePos="0" relativeHeight="251643392" behindDoc="0" locked="0" layoutInCell="1" allowOverlap="1" wp14:anchorId="36382B69" wp14:editId="23E62A0C">
                <wp:simplePos x="0" y="0"/>
                <wp:positionH relativeFrom="column">
                  <wp:posOffset>3516630</wp:posOffset>
                </wp:positionH>
                <wp:positionV relativeFrom="paragraph">
                  <wp:posOffset>408305</wp:posOffset>
                </wp:positionV>
                <wp:extent cx="2320290" cy="1094105"/>
                <wp:effectExtent l="2999740" t="377190" r="13970" b="14605"/>
                <wp:wrapNone/>
                <wp:docPr id="11" name="自选图形 139"/>
                <wp:cNvGraphicFramePr/>
                <a:graphic xmlns:a="http://schemas.openxmlformats.org/drawingml/2006/main">
                  <a:graphicData uri="http://schemas.microsoft.com/office/word/2010/wordprocessingShape">
                    <wps:wsp>
                      <wps:cNvSpPr/>
                      <wps:spPr>
                        <a:xfrm>
                          <a:off x="0" y="0"/>
                          <a:ext cx="2320290" cy="1094105"/>
                        </a:xfrm>
                        <a:prstGeom prst="borderCallout2">
                          <a:avLst>
                            <a:gd name="adj1" fmla="val 37500"/>
                            <a:gd name="adj2" fmla="val -3282"/>
                            <a:gd name="adj3" fmla="val 37500"/>
                            <a:gd name="adj4" fmla="val -18912"/>
                            <a:gd name="adj5" fmla="val -34068"/>
                            <a:gd name="adj6" fmla="val -129228"/>
                          </a:avLst>
                        </a:prstGeom>
                        <a:solidFill>
                          <a:srgbClr val="FFFFFF"/>
                        </a:solidFill>
                        <a:ln w="9525" cap="flat" cmpd="sng">
                          <a:solidFill>
                            <a:srgbClr val="000000"/>
                          </a:solidFill>
                          <a:prstDash val="solid"/>
                          <a:miter/>
                          <a:headEnd type="none" w="med" len="med"/>
                          <a:tailEnd type="none" w="med" len="med"/>
                        </a:ln>
                      </wps:spPr>
                      <wps:txbx>
                        <w:txbxContent>
                          <w:p w14:paraId="269A9712" w14:textId="77777777" w:rsidR="00AE52C0" w:rsidRDefault="00F1499D">
                            <w:pPr>
                              <w:ind w:firstLineChars="50" w:firstLine="100"/>
                            </w:pPr>
                            <w:r>
                              <w:rPr>
                                <w:rFonts w:hint="eastAsia"/>
                                <w:sz w:val="20"/>
                                <w:szCs w:val="20"/>
                              </w:rPr>
                              <w:t>中文：“关键词”三字加粗，宋体小四号，具体关键词</w:t>
                            </w:r>
                            <w:r>
                              <w:rPr>
                                <w:rFonts w:hint="eastAsia"/>
                              </w:rPr>
                              <w:t>3-5</w:t>
                            </w:r>
                            <w:r>
                              <w:rPr>
                                <w:rFonts w:hint="eastAsia"/>
                              </w:rPr>
                              <w:t>个</w:t>
                            </w:r>
                            <w:r>
                              <w:t>，</w:t>
                            </w:r>
                            <w:r>
                              <w:rPr>
                                <w:rFonts w:hint="eastAsia"/>
                              </w:rPr>
                              <w:t>关键词之间用分号“；”隔开；</w:t>
                            </w:r>
                          </w:p>
                          <w:p w14:paraId="13A24B0F" w14:textId="77777777" w:rsidR="00AE52C0" w:rsidRDefault="00AE52C0">
                            <w:pPr>
                              <w:ind w:firstLineChars="50" w:firstLine="105"/>
                            </w:pPr>
                          </w:p>
                        </w:txbxContent>
                      </wps:txbx>
                      <wps:bodyPr wrap="square" upright="1"/>
                    </wps:wsp>
                  </a:graphicData>
                </a:graphic>
              </wp:anchor>
            </w:drawing>
          </mc:Choice>
          <mc:Fallback>
            <w:pict>
              <v:shape w14:anchorId="36382B69" id="自选图形 139" o:spid="_x0000_s1038" type="#_x0000_t48" style="position:absolute;left:0;text-align:left;margin-left:276.9pt;margin-top:32.15pt;width:182.7pt;height:86.1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" adj="-27913,-7359,-4085,8100,-709,8100">
                <v:textbox>
                  <w:txbxContent>
                    <w:p w14:paraId="269A9712" w14:textId="77777777" w:rsidR="00AE52C0" w:rsidRDefault="00F1499D">
                      <w:pPr>
                        <w:ind w:firstLineChars="50" w:firstLine="100"/>
                      </w:pPr>
                      <w:r>
                        <w:rPr>
                          <w:rFonts w:hint="eastAsia"/>
                          <w:sz w:val="20"/>
                          <w:szCs w:val="20"/>
                        </w:rPr>
                        <w:t>中文：“关键词”三字加粗，宋体小四号，具体关键词</w:t>
                      </w:r>
                      <w:r>
                        <w:rPr>
                          <w:rFonts w:hint="eastAsia"/>
                        </w:rPr>
                        <w:t>3-5</w:t>
                      </w:r>
                      <w:r>
                        <w:rPr>
                          <w:rFonts w:hint="eastAsia"/>
                        </w:rPr>
                        <w:t>个</w:t>
                      </w:r>
                      <w:r>
                        <w:t>，</w:t>
                      </w:r>
                      <w:r>
                        <w:rPr>
                          <w:rFonts w:hint="eastAsia"/>
                        </w:rPr>
                        <w:t>关键词之间用分号“；”隔开；</w:t>
                      </w:r>
                    </w:p>
                    <w:p w14:paraId="13A24B0F" w14:textId="77777777" w:rsidR="00AE52C0" w:rsidRDefault="00AE52C0">
                      <w:pPr>
                        <w:ind w:firstLineChars="50" w:firstLine="105"/>
                      </w:pPr>
                    </w:p>
                  </w:txbxContent>
                </v:textbox>
              </v:shape>
            </w:pict>
          </mc:Fallback>
        </mc:AlternateContent>
      </w:r>
    </w:p>
    <w:p w14:paraId="4F5F4B07" w14:textId="77777777" w:rsidR="00AE52C0" w:rsidRDefault="00AE52C0">
      <w:pPr>
        <w:autoSpaceDE w:val="0"/>
        <w:autoSpaceDN w:val="0"/>
        <w:adjustRightInd w:val="0"/>
        <w:spacing w:beforeLines="50" w:before="156" w:afterLines="50" w:after="156" w:line="400" w:lineRule="exact"/>
        <w:ind w:rightChars="10" w:right="21"/>
        <w:jc w:val="center"/>
        <w:rPr>
          <w:rFonts w:ascii="宋体" w:hAnsi="宋体" w:cs="AdobeSongStd-Light" w:hint="eastAsia"/>
          <w:kern w:val="0"/>
          <w:sz w:val="24"/>
        </w:rPr>
      </w:pPr>
    </w:p>
    <w:p w14:paraId="15CE1E57" w14:textId="77777777" w:rsidR="00AE52C0" w:rsidRDefault="00AE52C0">
      <w:pPr>
        <w:autoSpaceDE w:val="0"/>
        <w:autoSpaceDN w:val="0"/>
        <w:adjustRightInd w:val="0"/>
        <w:spacing w:beforeLines="50" w:before="156" w:afterLines="50" w:after="156" w:line="400" w:lineRule="exact"/>
        <w:ind w:rightChars="10" w:right="21"/>
        <w:jc w:val="center"/>
        <w:rPr>
          <w:rFonts w:ascii="宋体" w:hAnsi="宋体" w:cs="AdobeSongStd-Light" w:hint="eastAsia"/>
          <w:kern w:val="0"/>
          <w:sz w:val="24"/>
        </w:rPr>
      </w:pPr>
    </w:p>
    <w:p w14:paraId="1F6EBE6F" w14:textId="77777777" w:rsidR="00AE52C0" w:rsidRDefault="00F1499D">
      <w:pPr>
        <w:pStyle w:val="a7"/>
        <w:rPr>
          <w:b/>
          <w:bCs/>
          <w:sz w:val="24"/>
          <w:szCs w:val="22"/>
        </w:rPr>
      </w:pPr>
      <w:r>
        <w:rPr>
          <w:rFonts w:hint="eastAsia"/>
          <w:b/>
          <w:bCs/>
          <w:sz w:val="24"/>
          <w:szCs w:val="22"/>
        </w:rPr>
        <w:t>摘要和关键词要求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543"/>
        <w:gridCol w:w="3850"/>
      </w:tblGrid>
      <w:tr w:rsidR="00AE52C0" w14:paraId="25BDB745" w14:textId="77777777">
        <w:tc>
          <w:tcPr>
            <w:tcW w:w="1101" w:type="dxa"/>
          </w:tcPr>
          <w:p w14:paraId="768C5F18" w14:textId="77777777" w:rsidR="00AE52C0" w:rsidRDefault="00F1499D">
            <w:pPr>
              <w:spacing w:before="60" w:after="60"/>
              <w:rPr>
                <w:sz w:val="20"/>
                <w:szCs w:val="20"/>
              </w:rPr>
            </w:pPr>
            <w:r>
              <w:rPr>
                <w:rFonts w:hint="eastAsia"/>
                <w:szCs w:val="21"/>
              </w:rPr>
              <w:t>项目名称</w:t>
            </w:r>
          </w:p>
        </w:tc>
        <w:tc>
          <w:tcPr>
            <w:tcW w:w="3543" w:type="dxa"/>
          </w:tcPr>
          <w:p w14:paraId="02291375" w14:textId="77777777" w:rsidR="00AE52C0" w:rsidRDefault="00F1499D">
            <w:pPr>
              <w:spacing w:before="60" w:after="60"/>
              <w:jc w:val="center"/>
              <w:rPr>
                <w:sz w:val="20"/>
                <w:szCs w:val="20"/>
              </w:rPr>
            </w:pPr>
            <w:r>
              <w:rPr>
                <w:rFonts w:hint="eastAsia"/>
                <w:sz w:val="20"/>
                <w:szCs w:val="20"/>
              </w:rPr>
              <w:t>中文摘要</w:t>
            </w:r>
          </w:p>
        </w:tc>
        <w:tc>
          <w:tcPr>
            <w:tcW w:w="3850" w:type="dxa"/>
          </w:tcPr>
          <w:p w14:paraId="7CDC2D2B" w14:textId="77777777" w:rsidR="00AE52C0" w:rsidRDefault="00F1499D">
            <w:pPr>
              <w:spacing w:before="60" w:after="60"/>
              <w:jc w:val="center"/>
              <w:rPr>
                <w:sz w:val="20"/>
                <w:szCs w:val="20"/>
              </w:rPr>
            </w:pPr>
            <w:r>
              <w:rPr>
                <w:rFonts w:hint="eastAsia"/>
                <w:sz w:val="20"/>
                <w:szCs w:val="20"/>
              </w:rPr>
              <w:t>英文摘要</w:t>
            </w:r>
          </w:p>
        </w:tc>
      </w:tr>
      <w:tr w:rsidR="00AE52C0" w14:paraId="0E96B51B" w14:textId="77777777">
        <w:tc>
          <w:tcPr>
            <w:tcW w:w="1101" w:type="dxa"/>
          </w:tcPr>
          <w:p w14:paraId="7A2CAB27" w14:textId="77777777" w:rsidR="00AE52C0" w:rsidRDefault="00F1499D">
            <w:pPr>
              <w:spacing w:before="60" w:after="60"/>
              <w:rPr>
                <w:sz w:val="20"/>
                <w:szCs w:val="20"/>
              </w:rPr>
            </w:pPr>
            <w:r>
              <w:rPr>
                <w:rFonts w:hint="eastAsia"/>
                <w:sz w:val="20"/>
                <w:szCs w:val="20"/>
              </w:rPr>
              <w:t>标题</w:t>
            </w:r>
          </w:p>
        </w:tc>
        <w:tc>
          <w:tcPr>
            <w:tcW w:w="3543" w:type="dxa"/>
          </w:tcPr>
          <w:p w14:paraId="1EAEF640" w14:textId="77777777" w:rsidR="00AE52C0" w:rsidRDefault="00F1499D">
            <w:pPr>
              <w:spacing w:before="60" w:after="60"/>
              <w:rPr>
                <w:sz w:val="20"/>
                <w:szCs w:val="20"/>
              </w:rPr>
            </w:pPr>
            <w:r>
              <w:rPr>
                <w:rFonts w:hint="eastAsia"/>
                <w:sz w:val="20"/>
                <w:szCs w:val="20"/>
              </w:rPr>
              <w:t>摘要：二字间空</w:t>
            </w:r>
            <w:r>
              <w:rPr>
                <w:rFonts w:hint="eastAsia"/>
                <w:sz w:val="20"/>
                <w:szCs w:val="20"/>
              </w:rPr>
              <w:t>1</w:t>
            </w:r>
            <w:r>
              <w:rPr>
                <w:rFonts w:hint="eastAsia"/>
                <w:sz w:val="20"/>
                <w:szCs w:val="20"/>
              </w:rPr>
              <w:t>汉字符，宋体三号加粗居中</w:t>
            </w:r>
            <w:r>
              <w:rPr>
                <w:sz w:val="20"/>
                <w:szCs w:val="20"/>
              </w:rPr>
              <w:t>，</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3929AB20" w14:textId="77777777" w:rsidR="00AE52C0" w:rsidRDefault="00F1499D">
            <w:pPr>
              <w:spacing w:before="60" w:after="60"/>
              <w:rPr>
                <w:sz w:val="20"/>
                <w:szCs w:val="20"/>
              </w:rPr>
            </w:pPr>
            <w:r>
              <w:rPr>
                <w:rFonts w:hint="eastAsia"/>
                <w:sz w:val="20"/>
                <w:szCs w:val="20"/>
              </w:rPr>
              <w:t>Abstract</w:t>
            </w:r>
            <w:r>
              <w:rPr>
                <w:rFonts w:hint="eastAsia"/>
                <w:sz w:val="20"/>
                <w:szCs w:val="20"/>
              </w:rPr>
              <w:t>：</w:t>
            </w:r>
            <w:r>
              <w:rPr>
                <w:rFonts w:cs="Arial"/>
                <w:sz w:val="20"/>
                <w:szCs w:val="20"/>
              </w:rPr>
              <w:t xml:space="preserve">Times New Roman </w:t>
            </w:r>
            <w:r>
              <w:rPr>
                <w:rFonts w:hint="eastAsia"/>
                <w:sz w:val="20"/>
                <w:szCs w:val="20"/>
              </w:rPr>
              <w:t>四号加粗居中，</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c>
      </w:tr>
      <w:tr w:rsidR="00AE52C0" w14:paraId="560A1E34" w14:textId="77777777">
        <w:tc>
          <w:tcPr>
            <w:tcW w:w="1101" w:type="dxa"/>
          </w:tcPr>
          <w:p w14:paraId="46AE956A" w14:textId="77777777" w:rsidR="00AE52C0" w:rsidRDefault="00F1499D">
            <w:pPr>
              <w:spacing w:before="60" w:after="60"/>
              <w:rPr>
                <w:sz w:val="20"/>
                <w:szCs w:val="20"/>
              </w:rPr>
            </w:pPr>
            <w:r>
              <w:rPr>
                <w:rFonts w:hint="eastAsia"/>
                <w:sz w:val="20"/>
                <w:szCs w:val="20"/>
              </w:rPr>
              <w:t>段落文字</w:t>
            </w:r>
          </w:p>
        </w:tc>
        <w:tc>
          <w:tcPr>
            <w:tcW w:w="3543" w:type="dxa"/>
          </w:tcPr>
          <w:p w14:paraId="32A6DDB9" w14:textId="77777777" w:rsidR="00AE52C0" w:rsidRDefault="00F1499D">
            <w:pPr>
              <w:spacing w:before="60" w:after="60"/>
              <w:rPr>
                <w:sz w:val="20"/>
                <w:szCs w:val="20"/>
              </w:rPr>
            </w:pPr>
            <w:r>
              <w:rPr>
                <w:rFonts w:hint="eastAsia"/>
                <w:sz w:val="20"/>
                <w:szCs w:val="20"/>
              </w:rPr>
              <w:t>宋体小四号，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4694D05B"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r>
      <w:tr w:rsidR="00AE52C0" w14:paraId="049BB6CA" w14:textId="77777777">
        <w:tc>
          <w:tcPr>
            <w:tcW w:w="1101" w:type="dxa"/>
          </w:tcPr>
          <w:p w14:paraId="5D35A75A" w14:textId="77777777" w:rsidR="00AE52C0" w:rsidRDefault="00F1499D">
            <w:pPr>
              <w:spacing w:before="60" w:after="60"/>
              <w:rPr>
                <w:sz w:val="20"/>
                <w:szCs w:val="20"/>
              </w:rPr>
            </w:pPr>
            <w:r>
              <w:rPr>
                <w:rFonts w:hint="eastAsia"/>
                <w:sz w:val="20"/>
                <w:szCs w:val="20"/>
              </w:rPr>
              <w:t>关键词</w:t>
            </w:r>
          </w:p>
        </w:tc>
        <w:tc>
          <w:tcPr>
            <w:tcW w:w="3543" w:type="dxa"/>
          </w:tcPr>
          <w:p w14:paraId="6E620833" w14:textId="77777777" w:rsidR="00AE52C0" w:rsidRDefault="00F1499D">
            <w:pPr>
              <w:spacing w:before="60" w:after="60"/>
              <w:rPr>
                <w:sz w:val="20"/>
                <w:szCs w:val="20"/>
              </w:rPr>
            </w:pPr>
            <w:r>
              <w:rPr>
                <w:rFonts w:hint="eastAsia"/>
                <w:sz w:val="20"/>
                <w:szCs w:val="20"/>
              </w:rPr>
              <w:t>宋体小四号，“关键词”三字加粗</w:t>
            </w:r>
          </w:p>
        </w:tc>
        <w:tc>
          <w:tcPr>
            <w:tcW w:w="3850" w:type="dxa"/>
          </w:tcPr>
          <w:p w14:paraId="41E18AEE"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r>
              <w:rPr>
                <w:sz w:val="20"/>
                <w:szCs w:val="20"/>
              </w:rPr>
              <w:t>key wor</w:t>
            </w:r>
            <w:r>
              <w:rPr>
                <w:rFonts w:hint="eastAsia"/>
                <w:sz w:val="20"/>
                <w:szCs w:val="20"/>
              </w:rPr>
              <w:t>ds</w:t>
            </w:r>
            <w:r>
              <w:rPr>
                <w:rFonts w:hint="eastAsia"/>
                <w:sz w:val="20"/>
                <w:szCs w:val="20"/>
              </w:rPr>
              <w:t>”两词加粗</w:t>
            </w:r>
          </w:p>
        </w:tc>
      </w:tr>
    </w:tbl>
    <w:p w14:paraId="64C00D31" w14:textId="77777777" w:rsidR="00AE52C0" w:rsidRDefault="00F1499D">
      <w:pPr>
        <w:autoSpaceDE w:val="0"/>
        <w:autoSpaceDN w:val="0"/>
        <w:adjustRightInd w:val="0"/>
        <w:spacing w:beforeLines="50" w:before="156" w:afterLines="50" w:after="156" w:line="400" w:lineRule="exact"/>
        <w:jc w:val="center"/>
        <w:rPr>
          <w:b/>
          <w:color w:val="000000"/>
          <w:kern w:val="0"/>
          <w:sz w:val="32"/>
          <w:szCs w:val="32"/>
        </w:rPr>
      </w:pPr>
      <w:r>
        <w:rPr>
          <w:rFonts w:ascii="宋体" w:hAnsi="宋体" w:cs="AdobeSongStd-Light"/>
          <w:kern w:val="0"/>
          <w:sz w:val="24"/>
        </w:rPr>
        <w:br w:type="page"/>
      </w:r>
      <w:bookmarkStart w:id="8" w:name="_Toc199022336"/>
      <w:bookmarkStart w:id="9" w:name="_Toc166558384"/>
      <w:bookmarkStart w:id="10" w:name="_Toc199021861"/>
      <w:bookmarkStart w:id="11" w:name="_Toc199021591"/>
      <w:r>
        <w:rPr>
          <w:b/>
          <w:color w:val="000000"/>
          <w:kern w:val="0"/>
          <w:sz w:val="32"/>
          <w:szCs w:val="32"/>
        </w:rPr>
        <w:lastRenderedPageBreak/>
        <w:t>A</w:t>
      </w:r>
      <w:bookmarkEnd w:id="1"/>
      <w:bookmarkEnd w:id="2"/>
      <w:bookmarkEnd w:id="3"/>
      <w:bookmarkEnd w:id="4"/>
      <w:bookmarkEnd w:id="5"/>
      <w:bookmarkEnd w:id="6"/>
      <w:bookmarkEnd w:id="7"/>
      <w:r>
        <w:rPr>
          <w:b/>
          <w:color w:val="000000"/>
          <w:kern w:val="0"/>
          <w:sz w:val="32"/>
          <w:szCs w:val="32"/>
        </w:rPr>
        <w:t>BSTRACT</w:t>
      </w:r>
      <w:bookmarkEnd w:id="8"/>
      <w:bookmarkEnd w:id="9"/>
      <w:bookmarkEnd w:id="10"/>
      <w:bookmarkEnd w:id="11"/>
    </w:p>
    <w:p w14:paraId="36C6F847" w14:textId="77777777" w:rsidR="00AE52C0" w:rsidRDefault="00F1499D">
      <w:pPr>
        <w:shd w:val="clear" w:color="auto" w:fill="FFFFFF"/>
        <w:spacing w:line="400" w:lineRule="exact"/>
        <w:ind w:firstLineChars="200" w:firstLine="480"/>
        <w:rPr>
          <w:color w:val="000000"/>
          <w:kern w:val="0"/>
          <w:sz w:val="24"/>
        </w:rPr>
      </w:pPr>
      <w:r>
        <w:rPr>
          <w:noProof/>
          <w:color w:val="000000"/>
          <w:kern w:val="0"/>
          <w:sz w:val="24"/>
        </w:rPr>
        <mc:AlternateContent>
          <mc:Choice Requires="wps">
            <w:drawing>
              <wp:anchor distT="0" distB="0" distL="114300" distR="114300" simplePos="0" relativeHeight="251641344" behindDoc="0" locked="0" layoutInCell="1" allowOverlap="1" wp14:anchorId="4FE7CC1A" wp14:editId="0A8DCEB3">
                <wp:simplePos x="0" y="0"/>
                <wp:positionH relativeFrom="column">
                  <wp:posOffset>-883920</wp:posOffset>
                </wp:positionH>
                <wp:positionV relativeFrom="paragraph">
                  <wp:posOffset>572770</wp:posOffset>
                </wp:positionV>
                <wp:extent cx="2620010" cy="1102360"/>
                <wp:effectExtent l="5080" t="684530" r="1318260" b="22860"/>
                <wp:wrapNone/>
                <wp:docPr id="9" name="自选图形 120"/>
                <wp:cNvGraphicFramePr/>
                <a:graphic xmlns:a="http://schemas.openxmlformats.org/drawingml/2006/main">
                  <a:graphicData uri="http://schemas.microsoft.com/office/word/2010/wordprocessingShape">
                    <wps:wsp>
                      <wps:cNvSpPr/>
                      <wps:spPr>
                        <a:xfrm>
                          <a:off x="0" y="0"/>
                          <a:ext cx="2620010" cy="1102360"/>
                        </a:xfrm>
                        <a:prstGeom prst="borderCallout2">
                          <a:avLst>
                            <a:gd name="adj1" fmla="val 7463"/>
                            <a:gd name="adj2" fmla="val 103796"/>
                            <a:gd name="adj3" fmla="val 7463"/>
                            <a:gd name="adj4" fmla="val 149528"/>
                            <a:gd name="adj5" fmla="val -61981"/>
                            <a:gd name="adj6" fmla="val 141202"/>
                          </a:avLst>
                        </a:prstGeom>
                        <a:solidFill>
                          <a:srgbClr val="FFFFFF"/>
                        </a:solidFill>
                        <a:ln w="9525" cap="flat" cmpd="sng">
                          <a:solidFill>
                            <a:srgbClr val="000000"/>
                          </a:solidFill>
                          <a:prstDash val="solid"/>
                          <a:miter/>
                          <a:headEnd type="none" w="med" len="med"/>
                          <a:tailEnd type="none" w="med" len="med"/>
                        </a:ln>
                      </wps:spPr>
                      <wps:txbx>
                        <w:txbxContent>
                          <w:p w14:paraId="5910FA5D" w14:textId="77777777" w:rsidR="00AE52C0" w:rsidRDefault="00F1499D">
                            <w:pPr>
                              <w:ind w:firstLineChars="50" w:firstLine="105"/>
                            </w:pPr>
                            <w:r>
                              <w:rPr>
                                <w:rFonts w:hint="eastAsia"/>
                              </w:rPr>
                              <w:t>英文摘要部分须与前后分页排版</w:t>
                            </w:r>
                          </w:p>
                          <w:p w14:paraId="7B619BD8" w14:textId="77777777" w:rsidR="00AE52C0" w:rsidRDefault="00F1499D">
                            <w:pPr>
                              <w:ind w:firstLineChars="50" w:firstLine="105"/>
                            </w:pPr>
                            <w:r>
                              <w:rPr>
                                <w:rFonts w:hint="eastAsia"/>
                              </w:rPr>
                              <w:t>文字格式：</w:t>
                            </w:r>
                          </w:p>
                          <w:p w14:paraId="6AA4BA68" w14:textId="77777777" w:rsidR="00AE52C0" w:rsidRDefault="00F1499D">
                            <w:pPr>
                              <w:ind w:firstLineChars="50" w:firstLine="105"/>
                            </w:pPr>
                            <w:r>
                              <w:rPr>
                                <w:rFonts w:hint="eastAsia"/>
                              </w:rPr>
                              <w:t>标题：</w:t>
                            </w:r>
                            <w:r>
                              <w:rPr>
                                <w:rFonts w:hint="eastAsia"/>
                              </w:rPr>
                              <w:t>Times</w:t>
                            </w:r>
                            <w:r>
                              <w:t xml:space="preserve"> New Roman</w:t>
                            </w:r>
                            <w:r>
                              <w:rPr>
                                <w:rFonts w:hint="eastAsia"/>
                              </w:rPr>
                              <w:t>四号</w:t>
                            </w:r>
                            <w:r>
                              <w:rPr>
                                <w:rFonts w:hint="eastAsia"/>
                              </w:rPr>
                              <w:t xml:space="preserve"> </w:t>
                            </w:r>
                            <w:r>
                              <w:rPr>
                                <w:rFonts w:hint="eastAsia"/>
                              </w:rPr>
                              <w:t>加粗</w:t>
                            </w:r>
                            <w:r>
                              <w:rPr>
                                <w:rFonts w:hint="eastAsia"/>
                              </w:rPr>
                              <w:t xml:space="preserve"> </w:t>
                            </w:r>
                            <w:r>
                              <w:rPr>
                                <w:rFonts w:hint="eastAsia"/>
                              </w:rPr>
                              <w:t>居中</w:t>
                            </w:r>
                          </w:p>
                          <w:p w14:paraId="4C901B3F" w14:textId="77777777" w:rsidR="00AE52C0" w:rsidRDefault="00F1499D">
                            <w:pPr>
                              <w:ind w:firstLineChars="50" w:firstLine="105"/>
                            </w:pPr>
                            <w:r>
                              <w:rPr>
                                <w:rFonts w:hint="eastAsia"/>
                              </w:rPr>
                              <w:t>内容：小四</w:t>
                            </w:r>
                            <w:r>
                              <w:rPr>
                                <w:rFonts w:hint="eastAsia"/>
                              </w:rPr>
                              <w:t xml:space="preserve">  </w:t>
                            </w:r>
                            <w:r>
                              <w:rPr>
                                <w:rFonts w:hint="eastAsia"/>
                              </w:rPr>
                              <w:t>行距</w:t>
                            </w:r>
                            <w:r>
                              <w:rPr>
                                <w:rFonts w:hint="eastAsia"/>
                              </w:rPr>
                              <w:t>20</w:t>
                            </w:r>
                            <w:r>
                              <w:rPr>
                                <w:rFonts w:hint="eastAsia"/>
                              </w:rPr>
                              <w:t>磅，</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2</w:t>
                            </w:r>
                            <w:r>
                              <w:rPr>
                                <w:sz w:val="20"/>
                                <w:szCs w:val="20"/>
                              </w:rPr>
                              <w:t>0</w:t>
                            </w:r>
                            <w:r>
                              <w:rPr>
                                <w:sz w:val="20"/>
                                <w:szCs w:val="20"/>
                              </w:rPr>
                              <w:t>磅</w:t>
                            </w:r>
                          </w:p>
                          <w:p w14:paraId="4F721634" w14:textId="77777777" w:rsidR="00AE52C0" w:rsidRDefault="00AE52C0">
                            <w:pPr>
                              <w:ind w:firstLineChars="50" w:firstLine="105"/>
                            </w:pPr>
                          </w:p>
                        </w:txbxContent>
                      </wps:txbx>
                      <wps:bodyPr wrap="square" upright="1"/>
                    </wps:wsp>
                  </a:graphicData>
                </a:graphic>
              </wp:anchor>
            </w:drawing>
          </mc:Choice>
          <mc:Fallback>
            <w:pict>
              <v:shape w14:anchorId="4FE7CC1A" id="自选图形 120" o:spid="_x0000_s1039" type="#_x0000_t48" style="position:absolute;left:0;text-align:left;margin-left:-69.6pt;margin-top:45.1pt;width:206.3pt;height:86.8pt;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" adj="30500,-13388,32298,1612,22420,1612">
                <v:textbox>
                  <w:txbxContent>
                    <w:p w14:paraId="5910FA5D" w14:textId="77777777" w:rsidR="00AE52C0" w:rsidRDefault="00F1499D">
                      <w:pPr>
                        <w:ind w:firstLineChars="50" w:firstLine="105"/>
                      </w:pPr>
                      <w:r>
                        <w:rPr>
                          <w:rFonts w:hint="eastAsia"/>
                        </w:rPr>
                        <w:t>英文摘要部分须与前后分页排版</w:t>
                      </w:r>
                    </w:p>
                    <w:p w14:paraId="7B619BD8" w14:textId="77777777" w:rsidR="00AE52C0" w:rsidRDefault="00F1499D">
                      <w:pPr>
                        <w:ind w:firstLineChars="50" w:firstLine="105"/>
                      </w:pPr>
                      <w:r>
                        <w:rPr>
                          <w:rFonts w:hint="eastAsia"/>
                        </w:rPr>
                        <w:t>文字格式：</w:t>
                      </w:r>
                    </w:p>
                    <w:p w14:paraId="6AA4BA68" w14:textId="77777777" w:rsidR="00AE52C0" w:rsidRDefault="00F1499D">
                      <w:pPr>
                        <w:ind w:firstLineChars="50" w:firstLine="105"/>
                      </w:pPr>
                      <w:r>
                        <w:rPr>
                          <w:rFonts w:hint="eastAsia"/>
                        </w:rPr>
                        <w:t>标题：</w:t>
                      </w:r>
                      <w:r>
                        <w:rPr>
                          <w:rFonts w:hint="eastAsia"/>
                        </w:rPr>
                        <w:t>Times</w:t>
                      </w:r>
                      <w:r>
                        <w:t xml:space="preserve"> New Roman</w:t>
                      </w:r>
                      <w:r>
                        <w:rPr>
                          <w:rFonts w:hint="eastAsia"/>
                        </w:rPr>
                        <w:t>四号</w:t>
                      </w:r>
                      <w:r>
                        <w:rPr>
                          <w:rFonts w:hint="eastAsia"/>
                        </w:rPr>
                        <w:t xml:space="preserve"> </w:t>
                      </w:r>
                      <w:r>
                        <w:rPr>
                          <w:rFonts w:hint="eastAsia"/>
                        </w:rPr>
                        <w:t>加粗</w:t>
                      </w:r>
                      <w:r>
                        <w:rPr>
                          <w:rFonts w:hint="eastAsia"/>
                        </w:rPr>
                        <w:t xml:space="preserve"> </w:t>
                      </w:r>
                      <w:r>
                        <w:rPr>
                          <w:rFonts w:hint="eastAsia"/>
                        </w:rPr>
                        <w:t>居中</w:t>
                      </w:r>
                    </w:p>
                    <w:p w14:paraId="4C901B3F" w14:textId="77777777" w:rsidR="00AE52C0" w:rsidRDefault="00F1499D">
                      <w:pPr>
                        <w:ind w:firstLineChars="50" w:firstLine="105"/>
                      </w:pPr>
                      <w:r>
                        <w:rPr>
                          <w:rFonts w:hint="eastAsia"/>
                        </w:rPr>
                        <w:t>内容：小四</w:t>
                      </w:r>
                      <w:r>
                        <w:rPr>
                          <w:rFonts w:hint="eastAsia"/>
                        </w:rPr>
                        <w:t xml:space="preserve">  </w:t>
                      </w:r>
                      <w:r>
                        <w:rPr>
                          <w:rFonts w:hint="eastAsia"/>
                        </w:rPr>
                        <w:t>行距</w:t>
                      </w:r>
                      <w:r>
                        <w:rPr>
                          <w:rFonts w:hint="eastAsia"/>
                        </w:rPr>
                        <w:t>20</w:t>
                      </w:r>
                      <w:r>
                        <w:rPr>
                          <w:rFonts w:hint="eastAsia"/>
                        </w:rPr>
                        <w:t>磅，</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2</w:t>
                      </w:r>
                      <w:r>
                        <w:rPr>
                          <w:sz w:val="20"/>
                          <w:szCs w:val="20"/>
                        </w:rPr>
                        <w:t>0</w:t>
                      </w:r>
                      <w:r>
                        <w:rPr>
                          <w:sz w:val="20"/>
                          <w:szCs w:val="20"/>
                        </w:rPr>
                        <w:t>磅</w:t>
                      </w:r>
                    </w:p>
                    <w:p w14:paraId="4F721634" w14:textId="77777777" w:rsidR="00AE52C0" w:rsidRDefault="00AE52C0">
                      <w:pPr>
                        <w:ind w:firstLineChars="50" w:firstLine="105"/>
                      </w:pPr>
                    </w:p>
                  </w:txbxContent>
                </v:textbox>
                <o:callout v:ext="edit" minusx="t"/>
              </v:shape>
            </w:pict>
          </mc:Fallback>
        </mc:AlternateContent>
      </w:r>
      <w:r>
        <w:rPr>
          <w:sz w:val="24"/>
        </w:rPr>
        <w:t xml:space="preserve">This article is completed under the patronizing of China Meteorological Administration, public welfare meteorological profession specific (Project number: GYHY201006045). </w:t>
      </w:r>
      <w:r>
        <w:rPr>
          <w:color w:val="000000"/>
          <w:kern w:val="0"/>
          <w:sz w:val="24"/>
        </w:rPr>
        <w:t xml:space="preserve">The paper through to the man-power and the ultrasonic wave snow depth sensor, the man-power and the laser snow depth sensor as well as the ultrasonic wave snow depth sensor and the laser snow depth sensor's tentative data contrastive analysis, has made system's theoretical analysis and the thorough performance analytical study to the ultrasonic wave snow depth sensor and the laser snow depth sensor's measuring technique. This profession special to study the ultrasonic wave snow depth sensor and the laser snow depth sensor's survey characteristic, has designed the laboratory experiment and the outfield contrast observation experiment, the contrast ultrasonic wave snow depth sensor and the laser snow depth sensor's survey performance, simultaneously the data which surveys to the snow depth sensor has made system's analysis and the research, analyzes its data and the synoptic process (wind speed, temperature, snows with thaw process and so on) between relations as well as the snow depth and the snowfall relations. Summarizes the primary coverage which this article studies as follows to show: </w:t>
      </w:r>
    </w:p>
    <w:p w14:paraId="0A2F8FB7" w14:textId="77777777" w:rsidR="00AE52C0" w:rsidRDefault="00F1499D">
      <w:pPr>
        <w:numPr>
          <w:ilvl w:val="0"/>
          <w:numId w:val="2"/>
        </w:numPr>
        <w:shd w:val="clear" w:color="auto" w:fill="FFFFFF"/>
        <w:spacing w:line="400" w:lineRule="exact"/>
        <w:rPr>
          <w:color w:val="000000"/>
          <w:kern w:val="0"/>
          <w:sz w:val="24"/>
        </w:rPr>
      </w:pPr>
      <w:r>
        <w:rPr>
          <w:rFonts w:hint="eastAsia"/>
          <w:color w:val="000000"/>
          <w:kern w:val="0"/>
          <w:sz w:val="24"/>
        </w:rPr>
        <w:t>D</w:t>
      </w:r>
      <w:r>
        <w:rPr>
          <w:color w:val="000000"/>
          <w:kern w:val="0"/>
          <w:sz w:val="24"/>
        </w:rPr>
        <w:t xml:space="preserve">esigns the laboratory examination plan, through in the laboratory to sensor's static examination, obtains the data which the ultrasonic wave snow depth sensor and the laser snow depth sensor surveys, analyzes sensor's uniformity and the stability. </w:t>
      </w:r>
    </w:p>
    <w:p w14:paraId="5DA923BD" w14:textId="77777777" w:rsidR="00AE52C0" w:rsidRDefault="00F1499D">
      <w:pPr>
        <w:shd w:val="clear" w:color="auto" w:fill="FFFFFF"/>
        <w:spacing w:line="400" w:lineRule="exact"/>
        <w:ind w:firstLineChars="200" w:firstLine="480"/>
        <w:rPr>
          <w:sz w:val="24"/>
        </w:rPr>
      </w:pPr>
      <w:r>
        <w:rPr>
          <w:rFonts w:hint="eastAsia"/>
          <w:sz w:val="24"/>
        </w:rPr>
        <w:t>……</w:t>
      </w:r>
      <w:proofErr w:type="gramStart"/>
      <w:r>
        <w:rPr>
          <w:rFonts w:hint="eastAsia"/>
          <w:sz w:val="24"/>
        </w:rPr>
        <w:t>………………</w:t>
      </w:r>
      <w:proofErr w:type="gramEnd"/>
    </w:p>
    <w:p w14:paraId="3CCCF5B5" w14:textId="77777777" w:rsidR="00AE52C0" w:rsidRDefault="00AE52C0">
      <w:pPr>
        <w:spacing w:line="400" w:lineRule="exact"/>
        <w:ind w:firstLineChars="200" w:firstLine="480"/>
        <w:rPr>
          <w:rFonts w:ascii="宋体" w:hAnsi="宋体" w:hint="eastAsia"/>
          <w:sz w:val="24"/>
        </w:rPr>
      </w:pPr>
    </w:p>
    <w:p w14:paraId="1DFAF7C0" w14:textId="77777777" w:rsidR="00AE52C0" w:rsidRDefault="00F1499D">
      <w:pPr>
        <w:shd w:val="clear" w:color="auto" w:fill="FFFFFF"/>
        <w:spacing w:line="400" w:lineRule="exact"/>
        <w:rPr>
          <w:sz w:val="24"/>
        </w:rPr>
      </w:pPr>
      <w:r>
        <w:rPr>
          <w:rFonts w:hint="eastAsia"/>
          <w:b/>
          <w:sz w:val="24"/>
        </w:rPr>
        <w:t>Key words:</w:t>
      </w:r>
      <w:r>
        <w:rPr>
          <w:rFonts w:hint="eastAsia"/>
          <w:sz w:val="24"/>
        </w:rPr>
        <w:t xml:space="preserve"> Snow</w:t>
      </w:r>
      <w:r>
        <w:rPr>
          <w:sz w:val="24"/>
        </w:rPr>
        <w:t>-</w:t>
      </w:r>
      <w:r>
        <w:rPr>
          <w:rFonts w:hint="eastAsia"/>
          <w:sz w:val="24"/>
        </w:rPr>
        <w:t>depth</w:t>
      </w:r>
      <w:r>
        <w:rPr>
          <w:sz w:val="24"/>
        </w:rPr>
        <w:t xml:space="preserve">; </w:t>
      </w:r>
      <w:r>
        <w:rPr>
          <w:rFonts w:hint="eastAsia"/>
          <w:sz w:val="24"/>
        </w:rPr>
        <w:t>Observation</w:t>
      </w:r>
      <w:r>
        <w:rPr>
          <w:sz w:val="24"/>
        </w:rPr>
        <w:t xml:space="preserve">; </w:t>
      </w:r>
      <w:r>
        <w:rPr>
          <w:rFonts w:hint="eastAsia"/>
          <w:sz w:val="24"/>
        </w:rPr>
        <w:t>Sensor</w:t>
      </w:r>
      <w:r>
        <w:rPr>
          <w:sz w:val="24"/>
        </w:rPr>
        <w:t>;</w:t>
      </w:r>
      <w:r>
        <w:rPr>
          <w:rFonts w:hint="eastAsia"/>
          <w:sz w:val="24"/>
        </w:rPr>
        <w:t xml:space="preserve"> Contrastive</w:t>
      </w:r>
      <w:r>
        <w:rPr>
          <w:sz w:val="24"/>
        </w:rPr>
        <w:t>-</w:t>
      </w:r>
      <w:r>
        <w:rPr>
          <w:rFonts w:hint="eastAsia"/>
          <w:sz w:val="24"/>
        </w:rPr>
        <w:t>analysis</w:t>
      </w:r>
    </w:p>
    <w:p w14:paraId="3FFF2FCE" w14:textId="77777777" w:rsidR="00AE52C0" w:rsidRDefault="00F1499D">
      <w:pPr>
        <w:pStyle w:val="a7"/>
        <w:spacing w:beforeLines="50" w:before="156" w:afterLines="50" w:after="156" w:line="400" w:lineRule="exact"/>
        <w:jc w:val="center"/>
        <w:rPr>
          <w:b/>
          <w:bCs/>
          <w:color w:val="000000"/>
          <w:sz w:val="32"/>
          <w:szCs w:val="32"/>
        </w:rPr>
      </w:pPr>
      <w:bookmarkStart w:id="12" w:name="_Toc323475816"/>
      <w:r>
        <w:rPr>
          <w:rFonts w:hAnsi="宋体" w:cs="宋体"/>
          <w:noProof/>
          <w:spacing w:val="140"/>
          <w:kern w:val="0"/>
        </w:rPr>
        <mc:AlternateContent>
          <mc:Choice Requires="wps">
            <w:drawing>
              <wp:anchor distT="0" distB="0" distL="114300" distR="114300" simplePos="0" relativeHeight="251644416" behindDoc="0" locked="0" layoutInCell="1" allowOverlap="1" wp14:anchorId="7D3F66EA" wp14:editId="045C2090">
                <wp:simplePos x="0" y="0"/>
                <wp:positionH relativeFrom="column">
                  <wp:posOffset>3175635</wp:posOffset>
                </wp:positionH>
                <wp:positionV relativeFrom="paragraph">
                  <wp:posOffset>330200</wp:posOffset>
                </wp:positionV>
                <wp:extent cx="2320290" cy="1252220"/>
                <wp:effectExtent l="2741295" t="384810" r="5715" b="20320"/>
                <wp:wrapNone/>
                <wp:docPr id="12" name="自选图形 140"/>
                <wp:cNvGraphicFramePr/>
                <a:graphic xmlns:a="http://schemas.openxmlformats.org/drawingml/2006/main">
                  <a:graphicData uri="http://schemas.microsoft.com/office/word/2010/wordprocessingShape">
                    <wps:wsp>
                      <wps:cNvSpPr/>
                      <wps:spPr>
                        <a:xfrm>
                          <a:off x="0" y="0"/>
                          <a:ext cx="2320290" cy="1252220"/>
                        </a:xfrm>
                        <a:prstGeom prst="borderCallout2">
                          <a:avLst>
                            <a:gd name="adj1" fmla="val 37500"/>
                            <a:gd name="adj2" fmla="val -3282"/>
                            <a:gd name="adj3" fmla="val 37500"/>
                            <a:gd name="adj4" fmla="val -18912"/>
                            <a:gd name="adj5" fmla="val -30375"/>
                            <a:gd name="adj6" fmla="val -118062"/>
                          </a:avLst>
                        </a:prstGeom>
                        <a:solidFill>
                          <a:srgbClr val="FFFFFF"/>
                        </a:solidFill>
                        <a:ln w="9525" cap="flat" cmpd="sng">
                          <a:solidFill>
                            <a:srgbClr val="000000"/>
                          </a:solidFill>
                          <a:prstDash val="solid"/>
                          <a:miter/>
                          <a:headEnd type="none" w="med" len="med"/>
                          <a:tailEnd type="none" w="med" len="med"/>
                        </a:ln>
                      </wps:spPr>
                      <wps:txbx>
                        <w:txbxContent>
                          <w:p w14:paraId="0841A10E" w14:textId="77777777" w:rsidR="00AE52C0" w:rsidRDefault="00F1499D">
                            <w:pPr>
                              <w:ind w:firstLineChars="50" w:firstLine="105"/>
                            </w:pPr>
                            <w:r>
                              <w:rPr>
                                <w:rFonts w:hint="eastAsia"/>
                              </w:rPr>
                              <w:t>英文：</w:t>
                            </w: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r>
                              <w:rPr>
                                <w:sz w:val="20"/>
                                <w:szCs w:val="20"/>
                              </w:rPr>
                              <w:t>key wor</w:t>
                            </w:r>
                            <w:r>
                              <w:rPr>
                                <w:rFonts w:hint="eastAsia"/>
                                <w:sz w:val="20"/>
                                <w:szCs w:val="20"/>
                              </w:rPr>
                              <w:t>ds</w:t>
                            </w:r>
                            <w:r>
                              <w:rPr>
                                <w:rFonts w:hint="eastAsia"/>
                                <w:sz w:val="20"/>
                                <w:szCs w:val="20"/>
                              </w:rPr>
                              <w:t>”两词加粗，</w:t>
                            </w:r>
                            <w:r>
                              <w:rPr>
                                <w:rFonts w:hint="eastAsia"/>
                              </w:rPr>
                              <w:t>英文关键词</w:t>
                            </w:r>
                            <w:r>
                              <w:rPr>
                                <w:rFonts w:hint="eastAsia"/>
                              </w:rPr>
                              <w:t>3</w:t>
                            </w:r>
                            <w:r>
                              <w:t>-5</w:t>
                            </w:r>
                            <w:r>
                              <w:rPr>
                                <w:rFonts w:hint="eastAsia"/>
                              </w:rPr>
                              <w:t>个，要与中文关键词一致</w:t>
                            </w:r>
                            <w:r>
                              <w:t>，</w:t>
                            </w:r>
                            <w:r>
                              <w:rPr>
                                <w:rFonts w:hint="eastAsia"/>
                              </w:rPr>
                              <w:t>之间用“</w:t>
                            </w:r>
                            <w:r>
                              <w:t>;</w:t>
                            </w:r>
                            <w:r>
                              <w:rPr>
                                <w:rFonts w:hint="eastAsia"/>
                              </w:rPr>
                              <w:t>”隔开，</w:t>
                            </w:r>
                            <w:r>
                              <w:t>首字母大写。</w:t>
                            </w:r>
                          </w:p>
                        </w:txbxContent>
                      </wps:txbx>
                      <wps:bodyPr wrap="square" upright="1"/>
                    </wps:wsp>
                  </a:graphicData>
                </a:graphic>
              </wp:anchor>
            </w:drawing>
          </mc:Choice>
          <mc:Fallback>
            <w:pict>
              <v:shape w14:anchorId="7D3F66EA" id="自选图形 140" o:spid="_x0000_s1040" type="#_x0000_t48" style="position:absolute;left:0;text-align:left;margin-left:250.05pt;margin-top:26pt;width:182.7pt;height:98.6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" adj="-25501,-6561,-4085,8100,-709,8100">
                <v:textbox>
                  <w:txbxContent>
                    <w:p w14:paraId="0841A10E" w14:textId="77777777" w:rsidR="00AE52C0" w:rsidRDefault="00F1499D">
                      <w:pPr>
                        <w:ind w:firstLineChars="50" w:firstLine="105"/>
                      </w:pPr>
                      <w:r>
                        <w:rPr>
                          <w:rFonts w:hint="eastAsia"/>
                        </w:rPr>
                        <w:t>英文：</w:t>
                      </w: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r>
                        <w:rPr>
                          <w:sz w:val="20"/>
                          <w:szCs w:val="20"/>
                        </w:rPr>
                        <w:t>key wor</w:t>
                      </w:r>
                      <w:r>
                        <w:rPr>
                          <w:rFonts w:hint="eastAsia"/>
                          <w:sz w:val="20"/>
                          <w:szCs w:val="20"/>
                        </w:rPr>
                        <w:t>ds</w:t>
                      </w:r>
                      <w:r>
                        <w:rPr>
                          <w:rFonts w:hint="eastAsia"/>
                          <w:sz w:val="20"/>
                          <w:szCs w:val="20"/>
                        </w:rPr>
                        <w:t>”两词加粗，</w:t>
                      </w:r>
                      <w:r>
                        <w:rPr>
                          <w:rFonts w:hint="eastAsia"/>
                        </w:rPr>
                        <w:t>英文关键词</w:t>
                      </w:r>
                      <w:r>
                        <w:rPr>
                          <w:rFonts w:hint="eastAsia"/>
                        </w:rPr>
                        <w:t>3</w:t>
                      </w:r>
                      <w:r>
                        <w:t>-5</w:t>
                      </w:r>
                      <w:r>
                        <w:rPr>
                          <w:rFonts w:hint="eastAsia"/>
                        </w:rPr>
                        <w:t>个，要与中文关键词一致</w:t>
                      </w:r>
                      <w:r>
                        <w:t>，</w:t>
                      </w:r>
                      <w:r>
                        <w:rPr>
                          <w:rFonts w:hint="eastAsia"/>
                        </w:rPr>
                        <w:t>之间用“</w:t>
                      </w:r>
                      <w:r>
                        <w:t>;</w:t>
                      </w:r>
                      <w:r>
                        <w:rPr>
                          <w:rFonts w:hint="eastAsia"/>
                        </w:rPr>
                        <w:t>”隔开，</w:t>
                      </w:r>
                      <w:r>
                        <w:t>首字母大写。</w:t>
                      </w:r>
                    </w:p>
                  </w:txbxContent>
                </v:textbox>
              </v:shape>
            </w:pict>
          </mc:Fallback>
        </mc:AlternateContent>
      </w:r>
      <w:r>
        <w:rPr>
          <w:rFonts w:hAnsi="宋体" w:cs="宋体"/>
          <w:spacing w:val="140"/>
          <w:kern w:val="0"/>
        </w:rPr>
        <w:br w:type="page"/>
      </w:r>
      <w:bookmarkEnd w:id="12"/>
      <w:r>
        <w:rPr>
          <w:rFonts w:hint="eastAsia"/>
          <w:b/>
          <w:bCs/>
          <w:sz w:val="32"/>
          <w:szCs w:val="32"/>
        </w:rPr>
        <w:lastRenderedPageBreak/>
        <w:t>目 录</w:t>
      </w:r>
    </w:p>
    <w:p w14:paraId="3BD9CE5F" w14:textId="77777777" w:rsidR="00AE52C0" w:rsidRDefault="00F1499D">
      <w:pPr>
        <w:ind w:right="-88"/>
        <w:jc w:val="right"/>
      </w:pPr>
      <w:r>
        <w:rPr>
          <w:rFonts w:ascii="宋体" w:hAnsi="宋体" w:cs="宋体" w:hint="eastAsia"/>
          <w:kern w:val="0"/>
          <w:sz w:val="24"/>
        </w:rPr>
        <w:t>论文总页数：XX页</w:t>
      </w:r>
      <w:r>
        <w:fldChar w:fldCharType="begin"/>
      </w:r>
      <w:r>
        <w:rPr>
          <w:rStyle w:val="af5"/>
          <w:color w:val="000000"/>
        </w:rPr>
        <w:instrText xml:space="preserve"> TOC \o "1-3" \h \z \u </w:instrText>
      </w:r>
      <w:r>
        <w:fldChar w:fldCharType="separate"/>
      </w:r>
    </w:p>
    <w:p w14:paraId="2DCEF8DD" w14:textId="77777777" w:rsidR="00AE52C0" w:rsidRDefault="00000000">
      <w:pPr>
        <w:pStyle w:val="TOC1"/>
        <w:tabs>
          <w:tab w:val="right" w:leader="dot" w:pos="8302"/>
        </w:tabs>
        <w:spacing w:line="400" w:lineRule="exact"/>
        <w:rPr>
          <w:rFonts w:asciiTheme="minorEastAsia" w:eastAsiaTheme="minorEastAsia" w:hAnsiTheme="minorEastAsia" w:cstheme="minorBidi" w:hint="eastAsia"/>
        </w:rPr>
      </w:pPr>
      <w:hyperlink w:anchor="_Toc211345770" w:history="1">
        <w:r w:rsidR="00F1499D">
          <w:rPr>
            <w:rStyle w:val="af5"/>
            <w:rFonts w:asciiTheme="minorEastAsia" w:eastAsiaTheme="minorEastAsia" w:hAnsiTheme="minorEastAsia"/>
          </w:rPr>
          <w:t>第一章 绪论</w:t>
        </w:r>
        <w:r w:rsidR="00F1499D">
          <w:rPr>
            <w:rFonts w:asciiTheme="minorEastAsia" w:eastAsiaTheme="minorEastAsia" w:hAnsiTheme="minorEastAsia"/>
          </w:rPr>
          <w:tab/>
        </w:r>
        <w:r w:rsidR="00F1499D">
          <w:rPr>
            <w:rFonts w:asciiTheme="minorEastAsia" w:eastAsiaTheme="minorEastAsia" w:hAnsiTheme="minorEastAsia"/>
          </w:rPr>
          <w:fldChar w:fldCharType="begin"/>
        </w:r>
        <w:r w:rsidR="00F1499D">
          <w:rPr>
            <w:rFonts w:asciiTheme="minorEastAsia" w:eastAsiaTheme="minorEastAsia" w:hAnsiTheme="minorEastAsia"/>
          </w:rPr>
          <w:instrText xml:space="preserve"> PAGEREF _Toc211345770 \h </w:instrText>
        </w:r>
        <w:r w:rsidR="00F1499D">
          <w:rPr>
            <w:rFonts w:asciiTheme="minorEastAsia" w:eastAsiaTheme="minorEastAsia" w:hAnsiTheme="minorEastAsia"/>
          </w:rPr>
        </w:r>
        <w:r w:rsidR="00F1499D">
          <w:rPr>
            <w:rFonts w:asciiTheme="minorEastAsia" w:eastAsiaTheme="minorEastAsia" w:hAnsiTheme="minorEastAsia"/>
          </w:rPr>
          <w:fldChar w:fldCharType="separate"/>
        </w:r>
        <w:r w:rsidR="00F1499D">
          <w:rPr>
            <w:rFonts w:asciiTheme="minorEastAsia" w:eastAsiaTheme="minorEastAsia" w:hAnsiTheme="minorEastAsia"/>
          </w:rPr>
          <w:t>4</w:t>
        </w:r>
        <w:r w:rsidR="00F1499D">
          <w:rPr>
            <w:rFonts w:asciiTheme="minorEastAsia" w:eastAsiaTheme="minorEastAsia" w:hAnsiTheme="minorEastAsia"/>
          </w:rPr>
          <w:fldChar w:fldCharType="end"/>
        </w:r>
      </w:hyperlink>
    </w:p>
    <w:p w14:paraId="782E14C4" w14:textId="77777777" w:rsidR="00AE52C0" w:rsidRDefault="00000000">
      <w:pPr>
        <w:pStyle w:val="TOC2"/>
        <w:rPr>
          <w:rFonts w:asciiTheme="minorEastAsia" w:eastAsiaTheme="minorEastAsia" w:hAnsiTheme="minorEastAsia" w:cstheme="minorBidi" w:hint="eastAsia"/>
          <w:sz w:val="24"/>
        </w:rPr>
      </w:pPr>
      <w:hyperlink w:anchor="_Toc211345771" w:history="1">
        <w:r w:rsidR="00F1499D">
          <w:rPr>
            <w:rStyle w:val="af5"/>
            <w:rFonts w:asciiTheme="minorEastAsia" w:eastAsiaTheme="minorEastAsia" w:hAnsiTheme="minorEastAsia"/>
            <w:sz w:val="24"/>
          </w:rPr>
          <w:t>1.1 课题研究的重要意义</w:t>
        </w:r>
        <w:r w:rsidR="00F1499D">
          <w:rPr>
            <w:rFonts w:asciiTheme="minorEastAsia" w:eastAsiaTheme="minorEastAsia" w:hAnsiTheme="minorEastAsia"/>
            <w:sz w:val="24"/>
          </w:rPr>
          <w:tab/>
        </w:r>
        <w:r w:rsidR="00F1499D">
          <w:rPr>
            <w:rFonts w:asciiTheme="minorEastAsia" w:eastAsiaTheme="minorEastAsia" w:hAnsiTheme="minorEastAsia"/>
            <w:sz w:val="24"/>
          </w:rPr>
          <w:fldChar w:fldCharType="begin"/>
        </w:r>
        <w:r w:rsidR="00F1499D">
          <w:rPr>
            <w:rFonts w:asciiTheme="minorEastAsia" w:eastAsiaTheme="minorEastAsia" w:hAnsiTheme="minorEastAsia"/>
            <w:sz w:val="24"/>
          </w:rPr>
          <w:instrText xml:space="preserve"> PAGEREF _Toc211345771 \h </w:instrText>
        </w:r>
        <w:r w:rsidR="00F1499D">
          <w:rPr>
            <w:rFonts w:asciiTheme="minorEastAsia" w:eastAsiaTheme="minorEastAsia" w:hAnsiTheme="minorEastAsia"/>
            <w:sz w:val="24"/>
          </w:rPr>
        </w:r>
        <w:r w:rsidR="00F1499D">
          <w:rPr>
            <w:rFonts w:asciiTheme="minorEastAsia" w:eastAsiaTheme="minorEastAsia" w:hAnsiTheme="minorEastAsia"/>
            <w:sz w:val="24"/>
          </w:rPr>
          <w:fldChar w:fldCharType="separate"/>
        </w:r>
        <w:r w:rsidR="00F1499D">
          <w:rPr>
            <w:rFonts w:asciiTheme="minorEastAsia" w:eastAsiaTheme="minorEastAsia" w:hAnsiTheme="minorEastAsia"/>
            <w:sz w:val="24"/>
          </w:rPr>
          <w:t>1</w:t>
        </w:r>
        <w:r w:rsidR="00F1499D">
          <w:rPr>
            <w:rFonts w:asciiTheme="minorEastAsia" w:eastAsiaTheme="minorEastAsia" w:hAnsiTheme="minorEastAsia"/>
            <w:sz w:val="24"/>
          </w:rPr>
          <w:fldChar w:fldCharType="end"/>
        </w:r>
      </w:hyperlink>
    </w:p>
    <w:p w14:paraId="1ADFA548" w14:textId="77777777" w:rsidR="00AE52C0" w:rsidRDefault="00000000">
      <w:pPr>
        <w:pStyle w:val="TOC2"/>
        <w:rPr>
          <w:rFonts w:asciiTheme="minorEastAsia" w:eastAsiaTheme="minorEastAsia" w:hAnsiTheme="minorEastAsia" w:cstheme="minorBidi" w:hint="eastAsia"/>
          <w:sz w:val="24"/>
        </w:rPr>
      </w:pPr>
      <w:hyperlink w:anchor="_Toc211345772" w:history="1">
        <w:r w:rsidR="00F1499D">
          <w:rPr>
            <w:rStyle w:val="af5"/>
            <w:rFonts w:asciiTheme="minorEastAsia" w:eastAsiaTheme="minorEastAsia" w:hAnsiTheme="minorEastAsia"/>
            <w:sz w:val="24"/>
          </w:rPr>
          <w:t>1.2 雪深自动测量的研究现状</w:t>
        </w:r>
        <w:r w:rsidR="00F1499D">
          <w:rPr>
            <w:rFonts w:asciiTheme="minorEastAsia" w:eastAsiaTheme="minorEastAsia" w:hAnsiTheme="minorEastAsia"/>
            <w:sz w:val="24"/>
          </w:rPr>
          <w:tab/>
        </w:r>
        <w:r w:rsidR="00F1499D">
          <w:rPr>
            <w:rFonts w:asciiTheme="minorEastAsia" w:eastAsiaTheme="minorEastAsia" w:hAnsiTheme="minorEastAsia"/>
            <w:sz w:val="24"/>
          </w:rPr>
          <w:fldChar w:fldCharType="begin"/>
        </w:r>
        <w:r w:rsidR="00F1499D">
          <w:rPr>
            <w:rFonts w:asciiTheme="minorEastAsia" w:eastAsiaTheme="minorEastAsia" w:hAnsiTheme="minorEastAsia"/>
            <w:sz w:val="24"/>
          </w:rPr>
          <w:instrText xml:space="preserve"> PAGEREF _Toc211345772 \h </w:instrText>
        </w:r>
        <w:r w:rsidR="00F1499D">
          <w:rPr>
            <w:rFonts w:asciiTheme="minorEastAsia" w:eastAsiaTheme="minorEastAsia" w:hAnsiTheme="minorEastAsia"/>
            <w:sz w:val="24"/>
          </w:rPr>
        </w:r>
        <w:r w:rsidR="00F1499D">
          <w:rPr>
            <w:rFonts w:asciiTheme="minorEastAsia" w:eastAsiaTheme="minorEastAsia" w:hAnsiTheme="minorEastAsia"/>
            <w:sz w:val="24"/>
          </w:rPr>
          <w:fldChar w:fldCharType="separate"/>
        </w:r>
        <w:r w:rsidR="00F1499D">
          <w:rPr>
            <w:rFonts w:asciiTheme="minorEastAsia" w:eastAsiaTheme="minorEastAsia" w:hAnsiTheme="minorEastAsia"/>
            <w:sz w:val="24"/>
          </w:rPr>
          <w:t>1</w:t>
        </w:r>
        <w:r w:rsidR="00F1499D">
          <w:rPr>
            <w:rFonts w:asciiTheme="minorEastAsia" w:eastAsiaTheme="minorEastAsia" w:hAnsiTheme="minorEastAsia"/>
            <w:sz w:val="24"/>
          </w:rPr>
          <w:fldChar w:fldCharType="end"/>
        </w:r>
      </w:hyperlink>
    </w:p>
    <w:p w14:paraId="10D47B39" w14:textId="77777777" w:rsidR="00AE52C0" w:rsidRDefault="00000000">
      <w:pPr>
        <w:pStyle w:val="TOC3"/>
        <w:rPr>
          <w:rFonts w:asciiTheme="minorEastAsia" w:eastAsiaTheme="minorEastAsia" w:hAnsiTheme="minorEastAsia" w:cstheme="minorBidi" w:hint="eastAsia"/>
          <w:sz w:val="24"/>
        </w:rPr>
      </w:pPr>
      <w:hyperlink w:anchor="_Toc211345773" w:history="1">
        <w:r w:rsidR="00F1499D">
          <w:rPr>
            <w:rStyle w:val="af5"/>
            <w:rFonts w:asciiTheme="minorEastAsia" w:eastAsiaTheme="minorEastAsia" w:hAnsiTheme="minorEastAsia"/>
            <w:sz w:val="24"/>
          </w:rPr>
          <w:t>1.2.1 几种常用的雪深测量方法</w:t>
        </w:r>
        <w:r w:rsidR="00F1499D">
          <w:rPr>
            <w:rFonts w:asciiTheme="minorEastAsia" w:eastAsiaTheme="minorEastAsia" w:hAnsiTheme="minorEastAsia"/>
            <w:sz w:val="24"/>
          </w:rPr>
          <w:tab/>
        </w:r>
        <w:r w:rsidR="00F1499D">
          <w:rPr>
            <w:rFonts w:asciiTheme="minorEastAsia" w:eastAsiaTheme="minorEastAsia" w:hAnsiTheme="minorEastAsia"/>
            <w:sz w:val="24"/>
          </w:rPr>
          <w:fldChar w:fldCharType="begin"/>
        </w:r>
        <w:r w:rsidR="00F1499D">
          <w:rPr>
            <w:rFonts w:asciiTheme="minorEastAsia" w:eastAsiaTheme="minorEastAsia" w:hAnsiTheme="minorEastAsia"/>
            <w:sz w:val="24"/>
          </w:rPr>
          <w:instrText xml:space="preserve"> PAGEREF _Toc211345773 \h </w:instrText>
        </w:r>
        <w:r w:rsidR="00F1499D">
          <w:rPr>
            <w:rFonts w:asciiTheme="minorEastAsia" w:eastAsiaTheme="minorEastAsia" w:hAnsiTheme="minorEastAsia"/>
            <w:sz w:val="24"/>
          </w:rPr>
        </w:r>
        <w:r w:rsidR="00F1499D">
          <w:rPr>
            <w:rFonts w:asciiTheme="minorEastAsia" w:eastAsiaTheme="minorEastAsia" w:hAnsiTheme="minorEastAsia"/>
            <w:sz w:val="24"/>
          </w:rPr>
          <w:fldChar w:fldCharType="separate"/>
        </w:r>
        <w:r w:rsidR="00F1499D">
          <w:rPr>
            <w:rFonts w:asciiTheme="minorEastAsia" w:eastAsiaTheme="minorEastAsia" w:hAnsiTheme="minorEastAsia"/>
            <w:sz w:val="24"/>
          </w:rPr>
          <w:t>1</w:t>
        </w:r>
        <w:r w:rsidR="00F1499D">
          <w:rPr>
            <w:rFonts w:asciiTheme="minorEastAsia" w:eastAsiaTheme="minorEastAsia" w:hAnsiTheme="minorEastAsia"/>
            <w:sz w:val="24"/>
          </w:rPr>
          <w:fldChar w:fldCharType="end"/>
        </w:r>
      </w:hyperlink>
    </w:p>
    <w:p w14:paraId="4287F8CC" w14:textId="77777777" w:rsidR="00AE52C0" w:rsidRDefault="00000000">
      <w:pPr>
        <w:pStyle w:val="TOC1"/>
        <w:tabs>
          <w:tab w:val="right" w:leader="dot" w:pos="8302"/>
        </w:tabs>
        <w:spacing w:line="400" w:lineRule="exact"/>
        <w:rPr>
          <w:rFonts w:asciiTheme="minorEastAsia" w:eastAsiaTheme="minorEastAsia" w:hAnsiTheme="minorEastAsia" w:cstheme="minorBidi" w:hint="eastAsia"/>
        </w:rPr>
      </w:pPr>
      <w:hyperlink w:anchor="_Toc211345774" w:history="1">
        <w:r w:rsidR="00F1499D">
          <w:rPr>
            <w:rStyle w:val="af5"/>
            <w:rFonts w:asciiTheme="minorEastAsia" w:eastAsiaTheme="minorEastAsia" w:hAnsiTheme="minorEastAsia"/>
          </w:rPr>
          <w:t>第五章 结论与展望</w:t>
        </w:r>
        <w:r w:rsidR="00F1499D">
          <w:rPr>
            <w:rFonts w:asciiTheme="minorEastAsia" w:eastAsiaTheme="minorEastAsia" w:hAnsiTheme="minorEastAsia"/>
          </w:rPr>
          <w:tab/>
        </w:r>
        <w:r w:rsidR="00F1499D">
          <w:rPr>
            <w:rFonts w:asciiTheme="minorEastAsia" w:eastAsiaTheme="minorEastAsia" w:hAnsiTheme="minorEastAsia"/>
          </w:rPr>
          <w:fldChar w:fldCharType="begin"/>
        </w:r>
        <w:r w:rsidR="00F1499D">
          <w:rPr>
            <w:rFonts w:asciiTheme="minorEastAsia" w:eastAsiaTheme="minorEastAsia" w:hAnsiTheme="minorEastAsia"/>
          </w:rPr>
          <w:instrText xml:space="preserve"> PAGEREF _Toc211345774 \h </w:instrText>
        </w:r>
        <w:r w:rsidR="00F1499D">
          <w:rPr>
            <w:rFonts w:asciiTheme="minorEastAsia" w:eastAsiaTheme="minorEastAsia" w:hAnsiTheme="minorEastAsia"/>
          </w:rPr>
        </w:r>
        <w:r w:rsidR="00F1499D">
          <w:rPr>
            <w:rFonts w:asciiTheme="minorEastAsia" w:eastAsiaTheme="minorEastAsia" w:hAnsiTheme="minorEastAsia"/>
          </w:rPr>
          <w:fldChar w:fldCharType="separate"/>
        </w:r>
        <w:r w:rsidR="00F1499D">
          <w:rPr>
            <w:rFonts w:asciiTheme="minorEastAsia" w:eastAsiaTheme="minorEastAsia" w:hAnsiTheme="minorEastAsia"/>
          </w:rPr>
          <w:t>5</w:t>
        </w:r>
        <w:r w:rsidR="00F1499D">
          <w:rPr>
            <w:rFonts w:asciiTheme="minorEastAsia" w:eastAsiaTheme="minorEastAsia" w:hAnsiTheme="minorEastAsia"/>
          </w:rPr>
          <w:fldChar w:fldCharType="end"/>
        </w:r>
      </w:hyperlink>
    </w:p>
    <w:p w14:paraId="756081B3" w14:textId="77777777" w:rsidR="00AE52C0" w:rsidRDefault="00000000">
      <w:pPr>
        <w:pStyle w:val="TOC2"/>
        <w:rPr>
          <w:rFonts w:asciiTheme="minorEastAsia" w:eastAsiaTheme="minorEastAsia" w:hAnsiTheme="minorEastAsia" w:cstheme="minorBidi" w:hint="eastAsia"/>
          <w:sz w:val="24"/>
        </w:rPr>
      </w:pPr>
      <w:hyperlink w:anchor="_Toc211345775" w:history="1">
        <w:r w:rsidR="00F1499D">
          <w:rPr>
            <w:rStyle w:val="af5"/>
            <w:rFonts w:asciiTheme="minorEastAsia" w:eastAsiaTheme="minorEastAsia" w:hAnsiTheme="minorEastAsia"/>
            <w:sz w:val="24"/>
          </w:rPr>
          <w:t>5.1 结论</w:t>
        </w:r>
        <w:r w:rsidR="00F1499D">
          <w:rPr>
            <w:rFonts w:asciiTheme="minorEastAsia" w:eastAsiaTheme="minorEastAsia" w:hAnsiTheme="minorEastAsia"/>
            <w:sz w:val="24"/>
          </w:rPr>
          <w:tab/>
        </w:r>
        <w:r w:rsidR="00F1499D">
          <w:rPr>
            <w:rFonts w:asciiTheme="minorEastAsia" w:eastAsiaTheme="minorEastAsia" w:hAnsiTheme="minorEastAsia"/>
            <w:sz w:val="24"/>
          </w:rPr>
          <w:fldChar w:fldCharType="begin"/>
        </w:r>
        <w:r w:rsidR="00F1499D">
          <w:rPr>
            <w:rFonts w:asciiTheme="minorEastAsia" w:eastAsiaTheme="minorEastAsia" w:hAnsiTheme="minorEastAsia"/>
            <w:sz w:val="24"/>
          </w:rPr>
          <w:instrText xml:space="preserve"> PAGEREF _Toc211345775 \h </w:instrText>
        </w:r>
        <w:r w:rsidR="00F1499D">
          <w:rPr>
            <w:rFonts w:asciiTheme="minorEastAsia" w:eastAsiaTheme="minorEastAsia" w:hAnsiTheme="minorEastAsia"/>
            <w:sz w:val="24"/>
          </w:rPr>
        </w:r>
        <w:r w:rsidR="00F1499D">
          <w:rPr>
            <w:rFonts w:asciiTheme="minorEastAsia" w:eastAsiaTheme="minorEastAsia" w:hAnsiTheme="minorEastAsia"/>
            <w:sz w:val="24"/>
          </w:rPr>
          <w:fldChar w:fldCharType="separate"/>
        </w:r>
        <w:r w:rsidR="00F1499D">
          <w:rPr>
            <w:rFonts w:asciiTheme="minorEastAsia" w:eastAsiaTheme="minorEastAsia" w:hAnsiTheme="minorEastAsia"/>
            <w:sz w:val="24"/>
          </w:rPr>
          <w:t>6</w:t>
        </w:r>
        <w:r w:rsidR="00F1499D">
          <w:rPr>
            <w:rFonts w:asciiTheme="minorEastAsia" w:eastAsiaTheme="minorEastAsia" w:hAnsiTheme="minorEastAsia"/>
            <w:sz w:val="24"/>
          </w:rPr>
          <w:fldChar w:fldCharType="end"/>
        </w:r>
      </w:hyperlink>
    </w:p>
    <w:p w14:paraId="125C96D5" w14:textId="77777777" w:rsidR="00AE52C0" w:rsidRDefault="00000000">
      <w:pPr>
        <w:pStyle w:val="TOC2"/>
        <w:rPr>
          <w:rFonts w:asciiTheme="minorEastAsia" w:eastAsiaTheme="minorEastAsia" w:hAnsiTheme="minorEastAsia" w:cstheme="minorBidi" w:hint="eastAsia"/>
          <w:sz w:val="24"/>
        </w:rPr>
      </w:pPr>
      <w:hyperlink w:anchor="_Toc211345776" w:history="1">
        <w:r w:rsidR="00F1499D">
          <w:rPr>
            <w:rStyle w:val="af5"/>
            <w:rFonts w:asciiTheme="minorEastAsia" w:eastAsiaTheme="minorEastAsia" w:hAnsiTheme="minorEastAsia"/>
            <w:sz w:val="24"/>
          </w:rPr>
          <w:t>5.2 展望</w:t>
        </w:r>
        <w:r w:rsidR="00F1499D">
          <w:rPr>
            <w:rFonts w:asciiTheme="minorEastAsia" w:eastAsiaTheme="minorEastAsia" w:hAnsiTheme="minorEastAsia"/>
            <w:sz w:val="24"/>
          </w:rPr>
          <w:tab/>
        </w:r>
        <w:r w:rsidR="00F1499D">
          <w:rPr>
            <w:rFonts w:asciiTheme="minorEastAsia" w:eastAsiaTheme="minorEastAsia" w:hAnsiTheme="minorEastAsia"/>
            <w:sz w:val="24"/>
          </w:rPr>
          <w:fldChar w:fldCharType="begin"/>
        </w:r>
        <w:r w:rsidR="00F1499D">
          <w:rPr>
            <w:rFonts w:asciiTheme="minorEastAsia" w:eastAsiaTheme="minorEastAsia" w:hAnsiTheme="minorEastAsia"/>
            <w:sz w:val="24"/>
          </w:rPr>
          <w:instrText xml:space="preserve"> PAGEREF _Toc211345776 \h </w:instrText>
        </w:r>
        <w:r w:rsidR="00F1499D">
          <w:rPr>
            <w:rFonts w:asciiTheme="minorEastAsia" w:eastAsiaTheme="minorEastAsia" w:hAnsiTheme="minorEastAsia"/>
            <w:sz w:val="24"/>
          </w:rPr>
        </w:r>
        <w:r w:rsidR="00F1499D">
          <w:rPr>
            <w:rFonts w:asciiTheme="minorEastAsia" w:eastAsiaTheme="minorEastAsia" w:hAnsiTheme="minorEastAsia"/>
            <w:sz w:val="24"/>
          </w:rPr>
          <w:fldChar w:fldCharType="separate"/>
        </w:r>
        <w:r w:rsidR="00F1499D">
          <w:rPr>
            <w:rFonts w:asciiTheme="minorEastAsia" w:eastAsiaTheme="minorEastAsia" w:hAnsiTheme="minorEastAsia"/>
            <w:sz w:val="24"/>
          </w:rPr>
          <w:t>6</w:t>
        </w:r>
        <w:r w:rsidR="00F1499D">
          <w:rPr>
            <w:rFonts w:asciiTheme="minorEastAsia" w:eastAsiaTheme="minorEastAsia" w:hAnsiTheme="minorEastAsia"/>
            <w:sz w:val="24"/>
          </w:rPr>
          <w:fldChar w:fldCharType="end"/>
        </w:r>
      </w:hyperlink>
    </w:p>
    <w:p w14:paraId="051324F3" w14:textId="77777777" w:rsidR="00AE52C0" w:rsidRDefault="00000000">
      <w:pPr>
        <w:pStyle w:val="TOC1"/>
        <w:tabs>
          <w:tab w:val="right" w:leader="dot" w:pos="8302"/>
        </w:tabs>
        <w:spacing w:line="400" w:lineRule="exact"/>
        <w:rPr>
          <w:rFonts w:asciiTheme="minorEastAsia" w:eastAsiaTheme="minorEastAsia" w:hAnsiTheme="minorEastAsia" w:cstheme="minorBidi" w:hint="eastAsia"/>
        </w:rPr>
      </w:pPr>
      <w:hyperlink w:anchor="_Toc211345777" w:history="1">
        <w:r w:rsidR="00F1499D">
          <w:rPr>
            <w:rStyle w:val="af5"/>
            <w:rFonts w:asciiTheme="minorEastAsia" w:eastAsiaTheme="minorEastAsia" w:hAnsiTheme="minorEastAsia"/>
          </w:rPr>
          <w:t>参考文献</w:t>
        </w:r>
        <w:r w:rsidR="00F1499D">
          <w:rPr>
            <w:rFonts w:asciiTheme="minorEastAsia" w:eastAsiaTheme="minorEastAsia" w:hAnsiTheme="minorEastAsia"/>
          </w:rPr>
          <w:tab/>
        </w:r>
        <w:r w:rsidR="00F1499D">
          <w:rPr>
            <w:rFonts w:asciiTheme="minorEastAsia" w:eastAsiaTheme="minorEastAsia" w:hAnsiTheme="minorEastAsia"/>
          </w:rPr>
          <w:fldChar w:fldCharType="begin"/>
        </w:r>
        <w:r w:rsidR="00F1499D">
          <w:rPr>
            <w:rFonts w:asciiTheme="minorEastAsia" w:eastAsiaTheme="minorEastAsia" w:hAnsiTheme="minorEastAsia"/>
          </w:rPr>
          <w:instrText xml:space="preserve"> PAGEREF _Toc211345777 \h </w:instrText>
        </w:r>
        <w:r w:rsidR="00F1499D">
          <w:rPr>
            <w:rFonts w:asciiTheme="minorEastAsia" w:eastAsiaTheme="minorEastAsia" w:hAnsiTheme="minorEastAsia"/>
          </w:rPr>
        </w:r>
        <w:r w:rsidR="00F1499D">
          <w:rPr>
            <w:rFonts w:asciiTheme="minorEastAsia" w:eastAsiaTheme="minorEastAsia" w:hAnsiTheme="minorEastAsia"/>
          </w:rPr>
          <w:fldChar w:fldCharType="separate"/>
        </w:r>
        <w:r w:rsidR="00F1499D">
          <w:rPr>
            <w:rFonts w:asciiTheme="minorEastAsia" w:eastAsiaTheme="minorEastAsia" w:hAnsiTheme="minorEastAsia"/>
          </w:rPr>
          <w:t>7</w:t>
        </w:r>
        <w:r w:rsidR="00F1499D">
          <w:rPr>
            <w:rFonts w:asciiTheme="minorEastAsia" w:eastAsiaTheme="minorEastAsia" w:hAnsiTheme="minorEastAsia"/>
          </w:rPr>
          <w:fldChar w:fldCharType="end"/>
        </w:r>
      </w:hyperlink>
    </w:p>
    <w:p w14:paraId="4A7D4143" w14:textId="77777777" w:rsidR="00AE52C0" w:rsidRDefault="00000000">
      <w:pPr>
        <w:pStyle w:val="TOC1"/>
        <w:tabs>
          <w:tab w:val="right" w:leader="dot" w:pos="8302"/>
        </w:tabs>
        <w:spacing w:line="400" w:lineRule="exact"/>
        <w:rPr>
          <w:rFonts w:asciiTheme="minorEastAsia" w:eastAsiaTheme="minorEastAsia" w:hAnsiTheme="minorEastAsia" w:cstheme="minorBidi" w:hint="eastAsia"/>
        </w:rPr>
      </w:pPr>
      <w:hyperlink w:anchor="_Toc211345778" w:history="1">
        <w:r w:rsidR="00F1499D">
          <w:rPr>
            <w:rStyle w:val="af5"/>
            <w:rFonts w:asciiTheme="minorEastAsia" w:eastAsiaTheme="minorEastAsia" w:hAnsiTheme="minorEastAsia"/>
          </w:rPr>
          <w:t>附 录</w:t>
        </w:r>
        <w:r w:rsidR="00F1499D">
          <w:rPr>
            <w:rFonts w:asciiTheme="minorEastAsia" w:eastAsiaTheme="minorEastAsia" w:hAnsiTheme="minorEastAsia"/>
          </w:rPr>
          <w:tab/>
        </w:r>
        <w:r w:rsidR="00F1499D">
          <w:rPr>
            <w:rFonts w:asciiTheme="minorEastAsia" w:eastAsiaTheme="minorEastAsia" w:hAnsiTheme="minorEastAsia"/>
          </w:rPr>
          <w:fldChar w:fldCharType="begin"/>
        </w:r>
        <w:r w:rsidR="00F1499D">
          <w:rPr>
            <w:rFonts w:asciiTheme="minorEastAsia" w:eastAsiaTheme="minorEastAsia" w:hAnsiTheme="minorEastAsia"/>
          </w:rPr>
          <w:instrText xml:space="preserve"> PAGEREF _Toc211345778 \h </w:instrText>
        </w:r>
        <w:r w:rsidR="00F1499D">
          <w:rPr>
            <w:rFonts w:asciiTheme="minorEastAsia" w:eastAsiaTheme="minorEastAsia" w:hAnsiTheme="minorEastAsia"/>
          </w:rPr>
        </w:r>
        <w:r w:rsidR="00F1499D">
          <w:rPr>
            <w:rFonts w:asciiTheme="minorEastAsia" w:eastAsiaTheme="minorEastAsia" w:hAnsiTheme="minorEastAsia"/>
          </w:rPr>
          <w:fldChar w:fldCharType="separate"/>
        </w:r>
        <w:r w:rsidR="00F1499D">
          <w:rPr>
            <w:rFonts w:asciiTheme="minorEastAsia" w:eastAsiaTheme="minorEastAsia" w:hAnsiTheme="minorEastAsia"/>
          </w:rPr>
          <w:t>8</w:t>
        </w:r>
        <w:r w:rsidR="00F1499D">
          <w:rPr>
            <w:rFonts w:asciiTheme="minorEastAsia" w:eastAsiaTheme="minorEastAsia" w:hAnsiTheme="minorEastAsia"/>
          </w:rPr>
          <w:fldChar w:fldCharType="end"/>
        </w:r>
      </w:hyperlink>
    </w:p>
    <w:p w14:paraId="423D9004" w14:textId="77777777" w:rsidR="00AE52C0" w:rsidRDefault="00000000">
      <w:pPr>
        <w:pStyle w:val="TOC1"/>
        <w:tabs>
          <w:tab w:val="right" w:leader="dot" w:pos="8302"/>
        </w:tabs>
        <w:spacing w:line="400" w:lineRule="exact"/>
        <w:rPr>
          <w:rFonts w:asciiTheme="minorEastAsia" w:eastAsiaTheme="minorEastAsia" w:hAnsiTheme="minorEastAsia" w:cstheme="minorBidi" w:hint="eastAsia"/>
        </w:rPr>
      </w:pPr>
      <w:hyperlink w:anchor="_Toc211345779" w:history="1">
        <w:r w:rsidR="00F1499D">
          <w:rPr>
            <w:rStyle w:val="af5"/>
            <w:rFonts w:asciiTheme="minorEastAsia" w:eastAsiaTheme="minorEastAsia" w:hAnsiTheme="minorEastAsia"/>
          </w:rPr>
          <w:t>致 谢</w:t>
        </w:r>
        <w:r w:rsidR="00F1499D">
          <w:rPr>
            <w:rFonts w:asciiTheme="minorEastAsia" w:eastAsiaTheme="minorEastAsia" w:hAnsiTheme="minorEastAsia"/>
          </w:rPr>
          <w:tab/>
        </w:r>
        <w:r w:rsidR="00F1499D">
          <w:rPr>
            <w:rFonts w:asciiTheme="minorEastAsia" w:eastAsiaTheme="minorEastAsia" w:hAnsiTheme="minorEastAsia"/>
          </w:rPr>
          <w:fldChar w:fldCharType="begin"/>
        </w:r>
        <w:r w:rsidR="00F1499D">
          <w:rPr>
            <w:rFonts w:asciiTheme="minorEastAsia" w:eastAsiaTheme="minorEastAsia" w:hAnsiTheme="minorEastAsia"/>
          </w:rPr>
          <w:instrText xml:space="preserve"> PAGEREF _Toc211345779 \h </w:instrText>
        </w:r>
        <w:r w:rsidR="00F1499D">
          <w:rPr>
            <w:rFonts w:asciiTheme="minorEastAsia" w:eastAsiaTheme="minorEastAsia" w:hAnsiTheme="minorEastAsia"/>
          </w:rPr>
        </w:r>
        <w:r w:rsidR="00F1499D">
          <w:rPr>
            <w:rFonts w:asciiTheme="minorEastAsia" w:eastAsiaTheme="minorEastAsia" w:hAnsiTheme="minorEastAsia"/>
          </w:rPr>
          <w:fldChar w:fldCharType="separate"/>
        </w:r>
        <w:r w:rsidR="00F1499D">
          <w:rPr>
            <w:rFonts w:asciiTheme="minorEastAsia" w:eastAsiaTheme="minorEastAsia" w:hAnsiTheme="minorEastAsia"/>
          </w:rPr>
          <w:t>9</w:t>
        </w:r>
        <w:r w:rsidR="00F1499D">
          <w:rPr>
            <w:rFonts w:asciiTheme="minorEastAsia" w:eastAsiaTheme="minorEastAsia" w:hAnsiTheme="minorEastAsia"/>
          </w:rPr>
          <w:fldChar w:fldCharType="end"/>
        </w:r>
      </w:hyperlink>
    </w:p>
    <w:p w14:paraId="4ECAB9C7" w14:textId="77777777" w:rsidR="00AE52C0" w:rsidRDefault="00F1499D">
      <w:pPr>
        <w:pStyle w:val="TOC1"/>
        <w:rPr>
          <w:rFonts w:hint="eastAsia"/>
        </w:rPr>
        <w:sectPr w:rsidR="00AE52C0">
          <w:headerReference w:type="default" r:id="rId10"/>
          <w:footerReference w:type="default" r:id="rId11"/>
          <w:headerReference w:type="first" r:id="rId12"/>
          <w:pgSz w:w="11906" w:h="16838"/>
          <w:pgMar w:top="1440" w:right="1797" w:bottom="1440" w:left="1797" w:header="851" w:footer="992" w:gutter="0"/>
          <w:pgNumType w:fmt="lowerRoman" w:start="1"/>
          <w:cols w:space="720"/>
          <w:docGrid w:type="linesAndChars" w:linePitch="312"/>
        </w:sectPr>
      </w:pPr>
      <w:r>
        <w:fldChar w:fldCharType="end"/>
      </w:r>
      <w:bookmarkStart w:id="13" w:name="_Toc323475818"/>
      <w:bookmarkStart w:id="14" w:name="_Toc323481116"/>
      <w:bookmarkStart w:id="15" w:name="_Toc321400989"/>
      <w:bookmarkStart w:id="16" w:name="_Toc350763296"/>
      <w:bookmarkStart w:id="17" w:name="_Toc320714605"/>
      <w:bookmarkStart w:id="18" w:name="_Toc320541042"/>
      <w:bookmarkStart w:id="19" w:name="_Toc320540805"/>
      <w:bookmarkStart w:id="20" w:name="_Toc320540644"/>
      <w:bookmarkStart w:id="21" w:name="_Toc320540763"/>
      <w:bookmarkStart w:id="22" w:name="_Toc320552924"/>
      <w:bookmarkStart w:id="23" w:name="_Toc323475924"/>
      <w:bookmarkStart w:id="24" w:name="_Toc320540990"/>
    </w:p>
    <w:p w14:paraId="5245D657" w14:textId="77777777" w:rsidR="00AE52C0" w:rsidRDefault="00AE52C0">
      <w:pPr>
        <w:pStyle w:val="TOC1"/>
        <w:rPr>
          <w:rFonts w:hint="eastAsia"/>
        </w:rPr>
      </w:pPr>
    </w:p>
    <w:p w14:paraId="5C3CB9A5" w14:textId="77777777" w:rsidR="00AE52C0" w:rsidRDefault="00F1499D">
      <w:pPr>
        <w:spacing w:beforeLines="50" w:before="156" w:afterLines="50" w:after="156" w:line="400" w:lineRule="exact"/>
        <w:jc w:val="center"/>
        <w:outlineLvl w:val="0"/>
        <w:rPr>
          <w:b/>
          <w:sz w:val="32"/>
          <w:szCs w:val="32"/>
        </w:rPr>
      </w:pPr>
      <w:bookmarkStart w:id="25" w:name="_Toc211345770"/>
      <w:r>
        <w:rPr>
          <w:noProof/>
          <w:u w:val="single"/>
        </w:rPr>
        <mc:AlternateContent>
          <mc:Choice Requires="wps">
            <w:drawing>
              <wp:anchor distT="0" distB="0" distL="114300" distR="114300" simplePos="0" relativeHeight="251668992" behindDoc="0" locked="0" layoutInCell="1" allowOverlap="1" wp14:anchorId="5D59EA09" wp14:editId="5D743E2C">
                <wp:simplePos x="0" y="0"/>
                <wp:positionH relativeFrom="column">
                  <wp:posOffset>395605</wp:posOffset>
                </wp:positionH>
                <wp:positionV relativeFrom="paragraph">
                  <wp:posOffset>27940</wp:posOffset>
                </wp:positionV>
                <wp:extent cx="5765800" cy="3733800"/>
                <wp:effectExtent l="903605" t="2738755" r="17145" b="4445"/>
                <wp:wrapNone/>
                <wp:docPr id="31" name="自选图形 168"/>
                <wp:cNvGraphicFramePr/>
                <a:graphic xmlns:a="http://schemas.openxmlformats.org/drawingml/2006/main">
                  <a:graphicData uri="http://schemas.microsoft.com/office/word/2010/wordprocessingShape">
                    <wps:wsp>
                      <wps:cNvSpPr/>
                      <wps:spPr>
                        <a:xfrm>
                          <a:off x="0" y="0"/>
                          <a:ext cx="5765800" cy="3733800"/>
                        </a:xfrm>
                        <a:prstGeom prst="borderCallout2">
                          <a:avLst>
                            <a:gd name="adj1" fmla="val 6588"/>
                            <a:gd name="adj2" fmla="val -3569"/>
                            <a:gd name="adj3" fmla="val 6588"/>
                            <a:gd name="adj4" fmla="val -15565"/>
                            <a:gd name="adj5" fmla="val -73316"/>
                            <a:gd name="adj6" fmla="val -4537"/>
                          </a:avLst>
                        </a:prstGeom>
                        <a:solidFill>
                          <a:srgbClr val="FFFFFF"/>
                        </a:solidFill>
                        <a:ln w="9525" cap="flat" cmpd="sng">
                          <a:solidFill>
                            <a:srgbClr val="000000"/>
                          </a:solidFill>
                          <a:prstDash val="solid"/>
                          <a:miter/>
                          <a:headEnd type="none" w="med" len="med"/>
                          <a:tailEnd type="none" w="med" len="med"/>
                        </a:ln>
                      </wps:spPr>
                      <wps:txbx>
                        <w:txbxContent>
                          <w:p w14:paraId="318D9B35" w14:textId="77777777" w:rsidR="00AE52C0" w:rsidRDefault="00F1499D">
                            <w:pPr>
                              <w:ind w:firstLineChars="50" w:firstLine="105"/>
                            </w:pPr>
                            <w:r>
                              <w:rPr>
                                <w:rFonts w:hint="eastAsia"/>
                              </w:rPr>
                              <w:t>目录要求：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3240"/>
                              <w:gridCol w:w="3346"/>
                            </w:tblGrid>
                            <w:tr w:rsidR="00AE52C0" w14:paraId="291DB1E8" w14:textId="77777777">
                              <w:tc>
                                <w:tcPr>
                                  <w:tcW w:w="1908" w:type="dxa"/>
                                </w:tcPr>
                                <w:p w14:paraId="20881599" w14:textId="77777777" w:rsidR="00AE52C0" w:rsidRDefault="00F1499D">
                                  <w:pPr>
                                    <w:spacing w:before="60" w:after="60"/>
                                    <w:rPr>
                                      <w:sz w:val="20"/>
                                      <w:szCs w:val="20"/>
                                    </w:rPr>
                                  </w:pPr>
                                  <w:r>
                                    <w:rPr>
                                      <w:rFonts w:hint="eastAsia"/>
                                      <w:szCs w:val="21"/>
                                    </w:rPr>
                                    <w:t>项目名称</w:t>
                                  </w:r>
                                </w:p>
                              </w:tc>
                              <w:tc>
                                <w:tcPr>
                                  <w:tcW w:w="3240" w:type="dxa"/>
                                </w:tcPr>
                                <w:p w14:paraId="1FB16427" w14:textId="77777777" w:rsidR="00AE52C0" w:rsidRDefault="00F1499D">
                                  <w:pPr>
                                    <w:spacing w:before="60" w:after="60"/>
                                    <w:jc w:val="center"/>
                                    <w:rPr>
                                      <w:sz w:val="20"/>
                                      <w:szCs w:val="20"/>
                                    </w:rPr>
                                  </w:pPr>
                                  <w:r>
                                    <w:rPr>
                                      <w:rFonts w:hint="eastAsia"/>
                                      <w:sz w:val="20"/>
                                      <w:szCs w:val="20"/>
                                    </w:rPr>
                                    <w:t>示例</w:t>
                                  </w:r>
                                </w:p>
                              </w:tc>
                              <w:tc>
                                <w:tcPr>
                                  <w:tcW w:w="3346" w:type="dxa"/>
                                </w:tcPr>
                                <w:p w14:paraId="735BF046" w14:textId="77777777" w:rsidR="00AE52C0" w:rsidRDefault="00F1499D">
                                  <w:pPr>
                                    <w:spacing w:before="60" w:after="60"/>
                                    <w:jc w:val="center"/>
                                    <w:rPr>
                                      <w:sz w:val="20"/>
                                      <w:szCs w:val="20"/>
                                    </w:rPr>
                                  </w:pPr>
                                  <w:r>
                                    <w:rPr>
                                      <w:rFonts w:hint="eastAsia"/>
                                      <w:sz w:val="20"/>
                                      <w:szCs w:val="20"/>
                                    </w:rPr>
                                    <w:t>要</w:t>
                                  </w:r>
                                  <w:r>
                                    <w:rPr>
                                      <w:rFonts w:hint="eastAsia"/>
                                      <w:sz w:val="20"/>
                                      <w:szCs w:val="20"/>
                                    </w:rPr>
                                    <w:t xml:space="preserve">  </w:t>
                                  </w:r>
                                  <w:r>
                                    <w:rPr>
                                      <w:rFonts w:hint="eastAsia"/>
                                      <w:sz w:val="20"/>
                                      <w:szCs w:val="20"/>
                                    </w:rPr>
                                    <w:t>求</w:t>
                                  </w:r>
                                </w:p>
                              </w:tc>
                            </w:tr>
                            <w:tr w:rsidR="00AE52C0" w14:paraId="5180F1BB" w14:textId="77777777">
                              <w:trPr>
                                <w:trHeight w:val="901"/>
                              </w:trPr>
                              <w:tc>
                                <w:tcPr>
                                  <w:tcW w:w="1908" w:type="dxa"/>
                                </w:tcPr>
                                <w:p w14:paraId="733ECA26" w14:textId="77777777" w:rsidR="00AE52C0" w:rsidRDefault="00F1499D">
                                  <w:pPr>
                                    <w:spacing w:before="60" w:after="60"/>
                                    <w:jc w:val="center"/>
                                    <w:rPr>
                                      <w:sz w:val="20"/>
                                      <w:szCs w:val="20"/>
                                    </w:rPr>
                                  </w:pPr>
                                  <w:r>
                                    <w:rPr>
                                      <w:rFonts w:hint="eastAsia"/>
                                      <w:sz w:val="20"/>
                                      <w:szCs w:val="20"/>
                                    </w:rPr>
                                    <w:t>标题</w:t>
                                  </w:r>
                                </w:p>
                              </w:tc>
                              <w:tc>
                                <w:tcPr>
                                  <w:tcW w:w="3240" w:type="dxa"/>
                                </w:tcPr>
                                <w:p w14:paraId="4ADE0ED6" w14:textId="77777777" w:rsidR="00AE52C0" w:rsidRDefault="00F1499D">
                                  <w:pPr>
                                    <w:tabs>
                                      <w:tab w:val="right" w:leader="dot" w:pos="2667"/>
                                    </w:tabs>
                                    <w:spacing w:before="60" w:after="60"/>
                                    <w:rPr>
                                      <w:sz w:val="20"/>
                                      <w:szCs w:val="20"/>
                                    </w:rPr>
                                  </w:pPr>
                                  <w:r>
                                    <w:rPr>
                                      <w:rFonts w:hint="eastAsia"/>
                                      <w:sz w:val="20"/>
                                      <w:szCs w:val="20"/>
                                    </w:rPr>
                                    <w:t>目</w:t>
                                  </w:r>
                                  <w:r>
                                    <w:rPr>
                                      <w:rFonts w:hint="eastAsia"/>
                                      <w:sz w:val="20"/>
                                      <w:szCs w:val="20"/>
                                    </w:rPr>
                                    <w:t xml:space="preserve"> </w:t>
                                  </w:r>
                                  <w:r>
                                    <w:rPr>
                                      <w:rFonts w:hint="eastAsia"/>
                                      <w:sz w:val="20"/>
                                      <w:szCs w:val="20"/>
                                    </w:rPr>
                                    <w:t>录</w:t>
                                  </w:r>
                                </w:p>
                              </w:tc>
                              <w:tc>
                                <w:tcPr>
                                  <w:tcW w:w="3346" w:type="dxa"/>
                                </w:tcPr>
                                <w:p w14:paraId="43EC0B79" w14:textId="77777777" w:rsidR="00AE52C0" w:rsidRDefault="00F1499D">
                                  <w:pPr>
                                    <w:spacing w:before="60" w:after="60"/>
                                    <w:rPr>
                                      <w:sz w:val="20"/>
                                      <w:szCs w:val="20"/>
                                    </w:rPr>
                                  </w:pPr>
                                  <w:r>
                                    <w:rPr>
                                      <w:rFonts w:hint="eastAsia"/>
                                      <w:sz w:val="20"/>
                                      <w:szCs w:val="20"/>
                                    </w:rPr>
                                    <w:t>宋体三号加粗居中，</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c>
                            </w:tr>
                            <w:tr w:rsidR="00AE52C0" w14:paraId="4D035799" w14:textId="77777777">
                              <w:tc>
                                <w:tcPr>
                                  <w:tcW w:w="1908" w:type="dxa"/>
                                </w:tcPr>
                                <w:p w14:paraId="5AC6656E" w14:textId="77777777" w:rsidR="00AE52C0" w:rsidRDefault="00F1499D">
                                  <w:pPr>
                                    <w:spacing w:before="60" w:after="60"/>
                                    <w:jc w:val="center"/>
                                    <w:rPr>
                                      <w:sz w:val="20"/>
                                      <w:szCs w:val="20"/>
                                    </w:rPr>
                                  </w:pPr>
                                  <w:r>
                                    <w:rPr>
                                      <w:rFonts w:hint="eastAsia"/>
                                      <w:sz w:val="20"/>
                                      <w:szCs w:val="20"/>
                                    </w:rPr>
                                    <w:t>论文</w:t>
                                  </w:r>
                                  <w:r>
                                    <w:rPr>
                                      <w:sz w:val="20"/>
                                      <w:szCs w:val="20"/>
                                    </w:rPr>
                                    <w:t>总页数</w:t>
                                  </w:r>
                                </w:p>
                              </w:tc>
                              <w:tc>
                                <w:tcPr>
                                  <w:tcW w:w="3240" w:type="dxa"/>
                                </w:tcPr>
                                <w:p w14:paraId="082E0647" w14:textId="77777777" w:rsidR="00AE52C0" w:rsidRDefault="00F1499D">
                                  <w:pPr>
                                    <w:tabs>
                                      <w:tab w:val="right" w:leader="dot" w:pos="2667"/>
                                    </w:tabs>
                                    <w:spacing w:before="60" w:after="60"/>
                                    <w:rPr>
                                      <w:sz w:val="20"/>
                                      <w:szCs w:val="20"/>
                                    </w:rPr>
                                  </w:pPr>
                                  <w:r>
                                    <w:rPr>
                                      <w:rFonts w:hint="eastAsia"/>
                                      <w:sz w:val="20"/>
                                      <w:szCs w:val="20"/>
                                    </w:rPr>
                                    <w:t>论文</w:t>
                                  </w:r>
                                  <w:r>
                                    <w:rPr>
                                      <w:sz w:val="20"/>
                                      <w:szCs w:val="20"/>
                                    </w:rPr>
                                    <w:t>总页数：</w:t>
                                  </w:r>
                                  <w:r>
                                    <w:rPr>
                                      <w:rFonts w:hint="eastAsia"/>
                                      <w:sz w:val="20"/>
                                      <w:szCs w:val="20"/>
                                    </w:rPr>
                                    <w:t>XX</w:t>
                                  </w:r>
                                  <w:r>
                                    <w:rPr>
                                      <w:rFonts w:hint="eastAsia"/>
                                      <w:sz w:val="20"/>
                                      <w:szCs w:val="20"/>
                                    </w:rPr>
                                    <w:t>页，右对齐</w:t>
                                  </w:r>
                                </w:p>
                              </w:tc>
                              <w:tc>
                                <w:tcPr>
                                  <w:tcW w:w="3346" w:type="dxa"/>
                                </w:tcPr>
                                <w:p w14:paraId="68B3990C" w14:textId="77777777" w:rsidR="00AE52C0" w:rsidRDefault="00F1499D">
                                  <w:pPr>
                                    <w:spacing w:before="60" w:after="60"/>
                                    <w:rPr>
                                      <w:sz w:val="20"/>
                                      <w:szCs w:val="20"/>
                                    </w:rPr>
                                  </w:pPr>
                                  <w:r>
                                    <w:rPr>
                                      <w:rFonts w:hint="eastAsia"/>
                                      <w:sz w:val="20"/>
                                      <w:szCs w:val="20"/>
                                    </w:rPr>
                                    <w:t>宋体小四，</w:t>
                                  </w:r>
                                  <w:r>
                                    <w:rPr>
                                      <w:sz w:val="20"/>
                                      <w:szCs w:val="20"/>
                                    </w:rPr>
                                    <w:t>行距</w:t>
                                  </w:r>
                                  <w:r>
                                    <w:rPr>
                                      <w:rFonts w:hint="eastAsia"/>
                                      <w:sz w:val="20"/>
                                      <w:szCs w:val="20"/>
                                    </w:rPr>
                                    <w:t>固定值</w:t>
                                  </w:r>
                                  <w:r>
                                    <w:rPr>
                                      <w:rFonts w:hint="eastAsia"/>
                                      <w:sz w:val="20"/>
                                      <w:szCs w:val="20"/>
                                    </w:rPr>
                                    <w:t>20</w:t>
                                  </w:r>
                                  <w:r>
                                    <w:rPr>
                                      <w:rFonts w:hint="eastAsia"/>
                                      <w:sz w:val="20"/>
                                      <w:szCs w:val="20"/>
                                    </w:rPr>
                                    <w:t>磅。</w:t>
                                  </w:r>
                                </w:p>
                              </w:tc>
                            </w:tr>
                            <w:tr w:rsidR="00AE52C0" w14:paraId="67E244E9" w14:textId="77777777">
                              <w:tc>
                                <w:tcPr>
                                  <w:tcW w:w="1908" w:type="dxa"/>
                                </w:tcPr>
                                <w:p w14:paraId="14445430" w14:textId="77777777" w:rsidR="00AE52C0" w:rsidRDefault="00F1499D">
                                  <w:pPr>
                                    <w:spacing w:before="60" w:after="60"/>
                                    <w:jc w:val="center"/>
                                    <w:rPr>
                                      <w:sz w:val="20"/>
                                      <w:szCs w:val="20"/>
                                    </w:rPr>
                                  </w:pPr>
                                  <w:r>
                                    <w:rPr>
                                      <w:rFonts w:hint="eastAsia"/>
                                      <w:sz w:val="20"/>
                                      <w:szCs w:val="20"/>
                                    </w:rPr>
                                    <w:t>各章目录</w:t>
                                  </w:r>
                                </w:p>
                              </w:tc>
                              <w:tc>
                                <w:tcPr>
                                  <w:tcW w:w="3240" w:type="dxa"/>
                                </w:tcPr>
                                <w:p w14:paraId="1C5E737B" w14:textId="77777777" w:rsidR="00AE52C0" w:rsidRDefault="00F1499D">
                                  <w:pPr>
                                    <w:tabs>
                                      <w:tab w:val="right" w:leader="dot" w:pos="2667"/>
                                    </w:tabs>
                                    <w:spacing w:before="60" w:after="60"/>
                                    <w:rPr>
                                      <w:sz w:val="20"/>
                                      <w:szCs w:val="20"/>
                                    </w:rPr>
                                  </w:pPr>
                                  <w:r>
                                    <w:rPr>
                                      <w:rFonts w:hint="eastAsia"/>
                                      <w:sz w:val="20"/>
                                      <w:szCs w:val="20"/>
                                    </w:rPr>
                                    <w:t>第一章</w:t>
                                  </w:r>
                                  <w:r>
                                    <w:rPr>
                                      <w:rFonts w:hint="eastAsia"/>
                                      <w:sz w:val="20"/>
                                      <w:szCs w:val="20"/>
                                    </w:rPr>
                                    <w:t xml:space="preserve"> </w:t>
                                  </w:r>
                                  <w:r>
                                    <w:rPr>
                                      <w:rFonts w:hint="eastAsia"/>
                                      <w:sz w:val="20"/>
                                      <w:szCs w:val="20"/>
                                    </w:rPr>
                                    <w:t>绪论</w:t>
                                  </w:r>
                                  <w:r>
                                    <w:rPr>
                                      <w:sz w:val="20"/>
                                      <w:szCs w:val="20"/>
                                    </w:rPr>
                                    <w:t>……</w:t>
                                  </w:r>
                                  <w:proofErr w:type="gramStart"/>
                                  <w:r>
                                    <w:rPr>
                                      <w:sz w:val="20"/>
                                      <w:szCs w:val="20"/>
                                    </w:rPr>
                                    <w:t>…………</w:t>
                                  </w:r>
                                  <w:proofErr w:type="gramEnd"/>
                                  <w:r>
                                    <w:rPr>
                                      <w:rFonts w:hint="eastAsia"/>
                                      <w:sz w:val="20"/>
                                      <w:szCs w:val="20"/>
                                    </w:rPr>
                                    <w:t>1</w:t>
                                  </w:r>
                                  <w:r>
                                    <w:rPr>
                                      <w:rFonts w:hint="eastAsia"/>
                                      <w:sz w:val="20"/>
                                      <w:szCs w:val="20"/>
                                    </w:rPr>
                                    <w:t>，或</w:t>
                                  </w:r>
                                </w:p>
                                <w:p w14:paraId="6E80F871" w14:textId="77777777" w:rsidR="00AE52C0" w:rsidRDefault="00F1499D">
                                  <w:pPr>
                                    <w:tabs>
                                      <w:tab w:val="right" w:leader="dot" w:pos="2667"/>
                                    </w:tabs>
                                    <w:spacing w:before="60" w:after="60"/>
                                    <w:rPr>
                                      <w:sz w:val="20"/>
                                      <w:szCs w:val="20"/>
                                    </w:rPr>
                                  </w:pPr>
                                  <w:r>
                                    <w:rPr>
                                      <w:rFonts w:hint="eastAsia"/>
                                      <w:sz w:val="20"/>
                                      <w:szCs w:val="20"/>
                                    </w:rPr>
                                    <w:t>第一章</w:t>
                                  </w:r>
                                  <w:r>
                                    <w:rPr>
                                      <w:rFonts w:hint="eastAsia"/>
                                      <w:sz w:val="20"/>
                                      <w:szCs w:val="20"/>
                                    </w:rPr>
                                    <w:t xml:space="preserve"> </w:t>
                                  </w:r>
                                  <w:r>
                                    <w:rPr>
                                      <w:rFonts w:hint="eastAsia"/>
                                      <w:sz w:val="20"/>
                                      <w:szCs w:val="20"/>
                                    </w:rPr>
                                    <w:t>研究背景</w:t>
                                  </w:r>
                                  <w:r>
                                    <w:rPr>
                                      <w:sz w:val="20"/>
                                      <w:szCs w:val="20"/>
                                    </w:rPr>
                                    <w:t>……</w:t>
                                  </w:r>
                                  <w:proofErr w:type="gramStart"/>
                                  <w:r>
                                    <w:rPr>
                                      <w:sz w:val="20"/>
                                      <w:szCs w:val="20"/>
                                    </w:rPr>
                                    <w:t>……</w:t>
                                  </w:r>
                                  <w:proofErr w:type="gramEnd"/>
                                  <w:r>
                                    <w:rPr>
                                      <w:rFonts w:hint="eastAsia"/>
                                      <w:sz w:val="20"/>
                                      <w:szCs w:val="20"/>
                                    </w:rPr>
                                    <w:t>1</w:t>
                                  </w:r>
                                </w:p>
                              </w:tc>
                              <w:tc>
                                <w:tcPr>
                                  <w:tcW w:w="3346" w:type="dxa"/>
                                </w:tcPr>
                                <w:p w14:paraId="64C8012F" w14:textId="77777777" w:rsidR="00AE52C0" w:rsidRDefault="00F1499D">
                                  <w:pPr>
                                    <w:spacing w:before="60" w:after="60"/>
                                    <w:rPr>
                                      <w:sz w:val="20"/>
                                      <w:szCs w:val="20"/>
                                    </w:rPr>
                                  </w:pPr>
                                  <w:r>
                                    <w:rPr>
                                      <w:rFonts w:hint="eastAsia"/>
                                      <w:sz w:val="20"/>
                                      <w:szCs w:val="20"/>
                                    </w:rPr>
                                    <w:t>宋体小四，行距固定值</w:t>
                                  </w:r>
                                  <w:r>
                                    <w:rPr>
                                      <w:rFonts w:hint="eastAsia"/>
                                      <w:sz w:val="20"/>
                                      <w:szCs w:val="20"/>
                                    </w:rPr>
                                    <w:t>20</w:t>
                                  </w:r>
                                  <w:r>
                                    <w:rPr>
                                      <w:rFonts w:hint="eastAsia"/>
                                      <w:sz w:val="20"/>
                                      <w:szCs w:val="20"/>
                                    </w:rPr>
                                    <w:t>磅，两端对齐，页码右对齐</w:t>
                                  </w:r>
                                </w:p>
                              </w:tc>
                            </w:tr>
                            <w:tr w:rsidR="00AE52C0" w14:paraId="278A90BC" w14:textId="77777777">
                              <w:tc>
                                <w:tcPr>
                                  <w:tcW w:w="1908" w:type="dxa"/>
                                </w:tcPr>
                                <w:p w14:paraId="6E7A7A81" w14:textId="77777777" w:rsidR="00AE52C0" w:rsidRDefault="00F1499D">
                                  <w:pPr>
                                    <w:spacing w:before="60" w:after="60"/>
                                    <w:jc w:val="center"/>
                                    <w:rPr>
                                      <w:sz w:val="20"/>
                                      <w:szCs w:val="20"/>
                                    </w:rPr>
                                  </w:pPr>
                                  <w:r>
                                    <w:rPr>
                                      <w:rFonts w:hint="eastAsia"/>
                                      <w:sz w:val="20"/>
                                      <w:szCs w:val="20"/>
                                    </w:rPr>
                                    <w:t>二级标题目录</w:t>
                                  </w:r>
                                </w:p>
                              </w:tc>
                              <w:tc>
                                <w:tcPr>
                                  <w:tcW w:w="3240" w:type="dxa"/>
                                </w:tcPr>
                                <w:p w14:paraId="6BBA9B39" w14:textId="77777777" w:rsidR="00AE52C0" w:rsidRDefault="00F1499D">
                                  <w:pPr>
                                    <w:spacing w:before="60" w:after="60"/>
                                    <w:rPr>
                                      <w:sz w:val="20"/>
                                      <w:szCs w:val="20"/>
                                    </w:rPr>
                                  </w:pPr>
                                  <w:r>
                                    <w:rPr>
                                      <w:rFonts w:hint="eastAsia"/>
                                      <w:sz w:val="20"/>
                                      <w:szCs w:val="20"/>
                                    </w:rPr>
                                    <w:t xml:space="preserve">1.2 </w:t>
                                  </w:r>
                                  <w:r>
                                    <w:rPr>
                                      <w:rFonts w:hint="eastAsia"/>
                                      <w:sz w:val="20"/>
                                      <w:szCs w:val="20"/>
                                    </w:rPr>
                                    <w:t>文献概述</w:t>
                                  </w:r>
                                  <w:r>
                                    <w:rPr>
                                      <w:sz w:val="20"/>
                                      <w:szCs w:val="20"/>
                                    </w:rPr>
                                    <w:t>……</w:t>
                                  </w:r>
                                  <w:proofErr w:type="gramStart"/>
                                  <w:r>
                                    <w:rPr>
                                      <w:sz w:val="20"/>
                                      <w:szCs w:val="20"/>
                                    </w:rPr>
                                    <w:t>………</w:t>
                                  </w:r>
                                  <w:proofErr w:type="gramEnd"/>
                                  <w:r>
                                    <w:rPr>
                                      <w:rFonts w:hint="eastAsia"/>
                                      <w:sz w:val="20"/>
                                      <w:szCs w:val="20"/>
                                    </w:rPr>
                                    <w:t>10</w:t>
                                  </w:r>
                                  <w:r>
                                    <w:rPr>
                                      <w:rFonts w:hint="eastAsia"/>
                                      <w:sz w:val="20"/>
                                      <w:szCs w:val="20"/>
                                    </w:rPr>
                                    <w:t>，或</w:t>
                                  </w:r>
                                </w:p>
                                <w:p w14:paraId="70E1DD5A" w14:textId="77777777" w:rsidR="00AE52C0" w:rsidRDefault="00F1499D">
                                  <w:pPr>
                                    <w:spacing w:before="60" w:after="60"/>
                                    <w:rPr>
                                      <w:sz w:val="20"/>
                                      <w:szCs w:val="20"/>
                                    </w:rPr>
                                  </w:pPr>
                                  <w:r>
                                    <w:rPr>
                                      <w:rFonts w:hint="eastAsia"/>
                                      <w:sz w:val="20"/>
                                      <w:szCs w:val="20"/>
                                    </w:rPr>
                                    <w:t xml:space="preserve">2.1 </w:t>
                                  </w:r>
                                  <w:r>
                                    <w:rPr>
                                      <w:rFonts w:hint="eastAsia"/>
                                      <w:sz w:val="20"/>
                                      <w:szCs w:val="20"/>
                                    </w:rPr>
                                    <w:t>实验材料</w:t>
                                  </w:r>
                                  <w:r>
                                    <w:rPr>
                                      <w:sz w:val="20"/>
                                      <w:szCs w:val="20"/>
                                    </w:rPr>
                                    <w:t>……</w:t>
                                  </w:r>
                                  <w:proofErr w:type="gramStart"/>
                                  <w:r>
                                    <w:rPr>
                                      <w:sz w:val="20"/>
                                      <w:szCs w:val="20"/>
                                    </w:rPr>
                                    <w:t>………</w:t>
                                  </w:r>
                                  <w:proofErr w:type="gramEnd"/>
                                  <w:r>
                                    <w:rPr>
                                      <w:rFonts w:hint="eastAsia"/>
                                      <w:sz w:val="20"/>
                                      <w:szCs w:val="20"/>
                                    </w:rPr>
                                    <w:t>10</w:t>
                                  </w:r>
                                </w:p>
                              </w:tc>
                              <w:tc>
                                <w:tcPr>
                                  <w:tcW w:w="3346" w:type="dxa"/>
                                </w:tcPr>
                                <w:p w14:paraId="23F5CB72" w14:textId="77777777" w:rsidR="00AE52C0" w:rsidRDefault="00F1499D">
                                  <w:pPr>
                                    <w:spacing w:before="60" w:after="60"/>
                                    <w:rPr>
                                      <w:sz w:val="20"/>
                                      <w:szCs w:val="20"/>
                                    </w:rPr>
                                  </w:pPr>
                                  <w:r>
                                    <w:rPr>
                                      <w:rFonts w:hint="eastAsia"/>
                                      <w:sz w:val="20"/>
                                      <w:szCs w:val="20"/>
                                    </w:rPr>
                                    <w:t>宋体小四，缩进</w:t>
                                  </w:r>
                                  <w:r>
                                    <w:rPr>
                                      <w:sz w:val="20"/>
                                      <w:szCs w:val="20"/>
                                    </w:rPr>
                                    <w:t>2</w:t>
                                  </w:r>
                                  <w:r>
                                    <w:rPr>
                                      <w:rFonts w:hint="eastAsia"/>
                                      <w:sz w:val="20"/>
                                      <w:szCs w:val="20"/>
                                    </w:rPr>
                                    <w:t>个字符</w:t>
                                  </w:r>
                                  <w:r>
                                    <w:rPr>
                                      <w:sz w:val="20"/>
                                      <w:szCs w:val="20"/>
                                    </w:rPr>
                                    <w:t>，</w:t>
                                  </w:r>
                                  <w:r>
                                    <w:rPr>
                                      <w:rFonts w:hint="eastAsia"/>
                                      <w:sz w:val="20"/>
                                      <w:szCs w:val="20"/>
                                    </w:rPr>
                                    <w:t>行距固定值</w:t>
                                  </w:r>
                                  <w:r>
                                    <w:rPr>
                                      <w:rFonts w:hint="eastAsia"/>
                                      <w:sz w:val="20"/>
                                      <w:szCs w:val="20"/>
                                    </w:rPr>
                                    <w:t>20</w:t>
                                  </w:r>
                                  <w:r>
                                    <w:rPr>
                                      <w:rFonts w:hint="eastAsia"/>
                                      <w:sz w:val="20"/>
                                      <w:szCs w:val="20"/>
                                    </w:rPr>
                                    <w:t>磅，两端对齐，页码右对齐</w:t>
                                  </w:r>
                                </w:p>
                              </w:tc>
                            </w:tr>
                            <w:tr w:rsidR="00AE52C0" w14:paraId="54820A0B" w14:textId="77777777">
                              <w:tc>
                                <w:tcPr>
                                  <w:tcW w:w="1908" w:type="dxa"/>
                                </w:tcPr>
                                <w:p w14:paraId="09DF383E" w14:textId="77777777" w:rsidR="00AE52C0" w:rsidRDefault="00F1499D">
                                  <w:pPr>
                                    <w:spacing w:before="60" w:after="60"/>
                                    <w:jc w:val="center"/>
                                    <w:rPr>
                                      <w:sz w:val="20"/>
                                      <w:szCs w:val="20"/>
                                    </w:rPr>
                                  </w:pPr>
                                  <w:r>
                                    <w:rPr>
                                      <w:rFonts w:hint="eastAsia"/>
                                      <w:sz w:val="20"/>
                                      <w:szCs w:val="20"/>
                                    </w:rPr>
                                    <w:t>三级标题目录</w:t>
                                  </w:r>
                                </w:p>
                              </w:tc>
                              <w:tc>
                                <w:tcPr>
                                  <w:tcW w:w="3240" w:type="dxa"/>
                                </w:tcPr>
                                <w:p w14:paraId="537D61FD" w14:textId="77777777" w:rsidR="00AE52C0" w:rsidRDefault="00F1499D">
                                  <w:pPr>
                                    <w:spacing w:before="60" w:after="60"/>
                                    <w:rPr>
                                      <w:sz w:val="20"/>
                                      <w:szCs w:val="20"/>
                                    </w:rPr>
                                  </w:pPr>
                                  <w:r>
                                    <w:rPr>
                                      <w:rFonts w:hint="eastAsia"/>
                                      <w:sz w:val="20"/>
                                      <w:szCs w:val="20"/>
                                    </w:rPr>
                                    <w:t xml:space="preserve">1.2.3 </w:t>
                                  </w:r>
                                  <w:r>
                                    <w:rPr>
                                      <w:rFonts w:hint="eastAsia"/>
                                      <w:sz w:val="20"/>
                                      <w:szCs w:val="20"/>
                                    </w:rPr>
                                    <w:t>尚待解决的问题</w:t>
                                  </w:r>
                                  <w:r>
                                    <w:rPr>
                                      <w:sz w:val="20"/>
                                      <w:szCs w:val="20"/>
                                    </w:rPr>
                                    <w:t>……</w:t>
                                  </w:r>
                                  <w:r>
                                    <w:rPr>
                                      <w:rFonts w:hint="eastAsia"/>
                                      <w:sz w:val="20"/>
                                      <w:szCs w:val="20"/>
                                    </w:rPr>
                                    <w:t>10</w:t>
                                  </w:r>
                                  <w:r>
                                    <w:rPr>
                                      <w:rFonts w:hint="eastAsia"/>
                                      <w:sz w:val="20"/>
                                      <w:szCs w:val="20"/>
                                    </w:rPr>
                                    <w:t>，或</w:t>
                                  </w:r>
                                </w:p>
                                <w:p w14:paraId="0C24FAFC" w14:textId="77777777" w:rsidR="00AE52C0" w:rsidRDefault="00F1499D">
                                  <w:pPr>
                                    <w:spacing w:before="60" w:after="60"/>
                                    <w:rPr>
                                      <w:sz w:val="20"/>
                                      <w:szCs w:val="20"/>
                                    </w:rPr>
                                  </w:pPr>
                                  <w:r>
                                    <w:rPr>
                                      <w:rFonts w:hint="eastAsia"/>
                                      <w:sz w:val="20"/>
                                      <w:szCs w:val="20"/>
                                    </w:rPr>
                                    <w:t xml:space="preserve">2.2.2 </w:t>
                                  </w:r>
                                  <w:r>
                                    <w:rPr>
                                      <w:rFonts w:hint="eastAsia"/>
                                      <w:sz w:val="20"/>
                                      <w:szCs w:val="20"/>
                                    </w:rPr>
                                    <w:t>实验内容</w:t>
                                  </w:r>
                                  <w:r>
                                    <w:rPr>
                                      <w:sz w:val="20"/>
                                      <w:szCs w:val="20"/>
                                    </w:rPr>
                                    <w:t>……</w:t>
                                  </w:r>
                                  <w:proofErr w:type="gramStart"/>
                                  <w:r>
                                    <w:rPr>
                                      <w:sz w:val="20"/>
                                      <w:szCs w:val="20"/>
                                    </w:rPr>
                                    <w:t>………</w:t>
                                  </w:r>
                                  <w:proofErr w:type="gramEnd"/>
                                  <w:r>
                                    <w:rPr>
                                      <w:rFonts w:hint="eastAsia"/>
                                      <w:sz w:val="20"/>
                                      <w:szCs w:val="20"/>
                                    </w:rPr>
                                    <w:t>15</w:t>
                                  </w:r>
                                </w:p>
                              </w:tc>
                              <w:tc>
                                <w:tcPr>
                                  <w:tcW w:w="3346" w:type="dxa"/>
                                </w:tcPr>
                                <w:p w14:paraId="01BD4162" w14:textId="77777777" w:rsidR="00AE52C0" w:rsidRDefault="00F1499D">
                                  <w:pPr>
                                    <w:spacing w:before="60" w:after="60"/>
                                    <w:rPr>
                                      <w:sz w:val="20"/>
                                      <w:szCs w:val="20"/>
                                    </w:rPr>
                                  </w:pPr>
                                  <w:r>
                                    <w:rPr>
                                      <w:rFonts w:hint="eastAsia"/>
                                      <w:sz w:val="20"/>
                                      <w:szCs w:val="20"/>
                                    </w:rPr>
                                    <w:t>宋体小四，缩进</w:t>
                                  </w:r>
                                  <w:r>
                                    <w:rPr>
                                      <w:sz w:val="20"/>
                                      <w:szCs w:val="20"/>
                                    </w:rPr>
                                    <w:t>4</w:t>
                                  </w:r>
                                  <w:r>
                                    <w:rPr>
                                      <w:rFonts w:hint="eastAsia"/>
                                      <w:sz w:val="20"/>
                                      <w:szCs w:val="20"/>
                                    </w:rPr>
                                    <w:t>个字符</w:t>
                                  </w:r>
                                  <w:r>
                                    <w:rPr>
                                      <w:sz w:val="20"/>
                                      <w:szCs w:val="20"/>
                                    </w:rPr>
                                    <w:t>，</w:t>
                                  </w:r>
                                  <w:r>
                                    <w:rPr>
                                      <w:rFonts w:hint="eastAsia"/>
                                      <w:sz w:val="20"/>
                                      <w:szCs w:val="20"/>
                                    </w:rPr>
                                    <w:t>行距固定值</w:t>
                                  </w:r>
                                  <w:r>
                                    <w:rPr>
                                      <w:rFonts w:hint="eastAsia"/>
                                      <w:sz w:val="20"/>
                                      <w:szCs w:val="20"/>
                                    </w:rPr>
                                    <w:t>20</w:t>
                                  </w:r>
                                  <w:r>
                                    <w:rPr>
                                      <w:rFonts w:hint="eastAsia"/>
                                      <w:sz w:val="20"/>
                                      <w:szCs w:val="20"/>
                                    </w:rPr>
                                    <w:t>磅，两端对齐，页码右对齐</w:t>
                                  </w:r>
                                </w:p>
                              </w:tc>
                            </w:tr>
                            <w:tr w:rsidR="00AE52C0" w14:paraId="08FF4B8A" w14:textId="77777777">
                              <w:tc>
                                <w:tcPr>
                                  <w:tcW w:w="1908" w:type="dxa"/>
                                </w:tcPr>
                                <w:p w14:paraId="1BC81FBE" w14:textId="77777777" w:rsidR="00AE52C0" w:rsidRDefault="00F1499D">
                                  <w:pPr>
                                    <w:spacing w:before="60" w:after="60"/>
                                    <w:jc w:val="center"/>
                                    <w:rPr>
                                      <w:sz w:val="20"/>
                                      <w:szCs w:val="20"/>
                                    </w:rPr>
                                  </w:pPr>
                                  <w:r>
                                    <w:rPr>
                                      <w:rFonts w:hint="eastAsia"/>
                                      <w:sz w:val="20"/>
                                      <w:szCs w:val="20"/>
                                    </w:rPr>
                                    <w:t>四级标题目录</w:t>
                                  </w:r>
                                </w:p>
                              </w:tc>
                              <w:tc>
                                <w:tcPr>
                                  <w:tcW w:w="3240" w:type="dxa"/>
                                </w:tcPr>
                                <w:p w14:paraId="67767B09" w14:textId="77777777" w:rsidR="00AE52C0" w:rsidRDefault="00F1499D">
                                  <w:pPr>
                                    <w:spacing w:before="60" w:after="60"/>
                                    <w:rPr>
                                      <w:sz w:val="20"/>
                                      <w:szCs w:val="20"/>
                                    </w:rPr>
                                  </w:pPr>
                                  <w:r>
                                    <w:rPr>
                                      <w:rFonts w:hint="eastAsia"/>
                                      <w:sz w:val="20"/>
                                      <w:szCs w:val="20"/>
                                    </w:rPr>
                                    <w:t>正文不建议使用，</w:t>
                                  </w:r>
                                  <w:proofErr w:type="gramStart"/>
                                  <w:r>
                                    <w:rPr>
                                      <w:rFonts w:hint="eastAsia"/>
                                      <w:sz w:val="20"/>
                                      <w:szCs w:val="20"/>
                                    </w:rPr>
                                    <w:t>使用请</w:t>
                                  </w:r>
                                  <w:proofErr w:type="gramEnd"/>
                                  <w:r>
                                    <w:rPr>
                                      <w:rFonts w:hint="eastAsia"/>
                                      <w:sz w:val="20"/>
                                      <w:szCs w:val="20"/>
                                    </w:rPr>
                                    <w:t>不要显示</w:t>
                                  </w:r>
                                </w:p>
                              </w:tc>
                              <w:tc>
                                <w:tcPr>
                                  <w:tcW w:w="3346" w:type="dxa"/>
                                </w:tcPr>
                                <w:p w14:paraId="475AFF41" w14:textId="77777777" w:rsidR="00AE52C0" w:rsidRDefault="00F1499D">
                                  <w:pPr>
                                    <w:spacing w:before="60" w:after="60"/>
                                    <w:rPr>
                                      <w:sz w:val="20"/>
                                      <w:szCs w:val="20"/>
                                    </w:rPr>
                                  </w:pPr>
                                  <w:r>
                                    <w:rPr>
                                      <w:rFonts w:hint="eastAsia"/>
                                      <w:sz w:val="20"/>
                                      <w:szCs w:val="20"/>
                                    </w:rPr>
                                    <w:t>正文不建议使用，</w:t>
                                  </w:r>
                                  <w:proofErr w:type="gramStart"/>
                                  <w:r>
                                    <w:rPr>
                                      <w:rFonts w:hint="eastAsia"/>
                                      <w:sz w:val="20"/>
                                      <w:szCs w:val="20"/>
                                    </w:rPr>
                                    <w:t>使用请</w:t>
                                  </w:r>
                                  <w:proofErr w:type="gramEnd"/>
                                  <w:r>
                                    <w:rPr>
                                      <w:rFonts w:hint="eastAsia"/>
                                      <w:sz w:val="20"/>
                                      <w:szCs w:val="20"/>
                                    </w:rPr>
                                    <w:t>不要显示</w:t>
                                  </w:r>
                                </w:p>
                              </w:tc>
                            </w:tr>
                          </w:tbl>
                          <w:p w14:paraId="4501A854" w14:textId="77777777" w:rsidR="00AE52C0" w:rsidRDefault="00AE52C0">
                            <w:pPr>
                              <w:ind w:firstLineChars="50" w:firstLine="105"/>
                            </w:pPr>
                          </w:p>
                        </w:txbxContent>
                      </wps:txbx>
                      <wps:bodyPr wrap="square" upright="1"/>
                    </wps:wsp>
                  </a:graphicData>
                </a:graphic>
              </wp:anchor>
            </w:drawing>
          </mc:Choice>
          <mc:Fallback>
            <w:pict>
              <v:shape w14:anchorId="5D59EA09" id="自选图形 168" o:spid="_x0000_s1041" type="#_x0000_t48" style="position:absolute;left:0;text-align:left;margin-left:31.15pt;margin-top:2.2pt;width:454pt;height:294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" adj="-980,-15836,-3362,1423,-771,1423">
                <v:textbox>
                  <w:txbxContent>
                    <w:p w14:paraId="318D9B35" w14:textId="77777777" w:rsidR="00AE52C0" w:rsidRDefault="00F1499D">
                      <w:pPr>
                        <w:ind w:firstLineChars="50" w:firstLine="105"/>
                      </w:pPr>
                      <w:r>
                        <w:rPr>
                          <w:rFonts w:hint="eastAsia"/>
                        </w:rPr>
                        <w:t>目录要求：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3240"/>
                        <w:gridCol w:w="3346"/>
                      </w:tblGrid>
                      <w:tr w:rsidR="00AE52C0" w14:paraId="291DB1E8" w14:textId="77777777">
                        <w:tc>
                          <w:tcPr>
                            <w:tcW w:w="1908" w:type="dxa"/>
                          </w:tcPr>
                          <w:p w14:paraId="20881599" w14:textId="77777777" w:rsidR="00AE52C0" w:rsidRDefault="00F1499D">
                            <w:pPr>
                              <w:spacing w:before="60" w:after="60"/>
                              <w:rPr>
                                <w:sz w:val="20"/>
                                <w:szCs w:val="20"/>
                              </w:rPr>
                            </w:pPr>
                            <w:r>
                              <w:rPr>
                                <w:rFonts w:hint="eastAsia"/>
                                <w:szCs w:val="21"/>
                              </w:rPr>
                              <w:t>项目名称</w:t>
                            </w:r>
                          </w:p>
                        </w:tc>
                        <w:tc>
                          <w:tcPr>
                            <w:tcW w:w="3240" w:type="dxa"/>
                          </w:tcPr>
                          <w:p w14:paraId="1FB16427" w14:textId="77777777" w:rsidR="00AE52C0" w:rsidRDefault="00F1499D">
                            <w:pPr>
                              <w:spacing w:before="60" w:after="60"/>
                              <w:jc w:val="center"/>
                              <w:rPr>
                                <w:sz w:val="20"/>
                                <w:szCs w:val="20"/>
                              </w:rPr>
                            </w:pPr>
                            <w:r>
                              <w:rPr>
                                <w:rFonts w:hint="eastAsia"/>
                                <w:sz w:val="20"/>
                                <w:szCs w:val="20"/>
                              </w:rPr>
                              <w:t>示例</w:t>
                            </w:r>
                          </w:p>
                        </w:tc>
                        <w:tc>
                          <w:tcPr>
                            <w:tcW w:w="3346" w:type="dxa"/>
                          </w:tcPr>
                          <w:p w14:paraId="735BF046" w14:textId="77777777" w:rsidR="00AE52C0" w:rsidRDefault="00F1499D">
                            <w:pPr>
                              <w:spacing w:before="60" w:after="60"/>
                              <w:jc w:val="center"/>
                              <w:rPr>
                                <w:sz w:val="20"/>
                                <w:szCs w:val="20"/>
                              </w:rPr>
                            </w:pPr>
                            <w:r>
                              <w:rPr>
                                <w:rFonts w:hint="eastAsia"/>
                                <w:sz w:val="20"/>
                                <w:szCs w:val="20"/>
                              </w:rPr>
                              <w:t>要</w:t>
                            </w:r>
                            <w:r>
                              <w:rPr>
                                <w:rFonts w:hint="eastAsia"/>
                                <w:sz w:val="20"/>
                                <w:szCs w:val="20"/>
                              </w:rPr>
                              <w:t xml:space="preserve">  </w:t>
                            </w:r>
                            <w:r>
                              <w:rPr>
                                <w:rFonts w:hint="eastAsia"/>
                                <w:sz w:val="20"/>
                                <w:szCs w:val="20"/>
                              </w:rPr>
                              <w:t>求</w:t>
                            </w:r>
                          </w:p>
                        </w:tc>
                      </w:tr>
                      <w:tr w:rsidR="00AE52C0" w14:paraId="5180F1BB" w14:textId="77777777">
                        <w:trPr>
                          <w:trHeight w:val="901"/>
                        </w:trPr>
                        <w:tc>
                          <w:tcPr>
                            <w:tcW w:w="1908" w:type="dxa"/>
                          </w:tcPr>
                          <w:p w14:paraId="733ECA26" w14:textId="77777777" w:rsidR="00AE52C0" w:rsidRDefault="00F1499D">
                            <w:pPr>
                              <w:spacing w:before="60" w:after="60"/>
                              <w:jc w:val="center"/>
                              <w:rPr>
                                <w:sz w:val="20"/>
                                <w:szCs w:val="20"/>
                              </w:rPr>
                            </w:pPr>
                            <w:r>
                              <w:rPr>
                                <w:rFonts w:hint="eastAsia"/>
                                <w:sz w:val="20"/>
                                <w:szCs w:val="20"/>
                              </w:rPr>
                              <w:t>标题</w:t>
                            </w:r>
                          </w:p>
                        </w:tc>
                        <w:tc>
                          <w:tcPr>
                            <w:tcW w:w="3240" w:type="dxa"/>
                          </w:tcPr>
                          <w:p w14:paraId="4ADE0ED6" w14:textId="77777777" w:rsidR="00AE52C0" w:rsidRDefault="00F1499D">
                            <w:pPr>
                              <w:tabs>
                                <w:tab w:val="right" w:leader="dot" w:pos="2667"/>
                              </w:tabs>
                              <w:spacing w:before="60" w:after="60"/>
                              <w:rPr>
                                <w:sz w:val="20"/>
                                <w:szCs w:val="20"/>
                              </w:rPr>
                            </w:pPr>
                            <w:r>
                              <w:rPr>
                                <w:rFonts w:hint="eastAsia"/>
                                <w:sz w:val="20"/>
                                <w:szCs w:val="20"/>
                              </w:rPr>
                              <w:t>目</w:t>
                            </w:r>
                            <w:r>
                              <w:rPr>
                                <w:rFonts w:hint="eastAsia"/>
                                <w:sz w:val="20"/>
                                <w:szCs w:val="20"/>
                              </w:rPr>
                              <w:t xml:space="preserve"> </w:t>
                            </w:r>
                            <w:r>
                              <w:rPr>
                                <w:rFonts w:hint="eastAsia"/>
                                <w:sz w:val="20"/>
                                <w:szCs w:val="20"/>
                              </w:rPr>
                              <w:t>录</w:t>
                            </w:r>
                          </w:p>
                        </w:tc>
                        <w:tc>
                          <w:tcPr>
                            <w:tcW w:w="3346" w:type="dxa"/>
                          </w:tcPr>
                          <w:p w14:paraId="43EC0B79" w14:textId="77777777" w:rsidR="00AE52C0" w:rsidRDefault="00F1499D">
                            <w:pPr>
                              <w:spacing w:before="60" w:after="60"/>
                              <w:rPr>
                                <w:sz w:val="20"/>
                                <w:szCs w:val="20"/>
                              </w:rPr>
                            </w:pPr>
                            <w:r>
                              <w:rPr>
                                <w:rFonts w:hint="eastAsia"/>
                                <w:sz w:val="20"/>
                                <w:szCs w:val="20"/>
                              </w:rPr>
                              <w:t>宋体三号加粗居中，</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c>
                      </w:tr>
                      <w:tr w:rsidR="00AE52C0" w14:paraId="4D035799" w14:textId="77777777">
                        <w:tc>
                          <w:tcPr>
                            <w:tcW w:w="1908" w:type="dxa"/>
                          </w:tcPr>
                          <w:p w14:paraId="5AC6656E" w14:textId="77777777" w:rsidR="00AE52C0" w:rsidRDefault="00F1499D">
                            <w:pPr>
                              <w:spacing w:before="60" w:after="60"/>
                              <w:jc w:val="center"/>
                              <w:rPr>
                                <w:sz w:val="20"/>
                                <w:szCs w:val="20"/>
                              </w:rPr>
                            </w:pPr>
                            <w:r>
                              <w:rPr>
                                <w:rFonts w:hint="eastAsia"/>
                                <w:sz w:val="20"/>
                                <w:szCs w:val="20"/>
                              </w:rPr>
                              <w:t>论文</w:t>
                            </w:r>
                            <w:r>
                              <w:rPr>
                                <w:sz w:val="20"/>
                                <w:szCs w:val="20"/>
                              </w:rPr>
                              <w:t>总页数</w:t>
                            </w:r>
                          </w:p>
                        </w:tc>
                        <w:tc>
                          <w:tcPr>
                            <w:tcW w:w="3240" w:type="dxa"/>
                          </w:tcPr>
                          <w:p w14:paraId="082E0647" w14:textId="77777777" w:rsidR="00AE52C0" w:rsidRDefault="00F1499D">
                            <w:pPr>
                              <w:tabs>
                                <w:tab w:val="right" w:leader="dot" w:pos="2667"/>
                              </w:tabs>
                              <w:spacing w:before="60" w:after="60"/>
                              <w:rPr>
                                <w:sz w:val="20"/>
                                <w:szCs w:val="20"/>
                              </w:rPr>
                            </w:pPr>
                            <w:r>
                              <w:rPr>
                                <w:rFonts w:hint="eastAsia"/>
                                <w:sz w:val="20"/>
                                <w:szCs w:val="20"/>
                              </w:rPr>
                              <w:t>论文</w:t>
                            </w:r>
                            <w:r>
                              <w:rPr>
                                <w:sz w:val="20"/>
                                <w:szCs w:val="20"/>
                              </w:rPr>
                              <w:t>总页数：</w:t>
                            </w:r>
                            <w:r>
                              <w:rPr>
                                <w:rFonts w:hint="eastAsia"/>
                                <w:sz w:val="20"/>
                                <w:szCs w:val="20"/>
                              </w:rPr>
                              <w:t>XX</w:t>
                            </w:r>
                            <w:r>
                              <w:rPr>
                                <w:rFonts w:hint="eastAsia"/>
                                <w:sz w:val="20"/>
                                <w:szCs w:val="20"/>
                              </w:rPr>
                              <w:t>页，右对齐</w:t>
                            </w:r>
                          </w:p>
                        </w:tc>
                        <w:tc>
                          <w:tcPr>
                            <w:tcW w:w="3346" w:type="dxa"/>
                          </w:tcPr>
                          <w:p w14:paraId="68B3990C" w14:textId="77777777" w:rsidR="00AE52C0" w:rsidRDefault="00F1499D">
                            <w:pPr>
                              <w:spacing w:before="60" w:after="60"/>
                              <w:rPr>
                                <w:sz w:val="20"/>
                                <w:szCs w:val="20"/>
                              </w:rPr>
                            </w:pPr>
                            <w:r>
                              <w:rPr>
                                <w:rFonts w:hint="eastAsia"/>
                                <w:sz w:val="20"/>
                                <w:szCs w:val="20"/>
                              </w:rPr>
                              <w:t>宋体小四，</w:t>
                            </w:r>
                            <w:r>
                              <w:rPr>
                                <w:sz w:val="20"/>
                                <w:szCs w:val="20"/>
                              </w:rPr>
                              <w:t>行距</w:t>
                            </w:r>
                            <w:r>
                              <w:rPr>
                                <w:rFonts w:hint="eastAsia"/>
                                <w:sz w:val="20"/>
                                <w:szCs w:val="20"/>
                              </w:rPr>
                              <w:t>固定值</w:t>
                            </w:r>
                            <w:r>
                              <w:rPr>
                                <w:rFonts w:hint="eastAsia"/>
                                <w:sz w:val="20"/>
                                <w:szCs w:val="20"/>
                              </w:rPr>
                              <w:t>20</w:t>
                            </w:r>
                            <w:r>
                              <w:rPr>
                                <w:rFonts w:hint="eastAsia"/>
                                <w:sz w:val="20"/>
                                <w:szCs w:val="20"/>
                              </w:rPr>
                              <w:t>磅。</w:t>
                            </w:r>
                          </w:p>
                        </w:tc>
                      </w:tr>
                      <w:tr w:rsidR="00AE52C0" w14:paraId="67E244E9" w14:textId="77777777">
                        <w:tc>
                          <w:tcPr>
                            <w:tcW w:w="1908" w:type="dxa"/>
                          </w:tcPr>
                          <w:p w14:paraId="14445430" w14:textId="77777777" w:rsidR="00AE52C0" w:rsidRDefault="00F1499D">
                            <w:pPr>
                              <w:spacing w:before="60" w:after="60"/>
                              <w:jc w:val="center"/>
                              <w:rPr>
                                <w:sz w:val="20"/>
                                <w:szCs w:val="20"/>
                              </w:rPr>
                            </w:pPr>
                            <w:r>
                              <w:rPr>
                                <w:rFonts w:hint="eastAsia"/>
                                <w:sz w:val="20"/>
                                <w:szCs w:val="20"/>
                              </w:rPr>
                              <w:t>各章目录</w:t>
                            </w:r>
                          </w:p>
                        </w:tc>
                        <w:tc>
                          <w:tcPr>
                            <w:tcW w:w="3240" w:type="dxa"/>
                          </w:tcPr>
                          <w:p w14:paraId="1C5E737B" w14:textId="77777777" w:rsidR="00AE52C0" w:rsidRDefault="00F1499D">
                            <w:pPr>
                              <w:tabs>
                                <w:tab w:val="right" w:leader="dot" w:pos="2667"/>
                              </w:tabs>
                              <w:spacing w:before="60" w:after="60"/>
                              <w:rPr>
                                <w:sz w:val="20"/>
                                <w:szCs w:val="20"/>
                              </w:rPr>
                            </w:pPr>
                            <w:r>
                              <w:rPr>
                                <w:rFonts w:hint="eastAsia"/>
                                <w:sz w:val="20"/>
                                <w:szCs w:val="20"/>
                              </w:rPr>
                              <w:t>第一章</w:t>
                            </w:r>
                            <w:r>
                              <w:rPr>
                                <w:rFonts w:hint="eastAsia"/>
                                <w:sz w:val="20"/>
                                <w:szCs w:val="20"/>
                              </w:rPr>
                              <w:t xml:space="preserve"> </w:t>
                            </w:r>
                            <w:r>
                              <w:rPr>
                                <w:rFonts w:hint="eastAsia"/>
                                <w:sz w:val="20"/>
                                <w:szCs w:val="20"/>
                              </w:rPr>
                              <w:t>绪论</w:t>
                            </w:r>
                            <w:r>
                              <w:rPr>
                                <w:sz w:val="20"/>
                                <w:szCs w:val="20"/>
                              </w:rPr>
                              <w:t>……</w:t>
                            </w:r>
                            <w:proofErr w:type="gramStart"/>
                            <w:r>
                              <w:rPr>
                                <w:sz w:val="20"/>
                                <w:szCs w:val="20"/>
                              </w:rPr>
                              <w:t>…………</w:t>
                            </w:r>
                            <w:proofErr w:type="gramEnd"/>
                            <w:r>
                              <w:rPr>
                                <w:rFonts w:hint="eastAsia"/>
                                <w:sz w:val="20"/>
                                <w:szCs w:val="20"/>
                              </w:rPr>
                              <w:t>1</w:t>
                            </w:r>
                            <w:r>
                              <w:rPr>
                                <w:rFonts w:hint="eastAsia"/>
                                <w:sz w:val="20"/>
                                <w:szCs w:val="20"/>
                              </w:rPr>
                              <w:t>，或</w:t>
                            </w:r>
                          </w:p>
                          <w:p w14:paraId="6E80F871" w14:textId="77777777" w:rsidR="00AE52C0" w:rsidRDefault="00F1499D">
                            <w:pPr>
                              <w:tabs>
                                <w:tab w:val="right" w:leader="dot" w:pos="2667"/>
                              </w:tabs>
                              <w:spacing w:before="60" w:after="60"/>
                              <w:rPr>
                                <w:sz w:val="20"/>
                                <w:szCs w:val="20"/>
                              </w:rPr>
                            </w:pPr>
                            <w:r>
                              <w:rPr>
                                <w:rFonts w:hint="eastAsia"/>
                                <w:sz w:val="20"/>
                                <w:szCs w:val="20"/>
                              </w:rPr>
                              <w:t>第一章</w:t>
                            </w:r>
                            <w:r>
                              <w:rPr>
                                <w:rFonts w:hint="eastAsia"/>
                                <w:sz w:val="20"/>
                                <w:szCs w:val="20"/>
                              </w:rPr>
                              <w:t xml:space="preserve"> </w:t>
                            </w:r>
                            <w:r>
                              <w:rPr>
                                <w:rFonts w:hint="eastAsia"/>
                                <w:sz w:val="20"/>
                                <w:szCs w:val="20"/>
                              </w:rPr>
                              <w:t>研究背景</w:t>
                            </w:r>
                            <w:r>
                              <w:rPr>
                                <w:sz w:val="20"/>
                                <w:szCs w:val="20"/>
                              </w:rPr>
                              <w:t>……</w:t>
                            </w:r>
                            <w:proofErr w:type="gramStart"/>
                            <w:r>
                              <w:rPr>
                                <w:sz w:val="20"/>
                                <w:szCs w:val="20"/>
                              </w:rPr>
                              <w:t>……</w:t>
                            </w:r>
                            <w:proofErr w:type="gramEnd"/>
                            <w:r>
                              <w:rPr>
                                <w:rFonts w:hint="eastAsia"/>
                                <w:sz w:val="20"/>
                                <w:szCs w:val="20"/>
                              </w:rPr>
                              <w:t>1</w:t>
                            </w:r>
                          </w:p>
                        </w:tc>
                        <w:tc>
                          <w:tcPr>
                            <w:tcW w:w="3346" w:type="dxa"/>
                          </w:tcPr>
                          <w:p w14:paraId="64C8012F" w14:textId="77777777" w:rsidR="00AE52C0" w:rsidRDefault="00F1499D">
                            <w:pPr>
                              <w:spacing w:before="60" w:after="60"/>
                              <w:rPr>
                                <w:sz w:val="20"/>
                                <w:szCs w:val="20"/>
                              </w:rPr>
                            </w:pPr>
                            <w:r>
                              <w:rPr>
                                <w:rFonts w:hint="eastAsia"/>
                                <w:sz w:val="20"/>
                                <w:szCs w:val="20"/>
                              </w:rPr>
                              <w:t>宋体小四，行距固定值</w:t>
                            </w:r>
                            <w:r>
                              <w:rPr>
                                <w:rFonts w:hint="eastAsia"/>
                                <w:sz w:val="20"/>
                                <w:szCs w:val="20"/>
                              </w:rPr>
                              <w:t>20</w:t>
                            </w:r>
                            <w:r>
                              <w:rPr>
                                <w:rFonts w:hint="eastAsia"/>
                                <w:sz w:val="20"/>
                                <w:szCs w:val="20"/>
                              </w:rPr>
                              <w:t>磅，两端对齐，页码右对齐</w:t>
                            </w:r>
                          </w:p>
                        </w:tc>
                      </w:tr>
                      <w:tr w:rsidR="00AE52C0" w14:paraId="278A90BC" w14:textId="77777777">
                        <w:tc>
                          <w:tcPr>
                            <w:tcW w:w="1908" w:type="dxa"/>
                          </w:tcPr>
                          <w:p w14:paraId="6E7A7A81" w14:textId="77777777" w:rsidR="00AE52C0" w:rsidRDefault="00F1499D">
                            <w:pPr>
                              <w:spacing w:before="60" w:after="60"/>
                              <w:jc w:val="center"/>
                              <w:rPr>
                                <w:sz w:val="20"/>
                                <w:szCs w:val="20"/>
                              </w:rPr>
                            </w:pPr>
                            <w:r>
                              <w:rPr>
                                <w:rFonts w:hint="eastAsia"/>
                                <w:sz w:val="20"/>
                                <w:szCs w:val="20"/>
                              </w:rPr>
                              <w:t>二级标题目录</w:t>
                            </w:r>
                          </w:p>
                        </w:tc>
                        <w:tc>
                          <w:tcPr>
                            <w:tcW w:w="3240" w:type="dxa"/>
                          </w:tcPr>
                          <w:p w14:paraId="6BBA9B39" w14:textId="77777777" w:rsidR="00AE52C0" w:rsidRDefault="00F1499D">
                            <w:pPr>
                              <w:spacing w:before="60" w:after="60"/>
                              <w:rPr>
                                <w:sz w:val="20"/>
                                <w:szCs w:val="20"/>
                              </w:rPr>
                            </w:pPr>
                            <w:r>
                              <w:rPr>
                                <w:rFonts w:hint="eastAsia"/>
                                <w:sz w:val="20"/>
                                <w:szCs w:val="20"/>
                              </w:rPr>
                              <w:t xml:space="preserve">1.2 </w:t>
                            </w:r>
                            <w:r>
                              <w:rPr>
                                <w:rFonts w:hint="eastAsia"/>
                                <w:sz w:val="20"/>
                                <w:szCs w:val="20"/>
                              </w:rPr>
                              <w:t>文献概述</w:t>
                            </w:r>
                            <w:r>
                              <w:rPr>
                                <w:sz w:val="20"/>
                                <w:szCs w:val="20"/>
                              </w:rPr>
                              <w:t>……</w:t>
                            </w:r>
                            <w:proofErr w:type="gramStart"/>
                            <w:r>
                              <w:rPr>
                                <w:sz w:val="20"/>
                                <w:szCs w:val="20"/>
                              </w:rPr>
                              <w:t>………</w:t>
                            </w:r>
                            <w:proofErr w:type="gramEnd"/>
                            <w:r>
                              <w:rPr>
                                <w:rFonts w:hint="eastAsia"/>
                                <w:sz w:val="20"/>
                                <w:szCs w:val="20"/>
                              </w:rPr>
                              <w:t>10</w:t>
                            </w:r>
                            <w:r>
                              <w:rPr>
                                <w:rFonts w:hint="eastAsia"/>
                                <w:sz w:val="20"/>
                                <w:szCs w:val="20"/>
                              </w:rPr>
                              <w:t>，或</w:t>
                            </w:r>
                          </w:p>
                          <w:p w14:paraId="70E1DD5A" w14:textId="77777777" w:rsidR="00AE52C0" w:rsidRDefault="00F1499D">
                            <w:pPr>
                              <w:spacing w:before="60" w:after="60"/>
                              <w:rPr>
                                <w:sz w:val="20"/>
                                <w:szCs w:val="20"/>
                              </w:rPr>
                            </w:pPr>
                            <w:r>
                              <w:rPr>
                                <w:rFonts w:hint="eastAsia"/>
                                <w:sz w:val="20"/>
                                <w:szCs w:val="20"/>
                              </w:rPr>
                              <w:t xml:space="preserve">2.1 </w:t>
                            </w:r>
                            <w:r>
                              <w:rPr>
                                <w:rFonts w:hint="eastAsia"/>
                                <w:sz w:val="20"/>
                                <w:szCs w:val="20"/>
                              </w:rPr>
                              <w:t>实验材料</w:t>
                            </w:r>
                            <w:r>
                              <w:rPr>
                                <w:sz w:val="20"/>
                                <w:szCs w:val="20"/>
                              </w:rPr>
                              <w:t>……</w:t>
                            </w:r>
                            <w:proofErr w:type="gramStart"/>
                            <w:r>
                              <w:rPr>
                                <w:sz w:val="20"/>
                                <w:szCs w:val="20"/>
                              </w:rPr>
                              <w:t>………</w:t>
                            </w:r>
                            <w:proofErr w:type="gramEnd"/>
                            <w:r>
                              <w:rPr>
                                <w:rFonts w:hint="eastAsia"/>
                                <w:sz w:val="20"/>
                                <w:szCs w:val="20"/>
                              </w:rPr>
                              <w:t>10</w:t>
                            </w:r>
                          </w:p>
                        </w:tc>
                        <w:tc>
                          <w:tcPr>
                            <w:tcW w:w="3346" w:type="dxa"/>
                          </w:tcPr>
                          <w:p w14:paraId="23F5CB72" w14:textId="77777777" w:rsidR="00AE52C0" w:rsidRDefault="00F1499D">
                            <w:pPr>
                              <w:spacing w:before="60" w:after="60"/>
                              <w:rPr>
                                <w:sz w:val="20"/>
                                <w:szCs w:val="20"/>
                              </w:rPr>
                            </w:pPr>
                            <w:r>
                              <w:rPr>
                                <w:rFonts w:hint="eastAsia"/>
                                <w:sz w:val="20"/>
                                <w:szCs w:val="20"/>
                              </w:rPr>
                              <w:t>宋体小四，缩进</w:t>
                            </w:r>
                            <w:r>
                              <w:rPr>
                                <w:sz w:val="20"/>
                                <w:szCs w:val="20"/>
                              </w:rPr>
                              <w:t>2</w:t>
                            </w:r>
                            <w:r>
                              <w:rPr>
                                <w:rFonts w:hint="eastAsia"/>
                                <w:sz w:val="20"/>
                                <w:szCs w:val="20"/>
                              </w:rPr>
                              <w:t>个字符</w:t>
                            </w:r>
                            <w:r>
                              <w:rPr>
                                <w:sz w:val="20"/>
                                <w:szCs w:val="20"/>
                              </w:rPr>
                              <w:t>，</w:t>
                            </w:r>
                            <w:r>
                              <w:rPr>
                                <w:rFonts w:hint="eastAsia"/>
                                <w:sz w:val="20"/>
                                <w:szCs w:val="20"/>
                              </w:rPr>
                              <w:t>行距固定值</w:t>
                            </w:r>
                            <w:r>
                              <w:rPr>
                                <w:rFonts w:hint="eastAsia"/>
                                <w:sz w:val="20"/>
                                <w:szCs w:val="20"/>
                              </w:rPr>
                              <w:t>20</w:t>
                            </w:r>
                            <w:r>
                              <w:rPr>
                                <w:rFonts w:hint="eastAsia"/>
                                <w:sz w:val="20"/>
                                <w:szCs w:val="20"/>
                              </w:rPr>
                              <w:t>磅，两端对齐，页码右对齐</w:t>
                            </w:r>
                          </w:p>
                        </w:tc>
                      </w:tr>
                      <w:tr w:rsidR="00AE52C0" w14:paraId="54820A0B" w14:textId="77777777">
                        <w:tc>
                          <w:tcPr>
                            <w:tcW w:w="1908" w:type="dxa"/>
                          </w:tcPr>
                          <w:p w14:paraId="09DF383E" w14:textId="77777777" w:rsidR="00AE52C0" w:rsidRDefault="00F1499D">
                            <w:pPr>
                              <w:spacing w:before="60" w:after="60"/>
                              <w:jc w:val="center"/>
                              <w:rPr>
                                <w:sz w:val="20"/>
                                <w:szCs w:val="20"/>
                              </w:rPr>
                            </w:pPr>
                            <w:r>
                              <w:rPr>
                                <w:rFonts w:hint="eastAsia"/>
                                <w:sz w:val="20"/>
                                <w:szCs w:val="20"/>
                              </w:rPr>
                              <w:t>三级标题目录</w:t>
                            </w:r>
                          </w:p>
                        </w:tc>
                        <w:tc>
                          <w:tcPr>
                            <w:tcW w:w="3240" w:type="dxa"/>
                          </w:tcPr>
                          <w:p w14:paraId="537D61FD" w14:textId="77777777" w:rsidR="00AE52C0" w:rsidRDefault="00F1499D">
                            <w:pPr>
                              <w:spacing w:before="60" w:after="60"/>
                              <w:rPr>
                                <w:sz w:val="20"/>
                                <w:szCs w:val="20"/>
                              </w:rPr>
                            </w:pPr>
                            <w:r>
                              <w:rPr>
                                <w:rFonts w:hint="eastAsia"/>
                                <w:sz w:val="20"/>
                                <w:szCs w:val="20"/>
                              </w:rPr>
                              <w:t xml:space="preserve">1.2.3 </w:t>
                            </w:r>
                            <w:r>
                              <w:rPr>
                                <w:rFonts w:hint="eastAsia"/>
                                <w:sz w:val="20"/>
                                <w:szCs w:val="20"/>
                              </w:rPr>
                              <w:t>尚待解决的问题</w:t>
                            </w:r>
                            <w:r>
                              <w:rPr>
                                <w:sz w:val="20"/>
                                <w:szCs w:val="20"/>
                              </w:rPr>
                              <w:t>……</w:t>
                            </w:r>
                            <w:r>
                              <w:rPr>
                                <w:rFonts w:hint="eastAsia"/>
                                <w:sz w:val="20"/>
                                <w:szCs w:val="20"/>
                              </w:rPr>
                              <w:t>10</w:t>
                            </w:r>
                            <w:r>
                              <w:rPr>
                                <w:rFonts w:hint="eastAsia"/>
                                <w:sz w:val="20"/>
                                <w:szCs w:val="20"/>
                              </w:rPr>
                              <w:t>，或</w:t>
                            </w:r>
                          </w:p>
                          <w:p w14:paraId="0C24FAFC" w14:textId="77777777" w:rsidR="00AE52C0" w:rsidRDefault="00F1499D">
                            <w:pPr>
                              <w:spacing w:before="60" w:after="60"/>
                              <w:rPr>
                                <w:sz w:val="20"/>
                                <w:szCs w:val="20"/>
                              </w:rPr>
                            </w:pPr>
                            <w:r>
                              <w:rPr>
                                <w:rFonts w:hint="eastAsia"/>
                                <w:sz w:val="20"/>
                                <w:szCs w:val="20"/>
                              </w:rPr>
                              <w:t xml:space="preserve">2.2.2 </w:t>
                            </w:r>
                            <w:r>
                              <w:rPr>
                                <w:rFonts w:hint="eastAsia"/>
                                <w:sz w:val="20"/>
                                <w:szCs w:val="20"/>
                              </w:rPr>
                              <w:t>实验内容</w:t>
                            </w:r>
                            <w:r>
                              <w:rPr>
                                <w:sz w:val="20"/>
                                <w:szCs w:val="20"/>
                              </w:rPr>
                              <w:t>……</w:t>
                            </w:r>
                            <w:proofErr w:type="gramStart"/>
                            <w:r>
                              <w:rPr>
                                <w:sz w:val="20"/>
                                <w:szCs w:val="20"/>
                              </w:rPr>
                              <w:t>………</w:t>
                            </w:r>
                            <w:proofErr w:type="gramEnd"/>
                            <w:r>
                              <w:rPr>
                                <w:rFonts w:hint="eastAsia"/>
                                <w:sz w:val="20"/>
                                <w:szCs w:val="20"/>
                              </w:rPr>
                              <w:t>15</w:t>
                            </w:r>
                          </w:p>
                        </w:tc>
                        <w:tc>
                          <w:tcPr>
                            <w:tcW w:w="3346" w:type="dxa"/>
                          </w:tcPr>
                          <w:p w14:paraId="01BD4162" w14:textId="77777777" w:rsidR="00AE52C0" w:rsidRDefault="00F1499D">
                            <w:pPr>
                              <w:spacing w:before="60" w:after="60"/>
                              <w:rPr>
                                <w:sz w:val="20"/>
                                <w:szCs w:val="20"/>
                              </w:rPr>
                            </w:pPr>
                            <w:r>
                              <w:rPr>
                                <w:rFonts w:hint="eastAsia"/>
                                <w:sz w:val="20"/>
                                <w:szCs w:val="20"/>
                              </w:rPr>
                              <w:t>宋体小四，缩进</w:t>
                            </w:r>
                            <w:r>
                              <w:rPr>
                                <w:sz w:val="20"/>
                                <w:szCs w:val="20"/>
                              </w:rPr>
                              <w:t>4</w:t>
                            </w:r>
                            <w:r>
                              <w:rPr>
                                <w:rFonts w:hint="eastAsia"/>
                                <w:sz w:val="20"/>
                                <w:szCs w:val="20"/>
                              </w:rPr>
                              <w:t>个字符</w:t>
                            </w:r>
                            <w:r>
                              <w:rPr>
                                <w:sz w:val="20"/>
                                <w:szCs w:val="20"/>
                              </w:rPr>
                              <w:t>，</w:t>
                            </w:r>
                            <w:r>
                              <w:rPr>
                                <w:rFonts w:hint="eastAsia"/>
                                <w:sz w:val="20"/>
                                <w:szCs w:val="20"/>
                              </w:rPr>
                              <w:t>行距固定值</w:t>
                            </w:r>
                            <w:r>
                              <w:rPr>
                                <w:rFonts w:hint="eastAsia"/>
                                <w:sz w:val="20"/>
                                <w:szCs w:val="20"/>
                              </w:rPr>
                              <w:t>20</w:t>
                            </w:r>
                            <w:r>
                              <w:rPr>
                                <w:rFonts w:hint="eastAsia"/>
                                <w:sz w:val="20"/>
                                <w:szCs w:val="20"/>
                              </w:rPr>
                              <w:t>磅，两端对齐，页码右对齐</w:t>
                            </w:r>
                          </w:p>
                        </w:tc>
                      </w:tr>
                      <w:tr w:rsidR="00AE52C0" w14:paraId="08FF4B8A" w14:textId="77777777">
                        <w:tc>
                          <w:tcPr>
                            <w:tcW w:w="1908" w:type="dxa"/>
                          </w:tcPr>
                          <w:p w14:paraId="1BC81FBE" w14:textId="77777777" w:rsidR="00AE52C0" w:rsidRDefault="00F1499D">
                            <w:pPr>
                              <w:spacing w:before="60" w:after="60"/>
                              <w:jc w:val="center"/>
                              <w:rPr>
                                <w:sz w:val="20"/>
                                <w:szCs w:val="20"/>
                              </w:rPr>
                            </w:pPr>
                            <w:r>
                              <w:rPr>
                                <w:rFonts w:hint="eastAsia"/>
                                <w:sz w:val="20"/>
                                <w:szCs w:val="20"/>
                              </w:rPr>
                              <w:t>四级标题目录</w:t>
                            </w:r>
                          </w:p>
                        </w:tc>
                        <w:tc>
                          <w:tcPr>
                            <w:tcW w:w="3240" w:type="dxa"/>
                          </w:tcPr>
                          <w:p w14:paraId="67767B09" w14:textId="77777777" w:rsidR="00AE52C0" w:rsidRDefault="00F1499D">
                            <w:pPr>
                              <w:spacing w:before="60" w:after="60"/>
                              <w:rPr>
                                <w:sz w:val="20"/>
                                <w:szCs w:val="20"/>
                              </w:rPr>
                            </w:pPr>
                            <w:r>
                              <w:rPr>
                                <w:rFonts w:hint="eastAsia"/>
                                <w:sz w:val="20"/>
                                <w:szCs w:val="20"/>
                              </w:rPr>
                              <w:t>正文不建议使用，</w:t>
                            </w:r>
                            <w:proofErr w:type="gramStart"/>
                            <w:r>
                              <w:rPr>
                                <w:rFonts w:hint="eastAsia"/>
                                <w:sz w:val="20"/>
                                <w:szCs w:val="20"/>
                              </w:rPr>
                              <w:t>使用请</w:t>
                            </w:r>
                            <w:proofErr w:type="gramEnd"/>
                            <w:r>
                              <w:rPr>
                                <w:rFonts w:hint="eastAsia"/>
                                <w:sz w:val="20"/>
                                <w:szCs w:val="20"/>
                              </w:rPr>
                              <w:t>不要显示</w:t>
                            </w:r>
                          </w:p>
                        </w:tc>
                        <w:tc>
                          <w:tcPr>
                            <w:tcW w:w="3346" w:type="dxa"/>
                          </w:tcPr>
                          <w:p w14:paraId="475AFF41" w14:textId="77777777" w:rsidR="00AE52C0" w:rsidRDefault="00F1499D">
                            <w:pPr>
                              <w:spacing w:before="60" w:after="60"/>
                              <w:rPr>
                                <w:sz w:val="20"/>
                                <w:szCs w:val="20"/>
                              </w:rPr>
                            </w:pPr>
                            <w:r>
                              <w:rPr>
                                <w:rFonts w:hint="eastAsia"/>
                                <w:sz w:val="20"/>
                                <w:szCs w:val="20"/>
                              </w:rPr>
                              <w:t>正文不建议使用，</w:t>
                            </w:r>
                            <w:proofErr w:type="gramStart"/>
                            <w:r>
                              <w:rPr>
                                <w:rFonts w:hint="eastAsia"/>
                                <w:sz w:val="20"/>
                                <w:szCs w:val="20"/>
                              </w:rPr>
                              <w:t>使用请</w:t>
                            </w:r>
                            <w:proofErr w:type="gramEnd"/>
                            <w:r>
                              <w:rPr>
                                <w:rFonts w:hint="eastAsia"/>
                                <w:sz w:val="20"/>
                                <w:szCs w:val="20"/>
                              </w:rPr>
                              <w:t>不要显示</w:t>
                            </w:r>
                          </w:p>
                        </w:tc>
                      </w:tr>
                    </w:tbl>
                    <w:p w14:paraId="4501A854" w14:textId="77777777" w:rsidR="00AE52C0" w:rsidRDefault="00AE52C0">
                      <w:pPr>
                        <w:ind w:firstLineChars="50" w:firstLine="105"/>
                      </w:pPr>
                    </w:p>
                  </w:txbxContent>
                </v:textbox>
              </v:shape>
            </w:pict>
          </mc:Fallback>
        </mc:AlternateContent>
      </w:r>
      <w:r>
        <w:rPr>
          <w:color w:val="000000"/>
        </w:rPr>
        <w:br w:type="page"/>
      </w:r>
      <w:bookmarkStart w:id="26" w:name="_Toc487102576"/>
      <w:r>
        <w:rPr>
          <w:rFonts w:ascii="宋体" w:hAnsi="宋体" w:hint="eastAsia"/>
          <w:b/>
          <w:noProof/>
          <w:sz w:val="32"/>
          <w:szCs w:val="32"/>
        </w:rPr>
        <w:lastRenderedPageBreak/>
        <mc:AlternateContent>
          <mc:Choice Requires="wps">
            <w:drawing>
              <wp:anchor distT="0" distB="0" distL="114300" distR="114300" simplePos="0" relativeHeight="251672064" behindDoc="0" locked="0" layoutInCell="1" allowOverlap="1" wp14:anchorId="4F821532" wp14:editId="12D0D2A5">
                <wp:simplePos x="0" y="0"/>
                <wp:positionH relativeFrom="column">
                  <wp:posOffset>1857286</wp:posOffset>
                </wp:positionH>
                <wp:positionV relativeFrom="paragraph">
                  <wp:posOffset>354566</wp:posOffset>
                </wp:positionV>
                <wp:extent cx="4514082" cy="1191260"/>
                <wp:effectExtent l="876300" t="133350" r="20320" b="27940"/>
                <wp:wrapNone/>
                <wp:docPr id="37" name="自选图形 151"/>
                <wp:cNvGraphicFramePr/>
                <a:graphic xmlns:a="http://schemas.openxmlformats.org/drawingml/2006/main">
                  <a:graphicData uri="http://schemas.microsoft.com/office/word/2010/wordprocessingShape">
                    <wps:wsp>
                      <wps:cNvSpPr/>
                      <wps:spPr>
                        <a:xfrm>
                          <a:off x="0" y="0"/>
                          <a:ext cx="4514082" cy="1191260"/>
                        </a:xfrm>
                        <a:prstGeom prst="borderCallout2">
                          <a:avLst>
                            <a:gd name="adj1" fmla="val 7741"/>
                            <a:gd name="adj2" fmla="val -3463"/>
                            <a:gd name="adj3" fmla="val 7741"/>
                            <a:gd name="adj4" fmla="val -15088"/>
                            <a:gd name="adj5" fmla="val -9935"/>
                            <a:gd name="adj6" fmla="val -19042"/>
                          </a:avLst>
                        </a:prstGeom>
                        <a:solidFill>
                          <a:srgbClr val="FFFFFF"/>
                        </a:solidFill>
                        <a:ln w="9525" cap="flat" cmpd="sng">
                          <a:solidFill>
                            <a:srgbClr val="000000"/>
                          </a:solidFill>
                          <a:prstDash val="solid"/>
                          <a:miter/>
                          <a:headEnd type="none" w="med" len="med"/>
                          <a:tailEnd type="none" w="med" len="med"/>
                        </a:ln>
                      </wps:spPr>
                      <wps:txbx>
                        <w:txbxContent>
                          <w:p w14:paraId="76676E18" w14:textId="77777777" w:rsidR="00AE52C0" w:rsidRDefault="00F1499D">
                            <w:pPr>
                              <w:ind w:firstLineChars="50" w:firstLine="105"/>
                            </w:pPr>
                            <w:r>
                              <w:rPr>
                                <w:rFonts w:hint="eastAsia"/>
                              </w:rPr>
                              <w:t>一级标题：</w:t>
                            </w:r>
                          </w:p>
                          <w:tbl>
                            <w:tblPr>
                              <w:tblW w:w="6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5"/>
                              <w:gridCol w:w="5334"/>
                            </w:tblGrid>
                            <w:tr w:rsidR="00AE52C0" w14:paraId="590000BC" w14:textId="77777777">
                              <w:trPr>
                                <w:trHeight w:val="556"/>
                              </w:trPr>
                              <w:tc>
                                <w:tcPr>
                                  <w:tcW w:w="1625" w:type="dxa"/>
                                </w:tcPr>
                                <w:p w14:paraId="78F78387" w14:textId="77777777" w:rsidR="00AE52C0" w:rsidRDefault="00F1499D">
                                  <w:pPr>
                                    <w:spacing w:line="400" w:lineRule="exact"/>
                                    <w:jc w:val="center"/>
                                    <w:rPr>
                                      <w:sz w:val="20"/>
                                      <w:szCs w:val="20"/>
                                    </w:rPr>
                                  </w:pPr>
                                  <w:r>
                                    <w:rPr>
                                      <w:rFonts w:hint="eastAsia"/>
                                      <w:sz w:val="20"/>
                                      <w:szCs w:val="20"/>
                                    </w:rPr>
                                    <w:t>示例</w:t>
                                  </w:r>
                                </w:p>
                              </w:tc>
                              <w:tc>
                                <w:tcPr>
                                  <w:tcW w:w="5334" w:type="dxa"/>
                                </w:tcPr>
                                <w:p w14:paraId="4A7DD923" w14:textId="77777777" w:rsidR="00AE52C0" w:rsidRDefault="00F1499D">
                                  <w:pPr>
                                    <w:spacing w:line="400" w:lineRule="exact"/>
                                    <w:jc w:val="center"/>
                                    <w:rPr>
                                      <w:sz w:val="20"/>
                                      <w:szCs w:val="20"/>
                                    </w:rPr>
                                  </w:pPr>
                                  <w:r>
                                    <w:rPr>
                                      <w:rFonts w:hint="eastAsia"/>
                                      <w:sz w:val="20"/>
                                      <w:szCs w:val="20"/>
                                    </w:rPr>
                                    <w:t>要求</w:t>
                                  </w:r>
                                </w:p>
                              </w:tc>
                            </w:tr>
                            <w:tr w:rsidR="00AE52C0" w14:paraId="451E035B" w14:textId="77777777">
                              <w:tc>
                                <w:tcPr>
                                  <w:tcW w:w="1625" w:type="dxa"/>
                                </w:tcPr>
                                <w:p w14:paraId="70291126" w14:textId="77777777" w:rsidR="00AE52C0" w:rsidRDefault="00F1499D">
                                  <w:pPr>
                                    <w:rPr>
                                      <w:sz w:val="20"/>
                                      <w:szCs w:val="20"/>
                                    </w:rPr>
                                  </w:pPr>
                                  <w:r>
                                    <w:rPr>
                                      <w:rFonts w:hint="eastAsia"/>
                                      <w:sz w:val="20"/>
                                      <w:szCs w:val="20"/>
                                    </w:rPr>
                                    <w:t>第一章</w:t>
                                  </w:r>
                                  <w:r>
                                    <w:rPr>
                                      <w:rFonts w:hint="eastAsia"/>
                                      <w:sz w:val="20"/>
                                      <w:szCs w:val="20"/>
                                    </w:rPr>
                                    <w:t xml:space="preserve"> </w:t>
                                  </w:r>
                                  <w:r>
                                    <w:rPr>
                                      <w:rFonts w:hint="eastAsia"/>
                                      <w:sz w:val="20"/>
                                      <w:szCs w:val="20"/>
                                    </w:rPr>
                                    <w:t>×××</w:t>
                                  </w:r>
                                </w:p>
                              </w:tc>
                              <w:tc>
                                <w:tcPr>
                                  <w:tcW w:w="5334" w:type="dxa"/>
                                </w:tcPr>
                                <w:p w14:paraId="7283CB5F"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三号</w:t>
                                  </w:r>
                                  <w:r>
                                    <w:rPr>
                                      <w:rFonts w:hint="eastAsia"/>
                                      <w:sz w:val="20"/>
                                      <w:szCs w:val="20"/>
                                    </w:rPr>
                                    <w:t xml:space="preserve"> </w:t>
                                  </w:r>
                                  <w:r>
                                    <w:rPr>
                                      <w:rFonts w:hint="eastAsia"/>
                                      <w:sz w:val="20"/>
                                      <w:szCs w:val="20"/>
                                    </w:rPr>
                                    <w:t>加粗</w:t>
                                  </w:r>
                                  <w:r>
                                    <w:rPr>
                                      <w:rFonts w:hint="eastAsia"/>
                                      <w:sz w:val="20"/>
                                      <w:szCs w:val="20"/>
                                    </w:rPr>
                                    <w:t xml:space="preserve"> </w:t>
                                  </w:r>
                                  <w:r>
                                    <w:rPr>
                                      <w:rFonts w:hint="eastAsia"/>
                                      <w:sz w:val="20"/>
                                      <w:szCs w:val="20"/>
                                    </w:rPr>
                                    <w:t>居中，行距固定值</w:t>
                                  </w:r>
                                  <w:r>
                                    <w:rPr>
                                      <w:rFonts w:hint="eastAsia"/>
                                      <w:sz w:val="20"/>
                                      <w:szCs w:val="20"/>
                                    </w:rPr>
                                    <w:t>20</w:t>
                                  </w:r>
                                  <w:r>
                                    <w:rPr>
                                      <w:rFonts w:hint="eastAsia"/>
                                      <w:sz w:val="20"/>
                                      <w:szCs w:val="20"/>
                                    </w:rPr>
                                    <w:t>磅，</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w:t>
                                  </w:r>
                                  <w:r>
                                    <w:rPr>
                                      <w:rFonts w:hint="eastAsia"/>
                                      <w:sz w:val="20"/>
                                      <w:szCs w:val="20"/>
                                    </w:rPr>
                                    <w:t>章序号与</w:t>
                                  </w:r>
                                  <w:proofErr w:type="gramStart"/>
                                  <w:r>
                                    <w:rPr>
                                      <w:rFonts w:hint="eastAsia"/>
                                      <w:sz w:val="20"/>
                                      <w:szCs w:val="20"/>
                                    </w:rPr>
                                    <w:t>章名间空一个</w:t>
                                  </w:r>
                                  <w:proofErr w:type="gramEnd"/>
                                  <w:r>
                                    <w:rPr>
                                      <w:rFonts w:hint="eastAsia"/>
                                      <w:sz w:val="20"/>
                                      <w:szCs w:val="20"/>
                                    </w:rPr>
                                    <w:t>空格。</w:t>
                                  </w:r>
                                </w:p>
                              </w:tc>
                            </w:tr>
                          </w:tbl>
                          <w:p w14:paraId="2B73A00A" w14:textId="77777777" w:rsidR="00AE52C0" w:rsidRDefault="00AE52C0">
                            <w:pPr>
                              <w:ind w:firstLineChars="50" w:firstLine="105"/>
                            </w:pPr>
                          </w:p>
                        </w:txbxContent>
                      </wps:txbx>
                      <wps:bodyPr wrap="square" upright="1"/>
                    </wps:wsp>
                  </a:graphicData>
                </a:graphic>
                <wp14:sizeRelH relativeFrom="margin">
                  <wp14:pctWidth>0</wp14:pctWidth>
                </wp14:sizeRelH>
              </wp:anchor>
            </w:drawing>
          </mc:Choice>
          <mc:Fallback>
            <w:pict>
              <v:shape w14:anchorId="4F821532" id="自选图形 151" o:spid="_x0000_s1042" type="#_x0000_t48" style="position:absolute;left:0;text-align:left;margin-left:146.25pt;margin-top:27.9pt;width:355.45pt;height:93.8pt;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" adj="-4113,-2146,-3259,1672,-748,1672">
                <v:textbox>
                  <w:txbxContent>
                    <w:p w14:paraId="76676E18" w14:textId="77777777" w:rsidR="00AE52C0" w:rsidRDefault="00F1499D">
                      <w:pPr>
                        <w:ind w:firstLineChars="50" w:firstLine="105"/>
                      </w:pPr>
                      <w:r>
                        <w:rPr>
                          <w:rFonts w:hint="eastAsia"/>
                        </w:rPr>
                        <w:t>一级标题：</w:t>
                      </w:r>
                    </w:p>
                    <w:tbl>
                      <w:tblPr>
                        <w:tblW w:w="6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5"/>
                        <w:gridCol w:w="5334"/>
                      </w:tblGrid>
                      <w:tr w:rsidR="00AE52C0" w14:paraId="590000BC" w14:textId="77777777">
                        <w:trPr>
                          <w:trHeight w:val="556"/>
                        </w:trPr>
                        <w:tc>
                          <w:tcPr>
                            <w:tcW w:w="1625" w:type="dxa"/>
                          </w:tcPr>
                          <w:p w14:paraId="78F78387" w14:textId="77777777" w:rsidR="00AE52C0" w:rsidRDefault="00F1499D">
                            <w:pPr>
                              <w:spacing w:line="400" w:lineRule="exact"/>
                              <w:jc w:val="center"/>
                              <w:rPr>
                                <w:sz w:val="20"/>
                                <w:szCs w:val="20"/>
                              </w:rPr>
                            </w:pPr>
                            <w:r>
                              <w:rPr>
                                <w:rFonts w:hint="eastAsia"/>
                                <w:sz w:val="20"/>
                                <w:szCs w:val="20"/>
                              </w:rPr>
                              <w:t>示例</w:t>
                            </w:r>
                          </w:p>
                        </w:tc>
                        <w:tc>
                          <w:tcPr>
                            <w:tcW w:w="5334" w:type="dxa"/>
                          </w:tcPr>
                          <w:p w14:paraId="4A7DD923" w14:textId="77777777" w:rsidR="00AE52C0" w:rsidRDefault="00F1499D">
                            <w:pPr>
                              <w:spacing w:line="400" w:lineRule="exact"/>
                              <w:jc w:val="center"/>
                              <w:rPr>
                                <w:sz w:val="20"/>
                                <w:szCs w:val="20"/>
                              </w:rPr>
                            </w:pPr>
                            <w:r>
                              <w:rPr>
                                <w:rFonts w:hint="eastAsia"/>
                                <w:sz w:val="20"/>
                                <w:szCs w:val="20"/>
                              </w:rPr>
                              <w:t>要求</w:t>
                            </w:r>
                          </w:p>
                        </w:tc>
                      </w:tr>
                      <w:tr w:rsidR="00AE52C0" w14:paraId="451E035B" w14:textId="77777777">
                        <w:tc>
                          <w:tcPr>
                            <w:tcW w:w="1625" w:type="dxa"/>
                          </w:tcPr>
                          <w:p w14:paraId="70291126" w14:textId="77777777" w:rsidR="00AE52C0" w:rsidRDefault="00F1499D">
                            <w:pPr>
                              <w:rPr>
                                <w:sz w:val="20"/>
                                <w:szCs w:val="20"/>
                              </w:rPr>
                            </w:pPr>
                            <w:r>
                              <w:rPr>
                                <w:rFonts w:hint="eastAsia"/>
                                <w:sz w:val="20"/>
                                <w:szCs w:val="20"/>
                              </w:rPr>
                              <w:t>第一章</w:t>
                            </w:r>
                            <w:r>
                              <w:rPr>
                                <w:rFonts w:hint="eastAsia"/>
                                <w:sz w:val="20"/>
                                <w:szCs w:val="20"/>
                              </w:rPr>
                              <w:t xml:space="preserve"> </w:t>
                            </w:r>
                            <w:r>
                              <w:rPr>
                                <w:rFonts w:hint="eastAsia"/>
                                <w:sz w:val="20"/>
                                <w:szCs w:val="20"/>
                              </w:rPr>
                              <w:t>×××</w:t>
                            </w:r>
                          </w:p>
                        </w:tc>
                        <w:tc>
                          <w:tcPr>
                            <w:tcW w:w="5334" w:type="dxa"/>
                          </w:tcPr>
                          <w:p w14:paraId="7283CB5F"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三号</w:t>
                            </w:r>
                            <w:r>
                              <w:rPr>
                                <w:rFonts w:hint="eastAsia"/>
                                <w:sz w:val="20"/>
                                <w:szCs w:val="20"/>
                              </w:rPr>
                              <w:t xml:space="preserve"> </w:t>
                            </w:r>
                            <w:r>
                              <w:rPr>
                                <w:rFonts w:hint="eastAsia"/>
                                <w:sz w:val="20"/>
                                <w:szCs w:val="20"/>
                              </w:rPr>
                              <w:t>加粗</w:t>
                            </w:r>
                            <w:r>
                              <w:rPr>
                                <w:rFonts w:hint="eastAsia"/>
                                <w:sz w:val="20"/>
                                <w:szCs w:val="20"/>
                              </w:rPr>
                              <w:t xml:space="preserve"> </w:t>
                            </w:r>
                            <w:r>
                              <w:rPr>
                                <w:rFonts w:hint="eastAsia"/>
                                <w:sz w:val="20"/>
                                <w:szCs w:val="20"/>
                              </w:rPr>
                              <w:t>居中，行距固定值</w:t>
                            </w:r>
                            <w:r>
                              <w:rPr>
                                <w:rFonts w:hint="eastAsia"/>
                                <w:sz w:val="20"/>
                                <w:szCs w:val="20"/>
                              </w:rPr>
                              <w:t>20</w:t>
                            </w:r>
                            <w:r>
                              <w:rPr>
                                <w:rFonts w:hint="eastAsia"/>
                                <w:sz w:val="20"/>
                                <w:szCs w:val="20"/>
                              </w:rPr>
                              <w:t>磅，</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w:t>
                            </w:r>
                            <w:r>
                              <w:rPr>
                                <w:rFonts w:hint="eastAsia"/>
                                <w:sz w:val="20"/>
                                <w:szCs w:val="20"/>
                              </w:rPr>
                              <w:t>章序号与</w:t>
                            </w:r>
                            <w:proofErr w:type="gramStart"/>
                            <w:r>
                              <w:rPr>
                                <w:rFonts w:hint="eastAsia"/>
                                <w:sz w:val="20"/>
                                <w:szCs w:val="20"/>
                              </w:rPr>
                              <w:t>章名间空一个</w:t>
                            </w:r>
                            <w:proofErr w:type="gramEnd"/>
                            <w:r>
                              <w:rPr>
                                <w:rFonts w:hint="eastAsia"/>
                                <w:sz w:val="20"/>
                                <w:szCs w:val="20"/>
                              </w:rPr>
                              <w:t>空格。</w:t>
                            </w:r>
                          </w:p>
                        </w:tc>
                      </w:tr>
                    </w:tbl>
                    <w:p w14:paraId="2B73A00A" w14:textId="77777777" w:rsidR="00AE52C0" w:rsidRDefault="00AE52C0">
                      <w:pPr>
                        <w:ind w:firstLineChars="50" w:firstLine="105"/>
                      </w:pPr>
                    </w:p>
                  </w:txbxContent>
                </v:textbox>
              </v:shape>
            </w:pict>
          </mc:Fallback>
        </mc:AlternateContent>
      </w:r>
      <w:r>
        <w:rPr>
          <w:rFonts w:hint="eastAsia"/>
          <w:b/>
          <w:sz w:val="32"/>
          <w:szCs w:val="32"/>
        </w:rPr>
        <w:t>第一章</w:t>
      </w:r>
      <w:r>
        <w:rPr>
          <w:rFonts w:hint="eastAsia"/>
          <w:b/>
          <w:sz w:val="32"/>
          <w:szCs w:val="32"/>
        </w:rPr>
        <w:t xml:space="preserve"> </w:t>
      </w:r>
      <w:r>
        <w:rPr>
          <w:rFonts w:hint="eastAsia"/>
          <w:b/>
          <w:sz w:val="32"/>
          <w:szCs w:val="32"/>
        </w:rPr>
        <w:t>绪论</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20AADA51" w14:textId="77777777" w:rsidR="00AE52C0" w:rsidRDefault="00F1499D">
      <w:pPr>
        <w:spacing w:beforeLines="50" w:before="156" w:afterLines="50" w:after="156" w:line="400" w:lineRule="exact"/>
        <w:outlineLvl w:val="1"/>
        <w:rPr>
          <w:rFonts w:ascii="宋体" w:hAnsi="宋体" w:hint="eastAsia"/>
          <w:b/>
          <w:sz w:val="28"/>
          <w:szCs w:val="28"/>
        </w:rPr>
      </w:pPr>
      <w:bookmarkStart w:id="27" w:name="_Toc321400990"/>
      <w:bookmarkStart w:id="28" w:name="_Toc323475925"/>
      <w:bookmarkStart w:id="29" w:name="_Toc320541043"/>
      <w:bookmarkStart w:id="30" w:name="_Toc320540645"/>
      <w:bookmarkStart w:id="31" w:name="_Toc320552925"/>
      <w:bookmarkStart w:id="32" w:name="_Toc323475819"/>
      <w:bookmarkStart w:id="33" w:name="_Toc320540764"/>
      <w:bookmarkStart w:id="34" w:name="_Toc211345771"/>
      <w:bookmarkStart w:id="35" w:name="_Toc320540991"/>
      <w:bookmarkStart w:id="36" w:name="_Toc320714606"/>
      <w:bookmarkStart w:id="37" w:name="_Toc320540806"/>
      <w:bookmarkStart w:id="38" w:name="_Toc323481117"/>
      <w:bookmarkStart w:id="39" w:name="_Toc487102577"/>
      <w:r>
        <w:rPr>
          <w:rFonts w:eastAsia="黑体"/>
          <w:b/>
          <w:sz w:val="28"/>
          <w:szCs w:val="28"/>
        </w:rPr>
        <w:t>1.1</w:t>
      </w:r>
      <w:r>
        <w:rPr>
          <w:rFonts w:eastAsia="黑体" w:hint="eastAsia"/>
          <w:b/>
          <w:sz w:val="28"/>
          <w:szCs w:val="28"/>
        </w:rPr>
        <w:t xml:space="preserve"> </w:t>
      </w:r>
      <w:r>
        <w:rPr>
          <w:rFonts w:ascii="宋体" w:hAnsi="宋体" w:hint="eastAsia"/>
          <w:b/>
          <w:sz w:val="28"/>
          <w:szCs w:val="28"/>
        </w:rPr>
        <w:t>课题研究的重要意义</w:t>
      </w:r>
      <w:bookmarkEnd w:id="27"/>
      <w:bookmarkEnd w:id="28"/>
      <w:bookmarkEnd w:id="29"/>
      <w:bookmarkEnd w:id="30"/>
      <w:bookmarkEnd w:id="31"/>
      <w:bookmarkEnd w:id="32"/>
      <w:bookmarkEnd w:id="33"/>
      <w:bookmarkEnd w:id="34"/>
      <w:bookmarkEnd w:id="35"/>
      <w:bookmarkEnd w:id="36"/>
      <w:bookmarkEnd w:id="37"/>
      <w:bookmarkEnd w:id="38"/>
      <w:bookmarkEnd w:id="39"/>
    </w:p>
    <w:p w14:paraId="55861411"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本课题来源于20XX年XXX公益性气象行业专项“</w:t>
      </w:r>
      <w:r>
        <w:rPr>
          <w:rFonts w:ascii="宋体" w:hAnsi="宋体"/>
          <w:sz w:val="24"/>
        </w:rPr>
        <w:t>冰雪自动化观测</w:t>
      </w:r>
      <w:r>
        <w:rPr>
          <w:rFonts w:ascii="宋体" w:hAnsi="宋体" w:hint="eastAsia"/>
          <w:sz w:val="24"/>
        </w:rPr>
        <w:t>技术</w:t>
      </w:r>
      <w:r>
        <w:rPr>
          <w:rFonts w:ascii="宋体" w:hAnsi="宋体"/>
          <w:sz w:val="24"/>
        </w:rPr>
        <w:t>研究</w:t>
      </w:r>
      <w:r>
        <w:rPr>
          <w:rFonts w:ascii="宋体" w:hAnsi="宋体" w:hint="eastAsia"/>
          <w:sz w:val="24"/>
        </w:rPr>
        <w:t>”（项目编号：XXXXXX）。</w:t>
      </w:r>
    </w:p>
    <w:p w14:paraId="13BCA453" w14:textId="77777777" w:rsidR="00AE52C0" w:rsidRDefault="00F1499D">
      <w:pPr>
        <w:autoSpaceDE w:val="0"/>
        <w:autoSpaceDN w:val="0"/>
        <w:adjustRightInd w:val="0"/>
        <w:spacing w:line="400" w:lineRule="exact"/>
        <w:ind w:firstLine="420"/>
        <w:jc w:val="left"/>
        <w:rPr>
          <w:rFonts w:ascii="宋体" w:hAnsi="宋体" w:hint="eastAsia"/>
          <w:color w:val="000000"/>
          <w:sz w:val="24"/>
        </w:rPr>
      </w:pPr>
      <w:r>
        <w:rPr>
          <w:rFonts w:ascii="宋体" w:hAnsi="宋体" w:hint="eastAsia"/>
          <w:b/>
          <w:noProof/>
          <w:sz w:val="32"/>
          <w:szCs w:val="32"/>
        </w:rPr>
        <mc:AlternateContent>
          <mc:Choice Requires="wps">
            <w:drawing>
              <wp:anchor distT="0" distB="0" distL="114300" distR="114300" simplePos="0" relativeHeight="251674112" behindDoc="0" locked="0" layoutInCell="1" allowOverlap="1" wp14:anchorId="18160DAF" wp14:editId="2117BA35">
                <wp:simplePos x="0" y="0"/>
                <wp:positionH relativeFrom="column">
                  <wp:posOffset>229235</wp:posOffset>
                </wp:positionH>
                <wp:positionV relativeFrom="paragraph">
                  <wp:posOffset>1262380</wp:posOffset>
                </wp:positionV>
                <wp:extent cx="5875020" cy="1272540"/>
                <wp:effectExtent l="924560" t="144780" r="20320" b="11430"/>
                <wp:wrapNone/>
                <wp:docPr id="39" name="自选图形 151"/>
                <wp:cNvGraphicFramePr/>
                <a:graphic xmlns:a="http://schemas.openxmlformats.org/drawingml/2006/main">
                  <a:graphicData uri="http://schemas.microsoft.com/office/word/2010/wordprocessingShape">
                    <wps:wsp>
                      <wps:cNvSpPr/>
                      <wps:spPr>
                        <a:xfrm>
                          <a:off x="0" y="0"/>
                          <a:ext cx="5875020" cy="1272540"/>
                        </a:xfrm>
                        <a:prstGeom prst="borderCallout2">
                          <a:avLst>
                            <a:gd name="adj1" fmla="val 7741"/>
                            <a:gd name="adj2" fmla="val -3463"/>
                            <a:gd name="adj3" fmla="val 7741"/>
                            <a:gd name="adj4" fmla="val -15088"/>
                            <a:gd name="adj5" fmla="val -11027"/>
                            <a:gd name="adj6" fmla="val 8197"/>
                          </a:avLst>
                        </a:prstGeom>
                        <a:solidFill>
                          <a:srgbClr val="FFFFFF"/>
                        </a:solidFill>
                        <a:ln w="9525" cap="flat" cmpd="sng">
                          <a:solidFill>
                            <a:srgbClr val="000000"/>
                          </a:solidFill>
                          <a:prstDash val="solid"/>
                          <a:miter/>
                          <a:headEnd type="none" w="med" len="med"/>
                          <a:tailEnd type="none" w="med" len="me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2147"/>
                              <w:gridCol w:w="5127"/>
                            </w:tblGrid>
                            <w:tr w:rsidR="00AE52C0" w14:paraId="53E6F2BA" w14:textId="77777777">
                              <w:tc>
                                <w:tcPr>
                                  <w:tcW w:w="1604" w:type="dxa"/>
                                </w:tcPr>
                                <w:p w14:paraId="66ED7CBF" w14:textId="77777777" w:rsidR="00AE52C0" w:rsidRDefault="00F1499D">
                                  <w:pPr>
                                    <w:rPr>
                                      <w:sz w:val="20"/>
                                      <w:szCs w:val="20"/>
                                    </w:rPr>
                                  </w:pPr>
                                  <w:r>
                                    <w:rPr>
                                      <w:rFonts w:hint="eastAsia"/>
                                      <w:sz w:val="20"/>
                                      <w:szCs w:val="20"/>
                                    </w:rPr>
                                    <w:t>段落文字（正文）</w:t>
                                  </w:r>
                                </w:p>
                              </w:tc>
                              <w:tc>
                                <w:tcPr>
                                  <w:tcW w:w="2147" w:type="dxa"/>
                                </w:tcPr>
                                <w:p w14:paraId="3FD78FF1" w14:textId="77777777" w:rsidR="00AE52C0" w:rsidRDefault="00F1499D">
                                  <w:pPr>
                                    <w:ind w:firstLine="420"/>
                                    <w:rPr>
                                      <w:sz w:val="20"/>
                                      <w:szCs w:val="20"/>
                                    </w:rPr>
                                  </w:pPr>
                                  <w:r>
                                    <w:rPr>
                                      <w:rFonts w:hint="eastAsia"/>
                                      <w:sz w:val="20"/>
                                      <w:szCs w:val="20"/>
                                    </w:rPr>
                                    <w:t>××××××××××××××</w:t>
                                  </w:r>
                                </w:p>
                                <w:p w14:paraId="4BB9E140" w14:textId="77777777" w:rsidR="00AE52C0" w:rsidRDefault="00F1499D">
                                  <w:pPr>
                                    <w:ind w:firstLine="420"/>
                                    <w:rPr>
                                      <w:sz w:val="20"/>
                                      <w:szCs w:val="20"/>
                                    </w:rPr>
                                  </w:pPr>
                                  <w:r>
                                    <w:rPr>
                                      <w:rFonts w:hint="eastAsia"/>
                                      <w:sz w:val="20"/>
                                      <w:szCs w:val="20"/>
                                    </w:rPr>
                                    <w:t>××××××××××××××</w:t>
                                  </w:r>
                                </w:p>
                              </w:tc>
                              <w:tc>
                                <w:tcPr>
                                  <w:tcW w:w="5127" w:type="dxa"/>
                                </w:tcPr>
                                <w:p w14:paraId="35031FC7" w14:textId="77777777" w:rsidR="00AE52C0" w:rsidRDefault="00F1499D">
                                  <w:pPr>
                                    <w:rPr>
                                      <w:sz w:val="20"/>
                                      <w:szCs w:val="20"/>
                                    </w:rPr>
                                  </w:pPr>
                                  <w:r>
                                    <w:rPr>
                                      <w:rFonts w:hint="eastAsia"/>
                                      <w:sz w:val="20"/>
                                      <w:szCs w:val="20"/>
                                    </w:rPr>
                                    <w:t>宋体小四号（英</w:t>
                                  </w:r>
                                  <w:r>
                                    <w:rPr>
                                      <w:sz w:val="20"/>
                                      <w:szCs w:val="20"/>
                                    </w:rPr>
                                    <w:t>文用</w:t>
                                  </w:r>
                                  <w:r>
                                    <w:rPr>
                                      <w:rFonts w:hint="eastAsia"/>
                                      <w:sz w:val="20"/>
                                      <w:szCs w:val="20"/>
                                    </w:rPr>
                                    <w:t>Times New Roman</w:t>
                                  </w:r>
                                  <w:r>
                                    <w:rPr>
                                      <w:rFonts w:hint="eastAsia"/>
                                      <w:sz w:val="20"/>
                                      <w:szCs w:val="20"/>
                                    </w:rPr>
                                    <w:t>体），左端对齐书写，段落首行左缩进</w:t>
                                  </w:r>
                                  <w:r>
                                    <w:rPr>
                                      <w:rFonts w:hint="eastAsia"/>
                                      <w:sz w:val="20"/>
                                      <w:szCs w:val="20"/>
                                    </w:rPr>
                                    <w:t>2</w:t>
                                  </w:r>
                                  <w:r>
                                    <w:rPr>
                                      <w:rFonts w:hint="eastAsia"/>
                                      <w:sz w:val="20"/>
                                      <w:szCs w:val="20"/>
                                    </w:rPr>
                                    <w:t>个汉字符。段前段后</w:t>
                                  </w:r>
                                  <w:r>
                                    <w:rPr>
                                      <w:rFonts w:hint="eastAsia"/>
                                      <w:sz w:val="20"/>
                                      <w:szCs w:val="20"/>
                                    </w:rPr>
                                    <w:t>0</w:t>
                                  </w:r>
                                  <w:r>
                                    <w:rPr>
                                      <w:rFonts w:hint="eastAsia"/>
                                      <w:sz w:val="20"/>
                                      <w:szCs w:val="20"/>
                                    </w:rPr>
                                    <w:t>磅，行距固定值</w:t>
                                  </w:r>
                                  <w:r>
                                    <w:rPr>
                                      <w:rFonts w:hint="eastAsia"/>
                                      <w:sz w:val="20"/>
                                      <w:szCs w:val="20"/>
                                    </w:rPr>
                                    <w:t>20</w:t>
                                  </w:r>
                                  <w:r>
                                    <w:rPr>
                                      <w:rFonts w:hint="eastAsia"/>
                                      <w:sz w:val="20"/>
                                      <w:szCs w:val="20"/>
                                    </w:rPr>
                                    <w:t>磅（段落中有数学表达式时，可根据表达需要设置该段的行距）</w:t>
                                  </w:r>
                                </w:p>
                              </w:tc>
                            </w:tr>
                          </w:tbl>
                          <w:p w14:paraId="5DFAB6D0" w14:textId="77777777" w:rsidR="00AE52C0" w:rsidRDefault="00AE52C0">
                            <w:pPr>
                              <w:ind w:firstLineChars="50" w:firstLine="105"/>
                            </w:pPr>
                          </w:p>
                        </w:txbxContent>
                      </wps:txbx>
                      <wps:bodyPr wrap="square" upright="1"/>
                    </wps:wsp>
                  </a:graphicData>
                </a:graphic>
              </wp:anchor>
            </w:drawing>
          </mc:Choice>
          <mc:Fallback>
            <w:pict>
              <v:shape w14:anchorId="18160DAF" id="_x0000_s1043" type="#_x0000_t48" style="position:absolute;left:0;text-align:left;margin-left:18.05pt;margin-top:99.4pt;width:462.6pt;height:100.2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" adj="1771,-2382,-3259,1672,-748,1672">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2147"/>
                        <w:gridCol w:w="5127"/>
                      </w:tblGrid>
                      <w:tr w:rsidR="00AE52C0" w14:paraId="53E6F2BA" w14:textId="77777777">
                        <w:tc>
                          <w:tcPr>
                            <w:tcW w:w="1604" w:type="dxa"/>
                          </w:tcPr>
                          <w:p w14:paraId="66ED7CBF" w14:textId="77777777" w:rsidR="00AE52C0" w:rsidRDefault="00F1499D">
                            <w:pPr>
                              <w:rPr>
                                <w:sz w:val="20"/>
                                <w:szCs w:val="20"/>
                              </w:rPr>
                            </w:pPr>
                            <w:r>
                              <w:rPr>
                                <w:rFonts w:hint="eastAsia"/>
                                <w:sz w:val="20"/>
                                <w:szCs w:val="20"/>
                              </w:rPr>
                              <w:t>段落文字（正文）</w:t>
                            </w:r>
                          </w:p>
                        </w:tc>
                        <w:tc>
                          <w:tcPr>
                            <w:tcW w:w="2147" w:type="dxa"/>
                          </w:tcPr>
                          <w:p w14:paraId="3FD78FF1" w14:textId="77777777" w:rsidR="00AE52C0" w:rsidRDefault="00F1499D">
                            <w:pPr>
                              <w:ind w:firstLine="420"/>
                              <w:rPr>
                                <w:sz w:val="20"/>
                                <w:szCs w:val="20"/>
                              </w:rPr>
                            </w:pPr>
                            <w:r>
                              <w:rPr>
                                <w:rFonts w:hint="eastAsia"/>
                                <w:sz w:val="20"/>
                                <w:szCs w:val="20"/>
                              </w:rPr>
                              <w:t>××××××××××××××</w:t>
                            </w:r>
                          </w:p>
                          <w:p w14:paraId="4BB9E140" w14:textId="77777777" w:rsidR="00AE52C0" w:rsidRDefault="00F1499D">
                            <w:pPr>
                              <w:ind w:firstLine="420"/>
                              <w:rPr>
                                <w:sz w:val="20"/>
                                <w:szCs w:val="20"/>
                              </w:rPr>
                            </w:pPr>
                            <w:r>
                              <w:rPr>
                                <w:rFonts w:hint="eastAsia"/>
                                <w:sz w:val="20"/>
                                <w:szCs w:val="20"/>
                              </w:rPr>
                              <w:t>××××××××××××××</w:t>
                            </w:r>
                          </w:p>
                        </w:tc>
                        <w:tc>
                          <w:tcPr>
                            <w:tcW w:w="5127" w:type="dxa"/>
                          </w:tcPr>
                          <w:p w14:paraId="35031FC7" w14:textId="77777777" w:rsidR="00AE52C0" w:rsidRDefault="00F1499D">
                            <w:pPr>
                              <w:rPr>
                                <w:sz w:val="20"/>
                                <w:szCs w:val="20"/>
                              </w:rPr>
                            </w:pPr>
                            <w:r>
                              <w:rPr>
                                <w:rFonts w:hint="eastAsia"/>
                                <w:sz w:val="20"/>
                                <w:szCs w:val="20"/>
                              </w:rPr>
                              <w:t>宋体小四号（英</w:t>
                            </w:r>
                            <w:r>
                              <w:rPr>
                                <w:sz w:val="20"/>
                                <w:szCs w:val="20"/>
                              </w:rPr>
                              <w:t>文用</w:t>
                            </w:r>
                            <w:r>
                              <w:rPr>
                                <w:rFonts w:hint="eastAsia"/>
                                <w:sz w:val="20"/>
                                <w:szCs w:val="20"/>
                              </w:rPr>
                              <w:t>Times New Roman</w:t>
                            </w:r>
                            <w:r>
                              <w:rPr>
                                <w:rFonts w:hint="eastAsia"/>
                                <w:sz w:val="20"/>
                                <w:szCs w:val="20"/>
                              </w:rPr>
                              <w:t>体），左端对齐书写，段落首行左缩进</w:t>
                            </w:r>
                            <w:r>
                              <w:rPr>
                                <w:rFonts w:hint="eastAsia"/>
                                <w:sz w:val="20"/>
                                <w:szCs w:val="20"/>
                              </w:rPr>
                              <w:t>2</w:t>
                            </w:r>
                            <w:r>
                              <w:rPr>
                                <w:rFonts w:hint="eastAsia"/>
                                <w:sz w:val="20"/>
                                <w:szCs w:val="20"/>
                              </w:rPr>
                              <w:t>个汉字符。段前段后</w:t>
                            </w:r>
                            <w:r>
                              <w:rPr>
                                <w:rFonts w:hint="eastAsia"/>
                                <w:sz w:val="20"/>
                                <w:szCs w:val="20"/>
                              </w:rPr>
                              <w:t>0</w:t>
                            </w:r>
                            <w:r>
                              <w:rPr>
                                <w:rFonts w:hint="eastAsia"/>
                                <w:sz w:val="20"/>
                                <w:szCs w:val="20"/>
                              </w:rPr>
                              <w:t>磅，行距固定值</w:t>
                            </w:r>
                            <w:r>
                              <w:rPr>
                                <w:rFonts w:hint="eastAsia"/>
                                <w:sz w:val="20"/>
                                <w:szCs w:val="20"/>
                              </w:rPr>
                              <w:t>20</w:t>
                            </w:r>
                            <w:r>
                              <w:rPr>
                                <w:rFonts w:hint="eastAsia"/>
                                <w:sz w:val="20"/>
                                <w:szCs w:val="20"/>
                              </w:rPr>
                              <w:t>磅（段落中有数学表达式时，可根据表达需要设置该段的行距）</w:t>
                            </w:r>
                          </w:p>
                        </w:tc>
                      </w:tr>
                    </w:tbl>
                    <w:p w14:paraId="5DFAB6D0" w14:textId="77777777" w:rsidR="00AE52C0" w:rsidRDefault="00AE52C0">
                      <w:pPr>
                        <w:ind w:firstLineChars="50" w:firstLine="105"/>
                      </w:pPr>
                    </w:p>
                  </w:txbxContent>
                </v:textbox>
                <o:callout v:ext="edit" minusx="t"/>
              </v:shape>
            </w:pict>
          </mc:Fallback>
        </mc:AlternateContent>
      </w:r>
      <w:r>
        <w:rPr>
          <w:rFonts w:ascii="宋体" w:hAnsi="宋体" w:hint="eastAsia"/>
          <w:b/>
          <w:noProof/>
          <w:sz w:val="32"/>
          <w:szCs w:val="32"/>
        </w:rPr>
        <mc:AlternateContent>
          <mc:Choice Requires="wps">
            <w:drawing>
              <wp:anchor distT="0" distB="0" distL="114300" distR="114300" simplePos="0" relativeHeight="251646464" behindDoc="0" locked="0" layoutInCell="1" allowOverlap="1" wp14:anchorId="264F4F9C" wp14:editId="4BADCAAB">
                <wp:simplePos x="0" y="0"/>
                <wp:positionH relativeFrom="column">
                  <wp:posOffset>-687070</wp:posOffset>
                </wp:positionH>
                <wp:positionV relativeFrom="paragraph">
                  <wp:posOffset>277495</wp:posOffset>
                </wp:positionV>
                <wp:extent cx="4580890" cy="756285"/>
                <wp:effectExtent l="4445" t="847725" r="5715" b="15240"/>
                <wp:wrapNone/>
                <wp:docPr id="18" name="自选图形 151"/>
                <wp:cNvGraphicFramePr/>
                <a:graphic xmlns:a="http://schemas.openxmlformats.org/drawingml/2006/main">
                  <a:graphicData uri="http://schemas.microsoft.com/office/word/2010/wordprocessingShape">
                    <wps:wsp>
                      <wps:cNvSpPr/>
                      <wps:spPr>
                        <a:xfrm>
                          <a:off x="0" y="0"/>
                          <a:ext cx="4580890" cy="756285"/>
                        </a:xfrm>
                        <a:prstGeom prst="borderCallout2">
                          <a:avLst>
                            <a:gd name="adj1" fmla="val 5756"/>
                            <a:gd name="adj2" fmla="val 1594"/>
                            <a:gd name="adj3" fmla="val -24187"/>
                            <a:gd name="adj4" fmla="val 1497"/>
                            <a:gd name="adj5" fmla="val -111586"/>
                            <a:gd name="adj6" fmla="val 19850"/>
                          </a:avLst>
                        </a:prstGeom>
                        <a:solidFill>
                          <a:srgbClr val="FFFFFF"/>
                        </a:solidFill>
                        <a:ln w="9525" cap="flat" cmpd="sng">
                          <a:solidFill>
                            <a:srgbClr val="000000"/>
                          </a:solidFill>
                          <a:prstDash val="solid"/>
                          <a:miter/>
                          <a:headEnd type="none" w="med" len="med"/>
                          <a:tailEnd type="none" w="med" len="med"/>
                        </a:ln>
                      </wps:spPr>
                      <wps:txbx>
                        <w:txbxContent>
                          <w:p w14:paraId="33D78100" w14:textId="77777777" w:rsidR="00AE52C0" w:rsidRDefault="00F1499D">
                            <w:pPr>
                              <w:ind w:firstLineChars="50" w:firstLine="105"/>
                            </w:pPr>
                            <w:r>
                              <w:rPr>
                                <w:rFonts w:hint="eastAsia"/>
                              </w:rPr>
                              <w:t>二级标题：</w:t>
                            </w:r>
                          </w:p>
                          <w:tbl>
                            <w:tblPr>
                              <w:tblW w:w="6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5524"/>
                            </w:tblGrid>
                            <w:tr w:rsidR="00AE52C0" w14:paraId="683A0A21" w14:textId="77777777">
                              <w:tc>
                                <w:tcPr>
                                  <w:tcW w:w="1435" w:type="dxa"/>
                                </w:tcPr>
                                <w:p w14:paraId="6D7C992A" w14:textId="77777777" w:rsidR="00AE52C0" w:rsidRDefault="00F1499D">
                                  <w:pPr>
                                    <w:rPr>
                                      <w:sz w:val="20"/>
                                      <w:szCs w:val="20"/>
                                    </w:rPr>
                                  </w:pPr>
                                  <w:r>
                                    <w:rPr>
                                      <w:rFonts w:hint="eastAsia"/>
                                      <w:sz w:val="20"/>
                                      <w:szCs w:val="20"/>
                                    </w:rPr>
                                    <w:t xml:space="preserve">1.2 </w:t>
                                  </w:r>
                                  <w:r>
                                    <w:rPr>
                                      <w:rFonts w:hint="eastAsia"/>
                                      <w:sz w:val="20"/>
                                      <w:szCs w:val="20"/>
                                    </w:rPr>
                                    <w:t>××××</w:t>
                                  </w:r>
                                </w:p>
                              </w:tc>
                              <w:tc>
                                <w:tcPr>
                                  <w:tcW w:w="5524" w:type="dxa"/>
                                </w:tcPr>
                                <w:p w14:paraId="600CDAFD"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四号</w:t>
                                  </w:r>
                                  <w:r>
                                    <w:rPr>
                                      <w:rFonts w:hint="eastAsia"/>
                                      <w:sz w:val="20"/>
                                      <w:szCs w:val="20"/>
                                    </w:rPr>
                                    <w:t xml:space="preserve"> </w:t>
                                  </w:r>
                                  <w:r>
                                    <w:rPr>
                                      <w:rFonts w:hint="eastAsia"/>
                                      <w:sz w:val="20"/>
                                      <w:szCs w:val="20"/>
                                    </w:rPr>
                                    <w:t>加粗，左对齐，行距固定值</w:t>
                                  </w:r>
                                  <w:r>
                                    <w:rPr>
                                      <w:rFonts w:hint="eastAsia"/>
                                      <w:sz w:val="20"/>
                                      <w:szCs w:val="20"/>
                                    </w:rPr>
                                    <w:t>20</w:t>
                                  </w:r>
                                  <w:r>
                                    <w:rPr>
                                      <w:rFonts w:hint="eastAsia"/>
                                      <w:sz w:val="20"/>
                                      <w:szCs w:val="20"/>
                                    </w:rPr>
                                    <w:t>磅，</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行，序号与</w:t>
                                  </w:r>
                                  <w:proofErr w:type="gramStart"/>
                                  <w:r>
                                    <w:rPr>
                                      <w:rFonts w:hint="eastAsia"/>
                                      <w:sz w:val="20"/>
                                      <w:szCs w:val="20"/>
                                    </w:rPr>
                                    <w:t>题名间空一个</w:t>
                                  </w:r>
                                  <w:proofErr w:type="gramEnd"/>
                                  <w:r>
                                    <w:rPr>
                                      <w:rFonts w:hint="eastAsia"/>
                                      <w:sz w:val="20"/>
                                      <w:szCs w:val="20"/>
                                    </w:rPr>
                                    <w:t>空格。</w:t>
                                  </w:r>
                                </w:p>
                              </w:tc>
                            </w:tr>
                          </w:tbl>
                          <w:p w14:paraId="15A37540" w14:textId="77777777" w:rsidR="00AE52C0" w:rsidRDefault="00AE52C0">
                            <w:pPr>
                              <w:ind w:firstLineChars="50" w:firstLine="105"/>
                            </w:pPr>
                          </w:p>
                        </w:txbxContent>
                      </wps:txbx>
                      <wps:bodyPr wrap="square" upright="1"/>
                    </wps:wsp>
                  </a:graphicData>
                </a:graphic>
              </wp:anchor>
            </w:drawing>
          </mc:Choice>
          <mc:Fallback>
            <w:pict>
              <v:shape w14:anchorId="264F4F9C" id="_x0000_s1044" type="#_x0000_t48" style="position:absolute;left:0;text-align:left;margin-left:-54.1pt;margin-top:21.85pt;width:360.7pt;height:59.5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" adj="4288,-24103,323,-5224,344,1243">
                <v:textbox>
                  <w:txbxContent>
                    <w:p w14:paraId="33D78100" w14:textId="77777777" w:rsidR="00AE52C0" w:rsidRDefault="00F1499D">
                      <w:pPr>
                        <w:ind w:firstLineChars="50" w:firstLine="105"/>
                      </w:pPr>
                      <w:r>
                        <w:rPr>
                          <w:rFonts w:hint="eastAsia"/>
                        </w:rPr>
                        <w:t>二级标题：</w:t>
                      </w:r>
                    </w:p>
                    <w:tbl>
                      <w:tblPr>
                        <w:tblW w:w="6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5524"/>
                      </w:tblGrid>
                      <w:tr w:rsidR="00AE52C0" w14:paraId="683A0A21" w14:textId="77777777">
                        <w:tc>
                          <w:tcPr>
                            <w:tcW w:w="1435" w:type="dxa"/>
                          </w:tcPr>
                          <w:p w14:paraId="6D7C992A" w14:textId="77777777" w:rsidR="00AE52C0" w:rsidRDefault="00F1499D">
                            <w:pPr>
                              <w:rPr>
                                <w:sz w:val="20"/>
                                <w:szCs w:val="20"/>
                              </w:rPr>
                            </w:pPr>
                            <w:r>
                              <w:rPr>
                                <w:rFonts w:hint="eastAsia"/>
                                <w:sz w:val="20"/>
                                <w:szCs w:val="20"/>
                              </w:rPr>
                              <w:t xml:space="preserve">1.2 </w:t>
                            </w:r>
                            <w:r>
                              <w:rPr>
                                <w:rFonts w:hint="eastAsia"/>
                                <w:sz w:val="20"/>
                                <w:szCs w:val="20"/>
                              </w:rPr>
                              <w:t>××××</w:t>
                            </w:r>
                          </w:p>
                        </w:tc>
                        <w:tc>
                          <w:tcPr>
                            <w:tcW w:w="5524" w:type="dxa"/>
                          </w:tcPr>
                          <w:p w14:paraId="600CDAFD"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四号</w:t>
                            </w:r>
                            <w:r>
                              <w:rPr>
                                <w:rFonts w:hint="eastAsia"/>
                                <w:sz w:val="20"/>
                                <w:szCs w:val="20"/>
                              </w:rPr>
                              <w:t xml:space="preserve"> </w:t>
                            </w:r>
                            <w:r>
                              <w:rPr>
                                <w:rFonts w:hint="eastAsia"/>
                                <w:sz w:val="20"/>
                                <w:szCs w:val="20"/>
                              </w:rPr>
                              <w:t>加粗，左对齐，行距固定值</w:t>
                            </w:r>
                            <w:r>
                              <w:rPr>
                                <w:rFonts w:hint="eastAsia"/>
                                <w:sz w:val="20"/>
                                <w:szCs w:val="20"/>
                              </w:rPr>
                              <w:t>20</w:t>
                            </w:r>
                            <w:r>
                              <w:rPr>
                                <w:rFonts w:hint="eastAsia"/>
                                <w:sz w:val="20"/>
                                <w:szCs w:val="20"/>
                              </w:rPr>
                              <w:t>磅，</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行，序号与</w:t>
                            </w:r>
                            <w:proofErr w:type="gramStart"/>
                            <w:r>
                              <w:rPr>
                                <w:rFonts w:hint="eastAsia"/>
                                <w:sz w:val="20"/>
                                <w:szCs w:val="20"/>
                              </w:rPr>
                              <w:t>题名间空一个</w:t>
                            </w:r>
                            <w:proofErr w:type="gramEnd"/>
                            <w:r>
                              <w:rPr>
                                <w:rFonts w:hint="eastAsia"/>
                                <w:sz w:val="20"/>
                                <w:szCs w:val="20"/>
                              </w:rPr>
                              <w:t>空格。</w:t>
                            </w:r>
                          </w:p>
                        </w:tc>
                      </w:tr>
                    </w:tbl>
                    <w:p w14:paraId="15A37540" w14:textId="77777777" w:rsidR="00AE52C0" w:rsidRDefault="00AE52C0">
                      <w:pPr>
                        <w:ind w:firstLineChars="50" w:firstLine="105"/>
                      </w:pPr>
                    </w:p>
                  </w:txbxContent>
                </v:textbox>
                <o:callout v:ext="edit" minusx="t"/>
              </v:shape>
            </w:pict>
          </mc:Fallback>
        </mc:AlternateContent>
      </w:r>
      <w:r>
        <w:rPr>
          <w:rFonts w:ascii="宋体" w:hAnsi="宋体"/>
          <w:color w:val="000000"/>
          <w:sz w:val="24"/>
        </w:rPr>
        <w:t>我国是雨雪、冰冻灾害性天气多发的国家，具有影响范围广、程度深、发生频次高的特点。2008年初，我国南方地区连续遭受低温雨雪冰冻极端天气过程袭击，导致高速封路、机场关闭、高压线路破坏，对电力、通信、交通和人民生命财产带来极大危害。2009年末至2010年3月初，我国北方十多个省市地区遭受多次雪灾，给交通运输造成严重影响，对人们的生产生活特别是农林畜牧业生产造成巨大损失。</w:t>
      </w:r>
    </w:p>
    <w:p w14:paraId="46F8B6F4" w14:textId="77777777" w:rsidR="00AE52C0" w:rsidRDefault="00F1499D">
      <w:pPr>
        <w:autoSpaceDE w:val="0"/>
        <w:autoSpaceDN w:val="0"/>
        <w:adjustRightInd w:val="0"/>
        <w:spacing w:line="400" w:lineRule="exact"/>
        <w:ind w:firstLineChars="200" w:firstLine="480"/>
        <w:jc w:val="left"/>
        <w:rPr>
          <w:rFonts w:ascii="宋体" w:hAnsi="宋体" w:hint="eastAsia"/>
          <w:color w:val="000000"/>
          <w:sz w:val="24"/>
        </w:rPr>
      </w:pPr>
      <w:r>
        <w:rPr>
          <w:rFonts w:ascii="宋体" w:hAnsi="宋体" w:hint="eastAsia"/>
          <w:color w:val="000000"/>
          <w:sz w:val="24"/>
        </w:rPr>
        <w:t>……</w:t>
      </w:r>
      <w:proofErr w:type="gramStart"/>
      <w:r>
        <w:rPr>
          <w:rFonts w:ascii="宋体" w:hAnsi="宋体" w:hint="eastAsia"/>
          <w:color w:val="000000"/>
          <w:sz w:val="24"/>
        </w:rPr>
        <w:t>…………</w:t>
      </w:r>
      <w:proofErr w:type="gramEnd"/>
    </w:p>
    <w:p w14:paraId="4E8F8E53" w14:textId="77777777" w:rsidR="00AE52C0" w:rsidRDefault="00F1499D">
      <w:pPr>
        <w:autoSpaceDE w:val="0"/>
        <w:autoSpaceDN w:val="0"/>
        <w:adjustRightInd w:val="0"/>
        <w:spacing w:line="400" w:lineRule="exact"/>
        <w:ind w:firstLineChars="200" w:firstLine="480"/>
        <w:jc w:val="left"/>
        <w:rPr>
          <w:rFonts w:ascii="宋体" w:hAnsi="宋体" w:hint="eastAsia"/>
          <w:sz w:val="24"/>
        </w:rPr>
      </w:pPr>
      <w:r>
        <w:rPr>
          <w:rFonts w:ascii="宋体" w:hAnsi="宋体" w:hint="eastAsia"/>
          <w:sz w:val="24"/>
        </w:rPr>
        <w:t>……</w:t>
      </w:r>
      <w:proofErr w:type="gramStart"/>
      <w:r>
        <w:rPr>
          <w:rFonts w:ascii="宋体" w:hAnsi="宋体" w:hint="eastAsia"/>
          <w:sz w:val="24"/>
        </w:rPr>
        <w:t>…………</w:t>
      </w:r>
      <w:proofErr w:type="gramEnd"/>
    </w:p>
    <w:p w14:paraId="7453DE44" w14:textId="77777777" w:rsidR="00AE52C0" w:rsidRDefault="00F1499D">
      <w:pPr>
        <w:autoSpaceDE w:val="0"/>
        <w:autoSpaceDN w:val="0"/>
        <w:adjustRightInd w:val="0"/>
        <w:spacing w:line="400" w:lineRule="exact"/>
        <w:ind w:firstLineChars="200" w:firstLine="480"/>
        <w:jc w:val="left"/>
        <w:rPr>
          <w:rFonts w:ascii="宋体" w:hAnsi="宋体" w:hint="eastAsia"/>
          <w:sz w:val="24"/>
        </w:rPr>
      </w:pPr>
      <w:r>
        <w:rPr>
          <w:rFonts w:ascii="宋体" w:hAnsi="宋体" w:hint="eastAsia"/>
          <w:sz w:val="24"/>
        </w:rPr>
        <w:t>……</w:t>
      </w:r>
      <w:proofErr w:type="gramStart"/>
      <w:r>
        <w:rPr>
          <w:rFonts w:ascii="宋体" w:hAnsi="宋体" w:hint="eastAsia"/>
          <w:sz w:val="24"/>
        </w:rPr>
        <w:t>…………</w:t>
      </w:r>
      <w:proofErr w:type="gramEnd"/>
    </w:p>
    <w:p w14:paraId="5082C7EB" w14:textId="77777777" w:rsidR="00AE52C0" w:rsidRDefault="00F1499D">
      <w:pPr>
        <w:autoSpaceDE w:val="0"/>
        <w:autoSpaceDN w:val="0"/>
        <w:adjustRightInd w:val="0"/>
        <w:spacing w:line="400" w:lineRule="exact"/>
        <w:ind w:firstLineChars="200" w:firstLine="480"/>
        <w:jc w:val="left"/>
        <w:rPr>
          <w:rFonts w:ascii="宋体" w:hAnsi="宋体" w:hint="eastAsia"/>
          <w:sz w:val="24"/>
        </w:rPr>
      </w:pPr>
      <w:r>
        <w:rPr>
          <w:rFonts w:ascii="宋体" w:hAnsi="宋体" w:hint="eastAsia"/>
          <w:sz w:val="24"/>
        </w:rPr>
        <w:t>……</w:t>
      </w:r>
      <w:proofErr w:type="gramStart"/>
      <w:r>
        <w:rPr>
          <w:rFonts w:ascii="宋体" w:hAnsi="宋体" w:hint="eastAsia"/>
          <w:sz w:val="24"/>
        </w:rPr>
        <w:t>…………</w:t>
      </w:r>
      <w:proofErr w:type="gramEnd"/>
    </w:p>
    <w:p w14:paraId="443C6DE5" w14:textId="77777777" w:rsidR="00AE52C0" w:rsidRDefault="00F1499D">
      <w:pPr>
        <w:spacing w:beforeLines="50" w:before="156" w:afterLines="50" w:after="156" w:line="400" w:lineRule="exact"/>
        <w:outlineLvl w:val="1"/>
        <w:rPr>
          <w:rFonts w:ascii="黑体" w:eastAsia="黑体" w:hAnsi="宋体" w:hint="eastAsia"/>
          <w:b/>
          <w:sz w:val="28"/>
          <w:szCs w:val="28"/>
        </w:rPr>
      </w:pPr>
      <w:bookmarkStart w:id="40" w:name="_Toc487102578"/>
      <w:bookmarkStart w:id="41" w:name="_Toc321400991"/>
      <w:bookmarkStart w:id="42" w:name="_Toc320540807"/>
      <w:bookmarkStart w:id="43" w:name="_Toc211345772"/>
      <w:bookmarkStart w:id="44" w:name="_Toc323475926"/>
      <w:bookmarkStart w:id="45" w:name="_Toc320540765"/>
      <w:bookmarkStart w:id="46" w:name="_Toc320714607"/>
      <w:bookmarkStart w:id="47" w:name="_Toc323481118"/>
      <w:bookmarkStart w:id="48" w:name="_Toc320552926"/>
      <w:bookmarkStart w:id="49" w:name="_Toc320540992"/>
      <w:bookmarkStart w:id="50" w:name="_Toc320541044"/>
      <w:bookmarkStart w:id="51" w:name="_Toc320540646"/>
      <w:bookmarkStart w:id="52" w:name="_Toc323475820"/>
      <w:r>
        <w:rPr>
          <w:rFonts w:eastAsia="黑体"/>
          <w:b/>
          <w:sz w:val="28"/>
          <w:szCs w:val="28"/>
        </w:rPr>
        <w:t>1.2</w:t>
      </w:r>
      <w:r>
        <w:rPr>
          <w:rFonts w:eastAsia="黑体" w:hint="eastAsia"/>
          <w:b/>
          <w:sz w:val="28"/>
          <w:szCs w:val="28"/>
        </w:rPr>
        <w:t xml:space="preserve"> </w:t>
      </w:r>
      <w:r>
        <w:rPr>
          <w:rFonts w:ascii="宋体" w:hAnsi="宋体" w:hint="eastAsia"/>
          <w:b/>
          <w:sz w:val="28"/>
          <w:szCs w:val="28"/>
        </w:rPr>
        <w:t>雪深自动测量的研究现状</w:t>
      </w:r>
      <w:bookmarkEnd w:id="40"/>
      <w:bookmarkEnd w:id="41"/>
      <w:bookmarkEnd w:id="42"/>
      <w:bookmarkEnd w:id="43"/>
      <w:bookmarkEnd w:id="44"/>
      <w:bookmarkEnd w:id="45"/>
      <w:bookmarkEnd w:id="46"/>
      <w:bookmarkEnd w:id="47"/>
      <w:bookmarkEnd w:id="48"/>
      <w:bookmarkEnd w:id="49"/>
      <w:bookmarkEnd w:id="50"/>
      <w:bookmarkEnd w:id="51"/>
      <w:bookmarkEnd w:id="52"/>
    </w:p>
    <w:p w14:paraId="5D50B6C4" w14:textId="77777777" w:rsidR="00AE52C0" w:rsidRDefault="00F1499D">
      <w:pPr>
        <w:adjustRightInd w:val="0"/>
        <w:snapToGrid w:val="0"/>
        <w:spacing w:beforeLines="50" w:before="156" w:afterLines="50" w:after="156" w:line="400" w:lineRule="exact"/>
        <w:outlineLvl w:val="2"/>
        <w:rPr>
          <w:rFonts w:ascii="宋体" w:hAnsi="宋体" w:hint="eastAsia"/>
          <w:b/>
          <w:bCs/>
          <w:sz w:val="24"/>
        </w:rPr>
      </w:pPr>
      <w:bookmarkStart w:id="53" w:name="_Toc320540808"/>
      <w:bookmarkStart w:id="54" w:name="_Toc320540993"/>
      <w:bookmarkStart w:id="55" w:name="_Toc320552927"/>
      <w:bookmarkStart w:id="56" w:name="_Toc323481119"/>
      <w:bookmarkStart w:id="57" w:name="_Toc320540766"/>
      <w:bookmarkStart w:id="58" w:name="_Toc487102579"/>
      <w:bookmarkStart w:id="59" w:name="_Toc211345773"/>
      <w:bookmarkStart w:id="60" w:name="_Toc323475821"/>
      <w:bookmarkStart w:id="61" w:name="_Toc320541045"/>
      <w:bookmarkStart w:id="62" w:name="_Toc323475927"/>
      <w:bookmarkStart w:id="63" w:name="_Toc321400992"/>
      <w:bookmarkStart w:id="64" w:name="_Toc320714608"/>
      <w:bookmarkStart w:id="65" w:name="_Toc320540647"/>
      <w:r>
        <w:rPr>
          <w:rFonts w:ascii="宋体" w:hAnsi="宋体" w:hint="eastAsia"/>
          <w:b/>
          <w:noProof/>
          <w:sz w:val="32"/>
          <w:szCs w:val="32"/>
        </w:rPr>
        <mc:AlternateContent>
          <mc:Choice Requires="wps">
            <w:drawing>
              <wp:anchor distT="0" distB="0" distL="114300" distR="114300" simplePos="0" relativeHeight="251673088" behindDoc="0" locked="0" layoutInCell="1" allowOverlap="1" wp14:anchorId="6544E865" wp14:editId="1F946893">
                <wp:simplePos x="0" y="0"/>
                <wp:positionH relativeFrom="column">
                  <wp:posOffset>1642110</wp:posOffset>
                </wp:positionH>
                <wp:positionV relativeFrom="paragraph">
                  <wp:posOffset>308610</wp:posOffset>
                </wp:positionV>
                <wp:extent cx="4418330" cy="1449705"/>
                <wp:effectExtent l="845185" t="146685" r="13335" b="22860"/>
                <wp:wrapNone/>
                <wp:docPr id="38" name="自选图形 151"/>
                <wp:cNvGraphicFramePr/>
                <a:graphic xmlns:a="http://schemas.openxmlformats.org/drawingml/2006/main">
                  <a:graphicData uri="http://schemas.microsoft.com/office/word/2010/wordprocessingShape">
                    <wps:wsp>
                      <wps:cNvSpPr/>
                      <wps:spPr>
                        <a:xfrm>
                          <a:off x="0" y="0"/>
                          <a:ext cx="4418330" cy="1449705"/>
                        </a:xfrm>
                        <a:prstGeom prst="borderCallout2">
                          <a:avLst>
                            <a:gd name="adj1" fmla="val 7741"/>
                            <a:gd name="adj2" fmla="val -3463"/>
                            <a:gd name="adj3" fmla="val 7741"/>
                            <a:gd name="adj4" fmla="val -15088"/>
                            <a:gd name="adj5" fmla="val -9935"/>
                            <a:gd name="adj6" fmla="val -19042"/>
                          </a:avLst>
                        </a:prstGeom>
                        <a:solidFill>
                          <a:srgbClr val="FFFFFF"/>
                        </a:solidFill>
                        <a:ln w="9525" cap="flat" cmpd="sng">
                          <a:solidFill>
                            <a:srgbClr val="000000"/>
                          </a:solidFill>
                          <a:prstDash val="solid"/>
                          <a:miter/>
                          <a:headEnd type="none" w="med" len="med"/>
                          <a:tailEnd type="none" w="med" len="med"/>
                        </a:ln>
                      </wps:spPr>
                      <wps:txbx>
                        <w:txbxContent>
                          <w:p w14:paraId="35A23F81" w14:textId="77777777" w:rsidR="00AE52C0" w:rsidRDefault="00F1499D">
                            <w:pPr>
                              <w:ind w:firstLineChars="50" w:firstLine="105"/>
                            </w:pPr>
                            <w:r>
                              <w:rPr>
                                <w:rFonts w:hint="eastAsia"/>
                              </w:rPr>
                              <w:t>三级标题：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4"/>
                              <w:gridCol w:w="4905"/>
                            </w:tblGrid>
                            <w:tr w:rsidR="00AE52C0" w14:paraId="63F43202" w14:textId="77777777">
                              <w:tc>
                                <w:tcPr>
                                  <w:tcW w:w="2054" w:type="dxa"/>
                                </w:tcPr>
                                <w:p w14:paraId="2C6B04D1" w14:textId="77777777" w:rsidR="00AE52C0" w:rsidRDefault="00F1499D">
                                  <w:pPr>
                                    <w:rPr>
                                      <w:sz w:val="20"/>
                                      <w:szCs w:val="20"/>
                                    </w:rPr>
                                  </w:pPr>
                                  <w:r>
                                    <w:rPr>
                                      <w:rFonts w:hint="eastAsia"/>
                                      <w:sz w:val="20"/>
                                      <w:szCs w:val="20"/>
                                    </w:rPr>
                                    <w:t xml:space="preserve">1.2.1 </w:t>
                                  </w:r>
                                  <w:r>
                                    <w:rPr>
                                      <w:rFonts w:hint="eastAsia"/>
                                      <w:sz w:val="20"/>
                                      <w:szCs w:val="20"/>
                                    </w:rPr>
                                    <w:t>×××</w:t>
                                  </w:r>
                                </w:p>
                              </w:tc>
                              <w:tc>
                                <w:tcPr>
                                  <w:tcW w:w="4905" w:type="dxa"/>
                                </w:tcPr>
                                <w:p w14:paraId="20A48E4F"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小四号</w:t>
                                  </w:r>
                                  <w:r>
                                    <w:rPr>
                                      <w:rFonts w:hint="eastAsia"/>
                                      <w:sz w:val="20"/>
                                      <w:szCs w:val="20"/>
                                    </w:rPr>
                                    <w:t xml:space="preserve"> </w:t>
                                  </w:r>
                                  <w:r>
                                    <w:rPr>
                                      <w:rFonts w:hint="eastAsia"/>
                                      <w:sz w:val="20"/>
                                      <w:szCs w:val="20"/>
                                    </w:rPr>
                                    <w:t>加粗，左对齐，行距固定值</w:t>
                                  </w:r>
                                  <w:r>
                                    <w:rPr>
                                      <w:rFonts w:hint="eastAsia"/>
                                      <w:sz w:val="20"/>
                                      <w:szCs w:val="20"/>
                                    </w:rPr>
                                    <w:t>20</w:t>
                                  </w:r>
                                  <w:r>
                                    <w:rPr>
                                      <w:rFonts w:hint="eastAsia"/>
                                      <w:sz w:val="20"/>
                                      <w:szCs w:val="20"/>
                                    </w:rPr>
                                    <w:t>磅，</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w:t>
                                  </w:r>
                                  <w:r>
                                    <w:rPr>
                                      <w:rFonts w:hint="eastAsia"/>
                                      <w:sz w:val="20"/>
                                      <w:szCs w:val="20"/>
                                    </w:rPr>
                                    <w:t>序号与</w:t>
                                  </w:r>
                                  <w:proofErr w:type="gramStart"/>
                                  <w:r>
                                    <w:rPr>
                                      <w:rFonts w:hint="eastAsia"/>
                                      <w:sz w:val="20"/>
                                      <w:szCs w:val="20"/>
                                    </w:rPr>
                                    <w:t>题名间空一个</w:t>
                                  </w:r>
                                  <w:proofErr w:type="gramEnd"/>
                                  <w:r>
                                    <w:rPr>
                                      <w:rFonts w:hint="eastAsia"/>
                                      <w:sz w:val="20"/>
                                      <w:szCs w:val="20"/>
                                    </w:rPr>
                                    <w:t>空格。</w:t>
                                  </w:r>
                                </w:p>
                              </w:tc>
                            </w:tr>
                          </w:tbl>
                          <w:p w14:paraId="2A2F513E" w14:textId="77777777" w:rsidR="00AE52C0" w:rsidRDefault="00AE52C0">
                            <w:pPr>
                              <w:ind w:firstLineChars="50" w:firstLine="105"/>
                            </w:pPr>
                          </w:p>
                        </w:txbxContent>
                      </wps:txbx>
                      <wps:bodyPr wrap="square" upright="1"/>
                    </wps:wsp>
                  </a:graphicData>
                </a:graphic>
              </wp:anchor>
            </w:drawing>
          </mc:Choice>
          <mc:Fallback>
            <w:pict>
              <v:shape w14:anchorId="6544E865" id="_x0000_s1045" type="#_x0000_t48" style="position:absolute;left:0;text-align:left;margin-left:129.3pt;margin-top:24.3pt;width:347.9pt;height:114.1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" adj="-4113,-2146,-3259,1672,-748,1672">
                <v:textbox>
                  <w:txbxContent>
                    <w:p w14:paraId="35A23F81" w14:textId="77777777" w:rsidR="00AE52C0" w:rsidRDefault="00F1499D">
                      <w:pPr>
                        <w:ind w:firstLineChars="50" w:firstLine="105"/>
                      </w:pPr>
                      <w:r>
                        <w:rPr>
                          <w:rFonts w:hint="eastAsia"/>
                        </w:rPr>
                        <w:t>三级标题：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4"/>
                        <w:gridCol w:w="4905"/>
                      </w:tblGrid>
                      <w:tr w:rsidR="00AE52C0" w14:paraId="63F43202" w14:textId="77777777">
                        <w:tc>
                          <w:tcPr>
                            <w:tcW w:w="2054" w:type="dxa"/>
                          </w:tcPr>
                          <w:p w14:paraId="2C6B04D1" w14:textId="77777777" w:rsidR="00AE52C0" w:rsidRDefault="00F1499D">
                            <w:pPr>
                              <w:rPr>
                                <w:sz w:val="20"/>
                                <w:szCs w:val="20"/>
                              </w:rPr>
                            </w:pPr>
                            <w:r>
                              <w:rPr>
                                <w:rFonts w:hint="eastAsia"/>
                                <w:sz w:val="20"/>
                                <w:szCs w:val="20"/>
                              </w:rPr>
                              <w:t xml:space="preserve">1.2.1 </w:t>
                            </w:r>
                            <w:r>
                              <w:rPr>
                                <w:rFonts w:hint="eastAsia"/>
                                <w:sz w:val="20"/>
                                <w:szCs w:val="20"/>
                              </w:rPr>
                              <w:t>×××</w:t>
                            </w:r>
                          </w:p>
                        </w:tc>
                        <w:tc>
                          <w:tcPr>
                            <w:tcW w:w="4905" w:type="dxa"/>
                          </w:tcPr>
                          <w:p w14:paraId="20A48E4F" w14:textId="77777777" w:rsidR="00AE52C0" w:rsidRDefault="00F1499D">
                            <w:pPr>
                              <w:rPr>
                                <w:sz w:val="20"/>
                                <w:szCs w:val="20"/>
                              </w:rPr>
                            </w:pPr>
                            <w:r>
                              <w:rPr>
                                <w:rFonts w:hint="eastAsia"/>
                                <w:sz w:val="20"/>
                                <w:szCs w:val="20"/>
                              </w:rPr>
                              <w:t>宋体</w:t>
                            </w:r>
                            <w:r>
                              <w:rPr>
                                <w:rFonts w:hint="eastAsia"/>
                                <w:sz w:val="20"/>
                                <w:szCs w:val="20"/>
                              </w:rPr>
                              <w:t xml:space="preserve"> </w:t>
                            </w:r>
                            <w:r>
                              <w:rPr>
                                <w:rFonts w:hint="eastAsia"/>
                                <w:sz w:val="20"/>
                                <w:szCs w:val="20"/>
                              </w:rPr>
                              <w:t>小四号</w:t>
                            </w:r>
                            <w:r>
                              <w:rPr>
                                <w:rFonts w:hint="eastAsia"/>
                                <w:sz w:val="20"/>
                                <w:szCs w:val="20"/>
                              </w:rPr>
                              <w:t xml:space="preserve"> </w:t>
                            </w:r>
                            <w:r>
                              <w:rPr>
                                <w:rFonts w:hint="eastAsia"/>
                                <w:sz w:val="20"/>
                                <w:szCs w:val="20"/>
                              </w:rPr>
                              <w:t>加粗，左对齐，行距固定值</w:t>
                            </w:r>
                            <w:r>
                              <w:rPr>
                                <w:rFonts w:hint="eastAsia"/>
                                <w:sz w:val="20"/>
                                <w:szCs w:val="20"/>
                              </w:rPr>
                              <w:t>20</w:t>
                            </w:r>
                            <w:r>
                              <w:rPr>
                                <w:rFonts w:hint="eastAsia"/>
                                <w:sz w:val="20"/>
                                <w:szCs w:val="20"/>
                              </w:rPr>
                              <w:t>磅，</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w:t>
                            </w:r>
                            <w:r>
                              <w:rPr>
                                <w:rFonts w:hint="eastAsia"/>
                                <w:sz w:val="20"/>
                                <w:szCs w:val="20"/>
                              </w:rPr>
                              <w:t>序号与</w:t>
                            </w:r>
                            <w:proofErr w:type="gramStart"/>
                            <w:r>
                              <w:rPr>
                                <w:rFonts w:hint="eastAsia"/>
                                <w:sz w:val="20"/>
                                <w:szCs w:val="20"/>
                              </w:rPr>
                              <w:t>题名间空一个</w:t>
                            </w:r>
                            <w:proofErr w:type="gramEnd"/>
                            <w:r>
                              <w:rPr>
                                <w:rFonts w:hint="eastAsia"/>
                                <w:sz w:val="20"/>
                                <w:szCs w:val="20"/>
                              </w:rPr>
                              <w:t>空格。</w:t>
                            </w:r>
                          </w:p>
                        </w:tc>
                      </w:tr>
                    </w:tbl>
                    <w:p w14:paraId="2A2F513E" w14:textId="77777777" w:rsidR="00AE52C0" w:rsidRDefault="00AE52C0">
                      <w:pPr>
                        <w:ind w:firstLineChars="50" w:firstLine="105"/>
                      </w:pPr>
                    </w:p>
                  </w:txbxContent>
                </v:textbox>
              </v:shape>
            </w:pict>
          </mc:Fallback>
        </mc:AlternateContent>
      </w:r>
      <w:r>
        <w:rPr>
          <w:b/>
          <w:bCs/>
          <w:sz w:val="24"/>
        </w:rPr>
        <w:t>1.2.1</w:t>
      </w:r>
      <w:r>
        <w:rPr>
          <w:rFonts w:hint="eastAsia"/>
          <w:b/>
          <w:bCs/>
          <w:sz w:val="24"/>
        </w:rPr>
        <w:t xml:space="preserve"> </w:t>
      </w:r>
      <w:r>
        <w:rPr>
          <w:rFonts w:ascii="宋体" w:hAnsi="宋体" w:hint="eastAsia"/>
          <w:b/>
          <w:bCs/>
          <w:sz w:val="24"/>
        </w:rPr>
        <w:t>几种常用的雪深测量方法</w:t>
      </w:r>
      <w:bookmarkEnd w:id="53"/>
      <w:bookmarkEnd w:id="54"/>
      <w:bookmarkEnd w:id="55"/>
      <w:bookmarkEnd w:id="56"/>
      <w:bookmarkEnd w:id="57"/>
      <w:bookmarkEnd w:id="58"/>
      <w:bookmarkEnd w:id="59"/>
      <w:bookmarkEnd w:id="60"/>
      <w:bookmarkEnd w:id="61"/>
      <w:bookmarkEnd w:id="62"/>
      <w:bookmarkEnd w:id="63"/>
      <w:bookmarkEnd w:id="64"/>
      <w:bookmarkEnd w:id="65"/>
    </w:p>
    <w:p w14:paraId="7C806F77" w14:textId="77777777" w:rsidR="00AE52C0" w:rsidRDefault="00F1499D">
      <w:pPr>
        <w:adjustRightInd w:val="0"/>
        <w:snapToGrid w:val="0"/>
        <w:spacing w:line="400" w:lineRule="exact"/>
        <w:ind w:firstLineChars="200" w:firstLine="480"/>
        <w:rPr>
          <w:rFonts w:ascii="宋体" w:hAnsi="宋体" w:hint="eastAsia"/>
          <w:color w:val="000000"/>
          <w:sz w:val="24"/>
        </w:rPr>
      </w:pPr>
      <w:r>
        <w:rPr>
          <w:rFonts w:ascii="宋体" w:hAnsi="宋体" w:hint="eastAsia"/>
          <w:color w:val="000000"/>
          <w:sz w:val="24"/>
        </w:rPr>
        <w:t>首先，介绍传统的人工测量雪深的方法，指出此方法的优点以及不足。然后介绍由此而产生的雪深自动测量的方法，主要都有哪些测量方法，简要介绍各种方法的特点</w:t>
      </w:r>
      <w:r>
        <w:rPr>
          <w:rFonts w:ascii="宋体" w:hAnsi="宋体" w:hint="eastAsia"/>
          <w:color w:val="000000"/>
          <w:sz w:val="24"/>
          <w:vertAlign w:val="superscript"/>
        </w:rPr>
        <w:t>[1，2]</w:t>
      </w:r>
      <w:r>
        <w:rPr>
          <w:rFonts w:ascii="宋体" w:hAnsi="宋体" w:hint="eastAsia"/>
          <w:color w:val="000000"/>
          <w:sz w:val="24"/>
        </w:rPr>
        <w:t>。</w:t>
      </w:r>
    </w:p>
    <w:p w14:paraId="66412881" w14:textId="77777777" w:rsidR="00AE52C0" w:rsidRDefault="00F1499D">
      <w:pPr>
        <w:autoSpaceDE w:val="0"/>
        <w:autoSpaceDN w:val="0"/>
        <w:adjustRightInd w:val="0"/>
        <w:spacing w:line="400" w:lineRule="exact"/>
        <w:ind w:right="40" w:firstLineChars="200" w:firstLine="480"/>
        <w:rPr>
          <w:rFonts w:ascii="宋体" w:hAnsi="宋体" w:hint="eastAsia"/>
          <w:color w:val="000000"/>
          <w:sz w:val="24"/>
        </w:rPr>
      </w:pPr>
      <w:r>
        <w:rPr>
          <w:rFonts w:ascii="宋体" w:hAnsi="宋体" w:hint="eastAsia"/>
          <w:color w:val="000000"/>
          <w:sz w:val="24"/>
        </w:rPr>
        <w:t>……</w:t>
      </w:r>
      <w:proofErr w:type="gramStart"/>
      <w:r>
        <w:rPr>
          <w:rFonts w:ascii="宋体" w:hAnsi="宋体" w:hint="eastAsia"/>
          <w:color w:val="000000"/>
          <w:sz w:val="24"/>
        </w:rPr>
        <w:t>…………</w:t>
      </w:r>
      <w:proofErr w:type="gramEnd"/>
    </w:p>
    <w:p w14:paraId="6CBBDBDD" w14:textId="77777777" w:rsidR="00AE52C0" w:rsidRDefault="00F1499D">
      <w:pPr>
        <w:autoSpaceDE w:val="0"/>
        <w:autoSpaceDN w:val="0"/>
        <w:adjustRightInd w:val="0"/>
        <w:spacing w:line="400" w:lineRule="exact"/>
        <w:ind w:right="40" w:firstLineChars="200" w:firstLine="480"/>
        <w:rPr>
          <w:rFonts w:ascii="宋体" w:hAnsi="宋体" w:hint="eastAsia"/>
          <w:color w:val="000000"/>
          <w:sz w:val="24"/>
        </w:rPr>
      </w:pPr>
      <w:r>
        <w:rPr>
          <w:rFonts w:ascii="宋体" w:hAnsi="宋体" w:hint="eastAsia"/>
          <w:color w:val="000000"/>
          <w:sz w:val="24"/>
        </w:rPr>
        <w:t>……</w:t>
      </w:r>
      <w:proofErr w:type="gramStart"/>
      <w:r>
        <w:rPr>
          <w:rFonts w:ascii="宋体" w:hAnsi="宋体" w:hint="eastAsia"/>
          <w:color w:val="000000"/>
          <w:sz w:val="24"/>
        </w:rPr>
        <w:t>…………</w:t>
      </w:r>
      <w:proofErr w:type="gramEnd"/>
    </w:p>
    <w:p w14:paraId="7DEEA8EA" w14:textId="77777777" w:rsidR="00AE52C0" w:rsidRDefault="00F1499D">
      <w:pPr>
        <w:numPr>
          <w:ilvl w:val="0"/>
          <w:numId w:val="3"/>
        </w:numPr>
        <w:spacing w:line="400" w:lineRule="exact"/>
        <w:rPr>
          <w:rFonts w:ascii="宋体" w:hAnsi="宋体" w:hint="eastAsia"/>
          <w:color w:val="000000"/>
          <w:sz w:val="24"/>
        </w:rPr>
      </w:pPr>
      <w:r>
        <w:rPr>
          <w:rFonts w:ascii="宋体" w:hAnsi="宋体" w:hint="eastAsia"/>
          <w:color w:val="000000"/>
          <w:sz w:val="24"/>
        </w:rPr>
        <w:t>光扫描法</w:t>
      </w:r>
    </w:p>
    <w:p w14:paraId="47D30E1F" w14:textId="77777777" w:rsidR="00AE52C0" w:rsidRDefault="00F1499D">
      <w:pPr>
        <w:adjustRightInd w:val="0"/>
        <w:snapToGrid w:val="0"/>
        <w:spacing w:line="400" w:lineRule="exact"/>
        <w:ind w:firstLineChars="200" w:firstLine="482"/>
        <w:rPr>
          <w:rFonts w:ascii="宋体" w:hAnsi="宋体" w:hint="eastAsia"/>
          <w:color w:val="000000"/>
          <w:sz w:val="24"/>
        </w:rPr>
      </w:pPr>
      <w:r>
        <w:rPr>
          <w:b/>
          <w:bCs/>
          <w:noProof/>
          <w:sz w:val="24"/>
        </w:rPr>
        <mc:AlternateContent>
          <mc:Choice Requires="wps">
            <w:drawing>
              <wp:anchor distT="0" distB="0" distL="114300" distR="114300" simplePos="0" relativeHeight="251647488" behindDoc="0" locked="0" layoutInCell="1" allowOverlap="1" wp14:anchorId="1B7C88E0" wp14:editId="139BB911">
                <wp:simplePos x="0" y="0"/>
                <wp:positionH relativeFrom="column">
                  <wp:posOffset>1299210</wp:posOffset>
                </wp:positionH>
                <wp:positionV relativeFrom="paragraph">
                  <wp:posOffset>513715</wp:posOffset>
                </wp:positionV>
                <wp:extent cx="2343785" cy="904875"/>
                <wp:effectExtent l="532130" t="1344930" r="19685" b="17145"/>
                <wp:wrapNone/>
                <wp:docPr id="19" name="自选图形 152"/>
                <wp:cNvGraphicFramePr/>
                <a:graphic xmlns:a="http://schemas.openxmlformats.org/drawingml/2006/main">
                  <a:graphicData uri="http://schemas.microsoft.com/office/word/2010/wordprocessingShape">
                    <wps:wsp>
                      <wps:cNvSpPr/>
                      <wps:spPr>
                        <a:xfrm>
                          <a:off x="0" y="0"/>
                          <a:ext cx="2343785" cy="904875"/>
                        </a:xfrm>
                        <a:prstGeom prst="borderCallout2">
                          <a:avLst>
                            <a:gd name="adj1" fmla="val 12630"/>
                            <a:gd name="adj2" fmla="val -3250"/>
                            <a:gd name="adj3" fmla="val 12630"/>
                            <a:gd name="adj4" fmla="val -14171"/>
                            <a:gd name="adj5" fmla="val -148561"/>
                            <a:gd name="adj6" fmla="val -22514"/>
                          </a:avLst>
                        </a:prstGeom>
                        <a:solidFill>
                          <a:srgbClr val="FFFFFF"/>
                        </a:solidFill>
                        <a:ln w="9525" cap="flat" cmpd="sng">
                          <a:solidFill>
                            <a:srgbClr val="000000"/>
                          </a:solidFill>
                          <a:prstDash val="solid"/>
                          <a:miter/>
                          <a:headEnd type="none" w="med" len="med"/>
                          <a:tailEnd type="none" w="med" len="med"/>
                        </a:ln>
                      </wps:spPr>
                      <wps:txbx>
                        <w:txbxContent>
                          <w:p w14:paraId="351E94BD" w14:textId="77777777" w:rsidR="00AE52C0" w:rsidRDefault="00F1499D">
                            <w:pPr>
                              <w:ind w:firstLineChars="50" w:firstLine="105"/>
                            </w:pPr>
                            <w:r>
                              <w:rPr>
                                <w:rFonts w:hint="eastAsia"/>
                              </w:rPr>
                              <w:t>文献引用全文出现顺序编号，标注于右上角，与参考文献顺序一致</w:t>
                            </w:r>
                          </w:p>
                        </w:txbxContent>
                      </wps:txbx>
                      <wps:bodyPr wrap="square" upright="1"/>
                    </wps:wsp>
                  </a:graphicData>
                </a:graphic>
              </wp:anchor>
            </w:drawing>
          </mc:Choice>
          <mc:Fallback>
            <w:pict>
              <v:shape w14:anchorId="1B7C88E0" id="自选图形 152" o:spid="_x0000_s1046" type="#_x0000_t48" style="position:absolute;left:0;text-align:left;margin-left:102.3pt;margin-top:40.45pt;width:184.55pt;height:71.25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" adj="-4863,-32089,-3061,2728,-702,2728">
                <v:textbox>
                  <w:txbxContent>
                    <w:p w14:paraId="351E94BD" w14:textId="77777777" w:rsidR="00AE52C0" w:rsidRDefault="00F1499D">
                      <w:pPr>
                        <w:ind w:firstLineChars="50" w:firstLine="105"/>
                      </w:pPr>
                      <w:r>
                        <w:rPr>
                          <w:rFonts w:hint="eastAsia"/>
                        </w:rPr>
                        <w:t>文献引用全文出现顺序编号，标注于右上角，与参考文献顺序一致</w:t>
                      </w:r>
                    </w:p>
                  </w:txbxContent>
                </v:textbox>
              </v:shape>
            </w:pict>
          </mc:Fallback>
        </mc:AlternateContent>
      </w:r>
      <w:r>
        <w:rPr>
          <w:rFonts w:ascii="宋体" w:hAnsi="宋体" w:hint="eastAsia"/>
          <w:color w:val="000000"/>
          <w:sz w:val="24"/>
        </w:rPr>
        <w:t>投光器和受光器彼此保持一定距离，口朝下安装在距离地面的某一高度上。受光器的方向固定，投光器则常对雪面左右扫描，投光器的光进入受光器的视野时，根据投光器的角度求出积雪深度。</w:t>
      </w:r>
    </w:p>
    <w:p w14:paraId="06D19182" w14:textId="77777777" w:rsidR="00AE52C0" w:rsidRDefault="00F1499D">
      <w:pPr>
        <w:numPr>
          <w:ilvl w:val="0"/>
          <w:numId w:val="3"/>
        </w:numPr>
        <w:spacing w:line="400" w:lineRule="exact"/>
        <w:rPr>
          <w:rFonts w:ascii="宋体" w:hAnsi="宋体" w:hint="eastAsia"/>
          <w:color w:val="000000"/>
          <w:sz w:val="24"/>
        </w:rPr>
      </w:pPr>
      <w:r>
        <w:rPr>
          <w:rFonts w:ascii="宋体" w:hAnsi="宋体" w:hint="eastAsia"/>
          <w:color w:val="000000"/>
          <w:sz w:val="24"/>
        </w:rPr>
        <w:t>双杆法</w:t>
      </w:r>
    </w:p>
    <w:p w14:paraId="30C7DE53" w14:textId="77777777" w:rsidR="00AE52C0" w:rsidRDefault="00F1499D">
      <w:pPr>
        <w:autoSpaceDE w:val="0"/>
        <w:autoSpaceDN w:val="0"/>
        <w:adjustRightInd w:val="0"/>
        <w:spacing w:line="400" w:lineRule="exact"/>
        <w:ind w:right="40" w:firstLineChars="200" w:firstLine="480"/>
        <w:rPr>
          <w:rFonts w:ascii="宋体" w:hAnsi="宋体" w:hint="eastAsia"/>
          <w:color w:val="000000"/>
          <w:sz w:val="24"/>
        </w:rPr>
      </w:pPr>
      <w:r>
        <w:rPr>
          <w:rFonts w:ascii="宋体" w:hAnsi="宋体" w:hint="eastAsia"/>
          <w:noProof/>
          <w:color w:val="000000"/>
          <w:sz w:val="24"/>
        </w:rPr>
        <mc:AlternateContent>
          <mc:Choice Requires="wps">
            <w:drawing>
              <wp:anchor distT="0" distB="0" distL="114300" distR="114300" simplePos="0" relativeHeight="251675136" behindDoc="0" locked="0" layoutInCell="1" allowOverlap="1" wp14:anchorId="581783C9" wp14:editId="1927A238">
                <wp:simplePos x="0" y="0"/>
                <wp:positionH relativeFrom="column">
                  <wp:posOffset>274955</wp:posOffset>
                </wp:positionH>
                <wp:positionV relativeFrom="paragraph">
                  <wp:posOffset>403860</wp:posOffset>
                </wp:positionV>
                <wp:extent cx="2268220" cy="1004570"/>
                <wp:effectExtent l="1001395" t="4445" r="6985" b="229235"/>
                <wp:wrapNone/>
                <wp:docPr id="40" name="自选图形 169"/>
                <wp:cNvGraphicFramePr/>
                <a:graphic xmlns:a="http://schemas.openxmlformats.org/drawingml/2006/main">
                  <a:graphicData uri="http://schemas.microsoft.com/office/word/2010/wordprocessingShape">
                    <wps:wsp>
                      <wps:cNvSpPr/>
                      <wps:spPr>
                        <a:xfrm>
                          <a:off x="0" y="0"/>
                          <a:ext cx="2268220" cy="1004570"/>
                        </a:xfrm>
                        <a:prstGeom prst="borderCallout2">
                          <a:avLst>
                            <a:gd name="adj1" fmla="val 16218"/>
                            <a:gd name="adj2" fmla="val -3981"/>
                            <a:gd name="adj3" fmla="val 16218"/>
                            <a:gd name="adj4" fmla="val -43681"/>
                            <a:gd name="adj5" fmla="val 122376"/>
                            <a:gd name="adj6" fmla="val -2491"/>
                          </a:avLst>
                        </a:prstGeom>
                        <a:solidFill>
                          <a:srgbClr val="FFFFFF"/>
                        </a:solidFill>
                        <a:ln w="9525" cap="flat" cmpd="sng">
                          <a:solidFill>
                            <a:srgbClr val="000000"/>
                          </a:solidFill>
                          <a:prstDash val="solid"/>
                          <a:miter/>
                          <a:headEnd type="none" w="med" len="med"/>
                          <a:tailEnd type="none" w="med" len="med"/>
                        </a:ln>
                      </wps:spPr>
                      <wps:txbx>
                        <w:txbxContent>
                          <w:p w14:paraId="48ACBE24" w14:textId="77777777" w:rsidR="00AE52C0" w:rsidRDefault="00F1499D">
                            <w:pPr>
                              <w:ind w:firstLineChars="50" w:firstLine="100"/>
                            </w:pPr>
                            <w:r>
                              <w:rPr>
                                <w:rFonts w:hint="eastAsia"/>
                                <w:sz w:val="20"/>
                                <w:szCs w:val="20"/>
                              </w:rPr>
                              <w:t>如需要出现脚注、</w:t>
                            </w:r>
                            <w:proofErr w:type="gramStart"/>
                            <w:r>
                              <w:rPr>
                                <w:rFonts w:hint="eastAsia"/>
                                <w:sz w:val="20"/>
                                <w:szCs w:val="20"/>
                              </w:rPr>
                              <w:t>注录部分</w:t>
                            </w:r>
                            <w:proofErr w:type="gramEnd"/>
                            <w:r>
                              <w:rPr>
                                <w:rFonts w:hint="eastAsia"/>
                                <w:sz w:val="20"/>
                                <w:szCs w:val="20"/>
                              </w:rPr>
                              <w:t>：中文</w:t>
                            </w:r>
                            <w:r>
                              <w:rPr>
                                <w:rFonts w:hint="eastAsia"/>
                                <w:sz w:val="20"/>
                                <w:szCs w:val="20"/>
                              </w:rPr>
                              <w:t>-</w:t>
                            </w:r>
                            <w:r>
                              <w:rPr>
                                <w:rFonts w:hint="eastAsia"/>
                                <w:sz w:val="20"/>
                                <w:szCs w:val="20"/>
                              </w:rPr>
                              <w:t>宋体</w:t>
                            </w:r>
                            <w:r>
                              <w:rPr>
                                <w:rFonts w:hint="eastAsia"/>
                                <w:sz w:val="20"/>
                                <w:szCs w:val="20"/>
                              </w:rPr>
                              <w:t>-</w:t>
                            </w:r>
                            <w:r>
                              <w:rPr>
                                <w:rFonts w:hint="eastAsia"/>
                                <w:sz w:val="20"/>
                                <w:szCs w:val="20"/>
                              </w:rPr>
                              <w:t>小四；英</w:t>
                            </w:r>
                            <w:r>
                              <w:rPr>
                                <w:sz w:val="20"/>
                                <w:szCs w:val="20"/>
                              </w:rPr>
                              <w:t>文</w:t>
                            </w:r>
                            <w:r>
                              <w:rPr>
                                <w:rFonts w:hint="eastAsia"/>
                                <w:sz w:val="20"/>
                                <w:szCs w:val="20"/>
                              </w:rPr>
                              <w:t>/</w:t>
                            </w:r>
                            <w:r>
                              <w:rPr>
                                <w:rFonts w:hint="eastAsia"/>
                                <w:sz w:val="20"/>
                                <w:szCs w:val="20"/>
                              </w:rPr>
                              <w:t>数字</w:t>
                            </w:r>
                            <w:r>
                              <w:rPr>
                                <w:sz w:val="20"/>
                                <w:szCs w:val="20"/>
                              </w:rPr>
                              <w:t>用</w:t>
                            </w:r>
                            <w:r>
                              <w:rPr>
                                <w:rFonts w:hint="eastAsia"/>
                                <w:sz w:val="20"/>
                                <w:szCs w:val="20"/>
                              </w:rPr>
                              <w:t>Times New Roman</w:t>
                            </w:r>
                            <w:r>
                              <w:rPr>
                                <w:rFonts w:hint="eastAsia"/>
                                <w:sz w:val="20"/>
                                <w:szCs w:val="20"/>
                              </w:rPr>
                              <w:t>体）；行距固定值</w:t>
                            </w:r>
                            <w:r>
                              <w:rPr>
                                <w:rFonts w:hint="eastAsia"/>
                                <w:sz w:val="20"/>
                                <w:szCs w:val="20"/>
                              </w:rPr>
                              <w:t>20</w:t>
                            </w:r>
                            <w:r>
                              <w:rPr>
                                <w:rFonts w:hint="eastAsia"/>
                                <w:sz w:val="20"/>
                                <w:szCs w:val="20"/>
                              </w:rPr>
                              <w:t>磅；续行缩进两个字符左对齐</w:t>
                            </w:r>
                          </w:p>
                        </w:txbxContent>
                      </wps:txbx>
                      <wps:bodyPr wrap="square" upright="1"/>
                    </wps:wsp>
                  </a:graphicData>
                </a:graphic>
              </wp:anchor>
            </w:drawing>
          </mc:Choice>
          <mc:Fallback>
            <w:pict>
              <v:shape w14:anchorId="581783C9" id="自选图形 169" o:spid="_x0000_s1047" type="#_x0000_t48" style="position:absolute;left:0;text-align:left;margin-left:21.65pt;margin-top:31.8pt;width:178.6pt;height:79.1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" adj="-538,26433,-9435,3503,-860,3503">
                <v:textbox>
                  <w:txbxContent>
                    <w:p w14:paraId="48ACBE24" w14:textId="77777777" w:rsidR="00AE52C0" w:rsidRDefault="00F1499D">
                      <w:pPr>
                        <w:ind w:firstLineChars="50" w:firstLine="100"/>
                      </w:pPr>
                      <w:r>
                        <w:rPr>
                          <w:rFonts w:hint="eastAsia"/>
                          <w:sz w:val="20"/>
                          <w:szCs w:val="20"/>
                        </w:rPr>
                        <w:t>如需要出现脚注、</w:t>
                      </w:r>
                      <w:proofErr w:type="gramStart"/>
                      <w:r>
                        <w:rPr>
                          <w:rFonts w:hint="eastAsia"/>
                          <w:sz w:val="20"/>
                          <w:szCs w:val="20"/>
                        </w:rPr>
                        <w:t>注录部分</w:t>
                      </w:r>
                      <w:proofErr w:type="gramEnd"/>
                      <w:r>
                        <w:rPr>
                          <w:rFonts w:hint="eastAsia"/>
                          <w:sz w:val="20"/>
                          <w:szCs w:val="20"/>
                        </w:rPr>
                        <w:t>：中文</w:t>
                      </w:r>
                      <w:r>
                        <w:rPr>
                          <w:rFonts w:hint="eastAsia"/>
                          <w:sz w:val="20"/>
                          <w:szCs w:val="20"/>
                        </w:rPr>
                        <w:t>-</w:t>
                      </w:r>
                      <w:r>
                        <w:rPr>
                          <w:rFonts w:hint="eastAsia"/>
                          <w:sz w:val="20"/>
                          <w:szCs w:val="20"/>
                        </w:rPr>
                        <w:t>宋体</w:t>
                      </w:r>
                      <w:r>
                        <w:rPr>
                          <w:rFonts w:hint="eastAsia"/>
                          <w:sz w:val="20"/>
                          <w:szCs w:val="20"/>
                        </w:rPr>
                        <w:t>-</w:t>
                      </w:r>
                      <w:r>
                        <w:rPr>
                          <w:rFonts w:hint="eastAsia"/>
                          <w:sz w:val="20"/>
                          <w:szCs w:val="20"/>
                        </w:rPr>
                        <w:t>小四；英</w:t>
                      </w:r>
                      <w:r>
                        <w:rPr>
                          <w:sz w:val="20"/>
                          <w:szCs w:val="20"/>
                        </w:rPr>
                        <w:t>文</w:t>
                      </w:r>
                      <w:r>
                        <w:rPr>
                          <w:rFonts w:hint="eastAsia"/>
                          <w:sz w:val="20"/>
                          <w:szCs w:val="20"/>
                        </w:rPr>
                        <w:t>/</w:t>
                      </w:r>
                      <w:r>
                        <w:rPr>
                          <w:rFonts w:hint="eastAsia"/>
                          <w:sz w:val="20"/>
                          <w:szCs w:val="20"/>
                        </w:rPr>
                        <w:t>数字</w:t>
                      </w:r>
                      <w:r>
                        <w:rPr>
                          <w:sz w:val="20"/>
                          <w:szCs w:val="20"/>
                        </w:rPr>
                        <w:t>用</w:t>
                      </w:r>
                      <w:r>
                        <w:rPr>
                          <w:rFonts w:hint="eastAsia"/>
                          <w:sz w:val="20"/>
                          <w:szCs w:val="20"/>
                        </w:rPr>
                        <w:t>Times New Roman</w:t>
                      </w:r>
                      <w:r>
                        <w:rPr>
                          <w:rFonts w:hint="eastAsia"/>
                          <w:sz w:val="20"/>
                          <w:szCs w:val="20"/>
                        </w:rPr>
                        <w:t>体）；行距固定值</w:t>
                      </w:r>
                      <w:r>
                        <w:rPr>
                          <w:rFonts w:hint="eastAsia"/>
                          <w:sz w:val="20"/>
                          <w:szCs w:val="20"/>
                        </w:rPr>
                        <w:t>20</w:t>
                      </w:r>
                      <w:r>
                        <w:rPr>
                          <w:rFonts w:hint="eastAsia"/>
                          <w:sz w:val="20"/>
                          <w:szCs w:val="20"/>
                        </w:rPr>
                        <w:t>磅；续行缩进两个字符左对齐</w:t>
                      </w:r>
                    </w:p>
                  </w:txbxContent>
                </v:textbox>
                <o:callout v:ext="edit" minusx="t" minusy="t"/>
              </v:shape>
            </w:pict>
          </mc:Fallback>
        </mc:AlternateContent>
      </w:r>
      <w:r>
        <w:rPr>
          <w:rFonts w:ascii="宋体" w:hAnsi="宋体" w:hint="eastAsia"/>
          <w:color w:val="000000"/>
          <w:sz w:val="24"/>
        </w:rPr>
        <w:t>将方向相对的投光器和受光器装在有数米间距的直立的两根杆子上，使其可沿</w:t>
      </w:r>
      <w:proofErr w:type="gramStart"/>
      <w:r>
        <w:rPr>
          <w:rFonts w:ascii="宋体" w:hAnsi="宋体" w:hint="eastAsia"/>
          <w:color w:val="000000"/>
          <w:sz w:val="24"/>
        </w:rPr>
        <w:t>杆同时</w:t>
      </w:r>
      <w:proofErr w:type="gramEnd"/>
      <w:r>
        <w:rPr>
          <w:rFonts w:ascii="宋体" w:hAnsi="宋体" w:hint="eastAsia"/>
          <w:color w:val="000000"/>
          <w:sz w:val="24"/>
        </w:rPr>
        <w:t>上下滑动。当投光器、受光</w:t>
      </w:r>
      <w:proofErr w:type="gramStart"/>
      <w:r>
        <w:rPr>
          <w:rFonts w:ascii="宋体" w:hAnsi="宋体" w:hint="eastAsia"/>
          <w:color w:val="000000"/>
          <w:sz w:val="24"/>
        </w:rPr>
        <w:t>器位于雪</w:t>
      </w:r>
      <w:proofErr w:type="gramEnd"/>
      <w:r>
        <w:rPr>
          <w:rFonts w:ascii="宋体" w:hAnsi="宋体" w:hint="eastAsia"/>
          <w:color w:val="000000"/>
          <w:sz w:val="24"/>
        </w:rPr>
        <w:t>面下方时，来自投光器的</w:t>
      </w:r>
      <w:proofErr w:type="gramStart"/>
      <w:r>
        <w:rPr>
          <w:rFonts w:ascii="宋体" w:hAnsi="宋体" w:hint="eastAsia"/>
          <w:color w:val="000000"/>
          <w:sz w:val="24"/>
        </w:rPr>
        <w:t>光受到</w:t>
      </w:r>
      <w:proofErr w:type="gramEnd"/>
      <w:r>
        <w:rPr>
          <w:rFonts w:ascii="宋体" w:hAnsi="宋体" w:hint="eastAsia"/>
          <w:color w:val="000000"/>
          <w:sz w:val="24"/>
        </w:rPr>
        <w:t>阻挡，当它们</w:t>
      </w:r>
      <w:proofErr w:type="gramStart"/>
      <w:r>
        <w:rPr>
          <w:rFonts w:ascii="宋体" w:hAnsi="宋体" w:hint="eastAsia"/>
          <w:color w:val="000000"/>
          <w:sz w:val="24"/>
        </w:rPr>
        <w:t>一</w:t>
      </w:r>
      <w:proofErr w:type="gramEnd"/>
      <w:r>
        <w:rPr>
          <w:rFonts w:ascii="宋体" w:hAnsi="宋体" w:hint="eastAsia"/>
          <w:color w:val="000000"/>
          <w:sz w:val="24"/>
        </w:rPr>
        <w:t>超出雪面，受光器就接收到投光器的光。根据这时的高度求出积雪深度。</w:t>
      </w:r>
    </w:p>
    <w:p w14:paraId="7EA8F588" w14:textId="77777777" w:rsidR="00AE52C0" w:rsidRDefault="00F1499D">
      <w:pPr>
        <w:autoSpaceDE w:val="0"/>
        <w:autoSpaceDN w:val="0"/>
        <w:adjustRightInd w:val="0"/>
        <w:spacing w:line="400" w:lineRule="exact"/>
        <w:ind w:right="40" w:firstLineChars="200" w:firstLine="480"/>
        <w:rPr>
          <w:rFonts w:ascii="宋体" w:hAnsi="宋体" w:hint="eastAsia"/>
          <w:color w:val="000000"/>
          <w:sz w:val="24"/>
        </w:rPr>
      </w:pPr>
      <w:r>
        <w:rPr>
          <w:rFonts w:ascii="宋体" w:hAnsi="宋体" w:hint="eastAsia"/>
          <w:color w:val="000000"/>
          <w:sz w:val="24"/>
        </w:rPr>
        <w:t>……</w:t>
      </w:r>
      <w:proofErr w:type="gramStart"/>
      <w:r>
        <w:rPr>
          <w:rFonts w:ascii="宋体" w:hAnsi="宋体" w:hint="eastAsia"/>
          <w:color w:val="000000"/>
          <w:sz w:val="24"/>
        </w:rPr>
        <w:t>…………</w:t>
      </w:r>
      <w:proofErr w:type="gramEnd"/>
    </w:p>
    <w:p w14:paraId="32E06B60" w14:textId="77777777" w:rsidR="00AE52C0" w:rsidRDefault="00F1499D">
      <w:pPr>
        <w:autoSpaceDE w:val="0"/>
        <w:autoSpaceDN w:val="0"/>
        <w:adjustRightInd w:val="0"/>
        <w:spacing w:line="400" w:lineRule="exact"/>
        <w:ind w:right="40" w:firstLineChars="200" w:firstLine="480"/>
        <w:rPr>
          <w:rFonts w:ascii="宋体" w:hAnsi="宋体" w:hint="eastAsia"/>
          <w:color w:val="000000"/>
          <w:sz w:val="24"/>
        </w:rPr>
      </w:pPr>
      <w:r>
        <w:rPr>
          <w:rFonts w:ascii="宋体" w:hAnsi="宋体" w:hint="eastAsia"/>
          <w:noProof/>
          <w:color w:val="000000"/>
          <w:sz w:val="24"/>
        </w:rPr>
        <mc:AlternateContent>
          <mc:Choice Requires="wps">
            <w:drawing>
              <wp:anchor distT="0" distB="0" distL="114300" distR="114300" simplePos="0" relativeHeight="251670016" behindDoc="0" locked="0" layoutInCell="1" allowOverlap="1" wp14:anchorId="2086FCE9" wp14:editId="75A143D1">
                <wp:simplePos x="0" y="0"/>
                <wp:positionH relativeFrom="column">
                  <wp:posOffset>3891915</wp:posOffset>
                </wp:positionH>
                <wp:positionV relativeFrom="paragraph">
                  <wp:posOffset>97155</wp:posOffset>
                </wp:positionV>
                <wp:extent cx="2336165" cy="745490"/>
                <wp:effectExtent l="1204595" t="4445" r="21590" b="12065"/>
                <wp:wrapNone/>
                <wp:docPr id="32" name="自选图形 169"/>
                <wp:cNvGraphicFramePr/>
                <a:graphic xmlns:a="http://schemas.openxmlformats.org/drawingml/2006/main">
                  <a:graphicData uri="http://schemas.microsoft.com/office/word/2010/wordprocessingShape">
                    <wps:wsp>
                      <wps:cNvSpPr/>
                      <wps:spPr>
                        <a:xfrm>
                          <a:off x="0" y="0"/>
                          <a:ext cx="2336165" cy="745490"/>
                        </a:xfrm>
                        <a:prstGeom prst="borderCallout2">
                          <a:avLst>
                            <a:gd name="adj1" fmla="val 16218"/>
                            <a:gd name="adj2" fmla="val -3981"/>
                            <a:gd name="adj3" fmla="val 16218"/>
                            <a:gd name="adj4" fmla="val -43681"/>
                            <a:gd name="adj5" fmla="val 52555"/>
                            <a:gd name="adj6" fmla="val -51399"/>
                          </a:avLst>
                        </a:prstGeom>
                        <a:solidFill>
                          <a:srgbClr val="FFFFFF"/>
                        </a:solidFill>
                        <a:ln w="9525" cap="flat" cmpd="sng">
                          <a:solidFill>
                            <a:srgbClr val="000000"/>
                          </a:solidFill>
                          <a:prstDash val="solid"/>
                          <a:miter/>
                          <a:headEnd type="none" w="med" len="med"/>
                          <a:tailEnd type="none" w="med" len="med"/>
                        </a:ln>
                      </wps:spPr>
                      <wps:txbx>
                        <w:txbxContent>
                          <w:p w14:paraId="7D95D7F0" w14:textId="77777777" w:rsidR="00AE52C0" w:rsidRDefault="00F1499D">
                            <w:pPr>
                              <w:ind w:firstLineChars="50" w:firstLine="105"/>
                            </w:pPr>
                            <w:r>
                              <w:rPr>
                                <w:rFonts w:hint="eastAsia"/>
                              </w:rPr>
                              <w:t>页脚：正文开始到结尾页，按本格式顺序编辑页码，格式为第</w:t>
                            </w:r>
                            <w:r>
                              <w:rPr>
                                <w:rFonts w:hint="eastAsia"/>
                              </w:rPr>
                              <w:t>X</w:t>
                            </w:r>
                            <w:r>
                              <w:rPr>
                                <w:rFonts w:hint="eastAsia"/>
                              </w:rPr>
                              <w:t>页</w:t>
                            </w:r>
                            <w:r>
                              <w:rPr>
                                <w:rFonts w:hint="eastAsia"/>
                              </w:rPr>
                              <w:t xml:space="preserve"> </w:t>
                            </w:r>
                            <w:r>
                              <w:rPr>
                                <w:rFonts w:hint="eastAsia"/>
                              </w:rPr>
                              <w:t>共</w:t>
                            </w:r>
                            <w:r>
                              <w:rPr>
                                <w:rFonts w:hint="eastAsia"/>
                              </w:rPr>
                              <w:t>X</w:t>
                            </w:r>
                            <w:r>
                              <w:rPr>
                                <w:rFonts w:hint="eastAsia"/>
                              </w:rPr>
                              <w:t>页，宋体，小五号，居中</w:t>
                            </w:r>
                          </w:p>
                          <w:p w14:paraId="788A1F20" w14:textId="77777777" w:rsidR="00AE52C0" w:rsidRDefault="00AE52C0">
                            <w:pPr>
                              <w:ind w:firstLineChars="50" w:firstLine="105"/>
                            </w:pPr>
                          </w:p>
                        </w:txbxContent>
                      </wps:txbx>
                      <wps:bodyPr wrap="square" upright="1"/>
                    </wps:wsp>
                  </a:graphicData>
                </a:graphic>
              </wp:anchor>
            </w:drawing>
          </mc:Choice>
          <mc:Fallback>
            <w:pict>
              <v:shape w14:anchorId="2086FCE9" id="_x0000_s1048" type="#_x0000_t48" style="position:absolute;left:0;text-align:left;margin-left:306.45pt;margin-top:7.65pt;width:183.95pt;height:58.7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" adj="-11102,11352,-9435,3503,-860,3503">
                <v:textbox>
                  <w:txbxContent>
                    <w:p w14:paraId="7D95D7F0" w14:textId="77777777" w:rsidR="00AE52C0" w:rsidRDefault="00F1499D">
                      <w:pPr>
                        <w:ind w:firstLineChars="50" w:firstLine="105"/>
                      </w:pPr>
                      <w:r>
                        <w:rPr>
                          <w:rFonts w:hint="eastAsia"/>
                        </w:rPr>
                        <w:t>页脚：正文开始到结尾页，按本格式顺序编辑页码，格式为第</w:t>
                      </w:r>
                      <w:r>
                        <w:rPr>
                          <w:rFonts w:hint="eastAsia"/>
                        </w:rPr>
                        <w:t>X</w:t>
                      </w:r>
                      <w:r>
                        <w:rPr>
                          <w:rFonts w:hint="eastAsia"/>
                        </w:rPr>
                        <w:t>页</w:t>
                      </w:r>
                      <w:r>
                        <w:rPr>
                          <w:rFonts w:hint="eastAsia"/>
                        </w:rPr>
                        <w:t xml:space="preserve"> </w:t>
                      </w:r>
                      <w:r>
                        <w:rPr>
                          <w:rFonts w:hint="eastAsia"/>
                        </w:rPr>
                        <w:t>共</w:t>
                      </w:r>
                      <w:r>
                        <w:rPr>
                          <w:rFonts w:hint="eastAsia"/>
                        </w:rPr>
                        <w:t>X</w:t>
                      </w:r>
                      <w:r>
                        <w:rPr>
                          <w:rFonts w:hint="eastAsia"/>
                        </w:rPr>
                        <w:t>页，宋体，小五号，居中</w:t>
                      </w:r>
                    </w:p>
                    <w:p w14:paraId="788A1F20" w14:textId="77777777" w:rsidR="00AE52C0" w:rsidRDefault="00AE52C0">
                      <w:pPr>
                        <w:ind w:firstLineChars="50" w:firstLine="105"/>
                      </w:pPr>
                    </w:p>
                  </w:txbxContent>
                </v:textbox>
                <o:callout v:ext="edit" minusy="t"/>
              </v:shape>
            </w:pict>
          </mc:Fallback>
        </mc:AlternateContent>
      </w:r>
      <w:r>
        <w:rPr>
          <w:rFonts w:ascii="宋体" w:hAnsi="宋体" w:hint="eastAsia"/>
          <w:color w:val="000000"/>
          <w:sz w:val="24"/>
        </w:rPr>
        <w:t>……</w:t>
      </w:r>
      <w:proofErr w:type="gramStart"/>
      <w:r>
        <w:rPr>
          <w:rFonts w:ascii="宋体" w:hAnsi="宋体" w:hint="eastAsia"/>
          <w:color w:val="000000"/>
          <w:sz w:val="24"/>
        </w:rPr>
        <w:t>…………</w:t>
      </w:r>
      <w:proofErr w:type="gramEnd"/>
    </w:p>
    <w:p w14:paraId="66841D36" w14:textId="77777777" w:rsidR="00AE52C0" w:rsidRDefault="00F1499D">
      <w:pPr>
        <w:autoSpaceDE w:val="0"/>
        <w:autoSpaceDN w:val="0"/>
        <w:adjustRightInd w:val="0"/>
        <w:spacing w:line="360" w:lineRule="auto"/>
        <w:ind w:right="40" w:firstLineChars="200" w:firstLine="420"/>
        <w:jc w:val="left"/>
        <w:rPr>
          <w:rFonts w:ascii="宋体" w:hAnsi="宋体" w:hint="eastAsia"/>
          <w:color w:val="000000"/>
          <w:szCs w:val="21"/>
        </w:rPr>
      </w:pPr>
      <w:r>
        <w:rPr>
          <w:rFonts w:ascii="宋体" w:hAnsi="宋体"/>
          <w:noProof/>
          <w:color w:val="000000"/>
          <w:szCs w:val="21"/>
        </w:rPr>
        <mc:AlternateContent>
          <mc:Choice Requires="wps">
            <w:drawing>
              <wp:anchor distT="0" distB="0" distL="114300" distR="114300" simplePos="0" relativeHeight="251666944" behindDoc="0" locked="0" layoutInCell="1" allowOverlap="1" wp14:anchorId="46B3AC93" wp14:editId="75F062C8">
                <wp:simplePos x="0" y="0"/>
                <wp:positionH relativeFrom="column">
                  <wp:posOffset>3891915</wp:posOffset>
                </wp:positionH>
                <wp:positionV relativeFrom="paragraph">
                  <wp:posOffset>2245360</wp:posOffset>
                </wp:positionV>
                <wp:extent cx="1647825" cy="876300"/>
                <wp:effectExtent l="935990" t="4445" r="6985" b="14605"/>
                <wp:wrapNone/>
                <wp:docPr id="29" name="自选图形 166"/>
                <wp:cNvGraphicFramePr/>
                <a:graphic xmlns:a="http://schemas.openxmlformats.org/drawingml/2006/main">
                  <a:graphicData uri="http://schemas.microsoft.com/office/word/2010/wordprocessingShape">
                    <wps:wsp>
                      <wps:cNvSpPr/>
                      <wps:spPr>
                        <a:xfrm>
                          <a:off x="0" y="0"/>
                          <a:ext cx="1647825" cy="876300"/>
                        </a:xfrm>
                        <a:prstGeom prst="borderCallout2">
                          <a:avLst>
                            <a:gd name="adj1" fmla="val 13042"/>
                            <a:gd name="adj2" fmla="val -4625"/>
                            <a:gd name="adj3" fmla="val 13042"/>
                            <a:gd name="adj4" fmla="val -43431"/>
                            <a:gd name="adj5" fmla="val 30000"/>
                            <a:gd name="adj6" fmla="val -56648"/>
                          </a:avLst>
                        </a:prstGeom>
                        <a:solidFill>
                          <a:srgbClr val="FFFFFF"/>
                        </a:solidFill>
                        <a:ln w="9525" cap="flat" cmpd="sng">
                          <a:solidFill>
                            <a:srgbClr val="000000"/>
                          </a:solidFill>
                          <a:prstDash val="solid"/>
                          <a:miter/>
                          <a:headEnd type="none" w="med" len="med"/>
                          <a:tailEnd type="none" w="med" len="med"/>
                        </a:ln>
                      </wps:spPr>
                      <wps:txbx>
                        <w:txbxContent>
                          <w:p w14:paraId="513202BF" w14:textId="77777777" w:rsidR="00AE52C0" w:rsidRDefault="00F1499D">
                            <w:pPr>
                              <w:ind w:firstLineChars="50" w:firstLine="105"/>
                            </w:pPr>
                            <w:r>
                              <w:rPr>
                                <w:rFonts w:hint="eastAsia"/>
                              </w:rPr>
                              <w:t>页脚：正文开始到授权书，按顺序编辑页码，阿拉伯数字，宋体</w:t>
                            </w:r>
                            <w:r>
                              <w:rPr>
                                <w:rFonts w:hint="eastAsia"/>
                              </w:rPr>
                              <w:t xml:space="preserve"> </w:t>
                            </w:r>
                            <w:r>
                              <w:rPr>
                                <w:rFonts w:hint="eastAsia"/>
                              </w:rPr>
                              <w:t>居中</w:t>
                            </w:r>
                            <w:r>
                              <w:rPr>
                                <w:rFonts w:hint="eastAsia"/>
                              </w:rPr>
                              <w:t xml:space="preserve"> </w:t>
                            </w:r>
                            <w:r>
                              <w:rPr>
                                <w:rFonts w:hint="eastAsia"/>
                              </w:rPr>
                              <w:t>第</w:t>
                            </w:r>
                            <w:r>
                              <w:rPr>
                                <w:rFonts w:hint="eastAsia"/>
                              </w:rPr>
                              <w:t>X</w:t>
                            </w:r>
                            <w:r>
                              <w:rPr>
                                <w:rFonts w:hint="eastAsia"/>
                              </w:rPr>
                              <w:t>页</w:t>
                            </w:r>
                            <w:r>
                              <w:rPr>
                                <w:rFonts w:hint="eastAsia"/>
                              </w:rPr>
                              <w:t xml:space="preserve"> </w:t>
                            </w:r>
                            <w:r>
                              <w:rPr>
                                <w:rFonts w:hint="eastAsia"/>
                              </w:rPr>
                              <w:t>共</w:t>
                            </w:r>
                            <w:r>
                              <w:rPr>
                                <w:rFonts w:hint="eastAsia"/>
                              </w:rPr>
                              <w:t>X</w:t>
                            </w:r>
                            <w:r>
                              <w:rPr>
                                <w:rFonts w:hint="eastAsia"/>
                              </w:rPr>
                              <w:t>页</w:t>
                            </w:r>
                          </w:p>
                        </w:txbxContent>
                      </wps:txbx>
                      <wps:bodyPr wrap="square" upright="1"/>
                    </wps:wsp>
                  </a:graphicData>
                </a:graphic>
              </wp:anchor>
            </w:drawing>
          </mc:Choice>
          <mc:Fallback>
            <w:pict>
              <v:shape w14:anchorId="46B3AC93" id="自选图形 166" o:spid="_x0000_s1049" type="#_x0000_t48" style="position:absolute;left:0;text-align:left;margin-left:306.45pt;margin-top:176.8pt;width:129.75pt;height:69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" adj="-12236,6480,-9381,2817,-999,2817">
                <v:textbox>
                  <w:txbxContent>
                    <w:p w14:paraId="513202BF" w14:textId="77777777" w:rsidR="00AE52C0" w:rsidRDefault="00F1499D">
                      <w:pPr>
                        <w:ind w:firstLineChars="50" w:firstLine="105"/>
                      </w:pPr>
                      <w:r>
                        <w:rPr>
                          <w:rFonts w:hint="eastAsia"/>
                        </w:rPr>
                        <w:t>页脚：正文开始到授权书，按顺序编辑页码，阿拉伯数字，宋体</w:t>
                      </w:r>
                      <w:r>
                        <w:rPr>
                          <w:rFonts w:hint="eastAsia"/>
                        </w:rPr>
                        <w:t xml:space="preserve"> </w:t>
                      </w:r>
                      <w:r>
                        <w:rPr>
                          <w:rFonts w:hint="eastAsia"/>
                        </w:rPr>
                        <w:t>居中</w:t>
                      </w:r>
                      <w:r>
                        <w:rPr>
                          <w:rFonts w:hint="eastAsia"/>
                        </w:rPr>
                        <w:t xml:space="preserve"> </w:t>
                      </w:r>
                      <w:r>
                        <w:rPr>
                          <w:rFonts w:hint="eastAsia"/>
                        </w:rPr>
                        <w:t>第</w:t>
                      </w:r>
                      <w:r>
                        <w:rPr>
                          <w:rFonts w:hint="eastAsia"/>
                        </w:rPr>
                        <w:t>X</w:t>
                      </w:r>
                      <w:r>
                        <w:rPr>
                          <w:rFonts w:hint="eastAsia"/>
                        </w:rPr>
                        <w:t>页</w:t>
                      </w:r>
                      <w:r>
                        <w:rPr>
                          <w:rFonts w:hint="eastAsia"/>
                        </w:rPr>
                        <w:t xml:space="preserve"> </w:t>
                      </w:r>
                      <w:r>
                        <w:rPr>
                          <w:rFonts w:hint="eastAsia"/>
                        </w:rPr>
                        <w:t>共</w:t>
                      </w:r>
                      <w:r>
                        <w:rPr>
                          <w:rFonts w:hint="eastAsia"/>
                        </w:rPr>
                        <w:t>X</w:t>
                      </w:r>
                      <w:r>
                        <w:rPr>
                          <w:rFonts w:hint="eastAsia"/>
                        </w:rPr>
                        <w:t>页</w:t>
                      </w:r>
                    </w:p>
                  </w:txbxContent>
                </v:textbox>
                <o:callout v:ext="edit" minusy="t"/>
              </v:shape>
            </w:pict>
          </mc:Fallback>
        </mc:AlternateContent>
      </w:r>
      <w:r>
        <w:rPr>
          <w:rFonts w:ascii="宋体" w:hAnsi="宋体"/>
          <w:color w:val="000000"/>
          <w:szCs w:val="21"/>
        </w:rPr>
        <w:br w:type="page"/>
      </w:r>
      <w:r>
        <w:rPr>
          <w:rFonts w:ascii="宋体" w:hAnsi="宋体" w:hint="eastAsia"/>
          <w:color w:val="000000"/>
          <w:szCs w:val="21"/>
        </w:rPr>
        <w:lastRenderedPageBreak/>
        <w:t>表格格式：</w:t>
      </w:r>
    </w:p>
    <w:p w14:paraId="75618A90" w14:textId="77777777" w:rsidR="00AE52C0" w:rsidRDefault="00F1499D">
      <w:pPr>
        <w:adjustRightInd w:val="0"/>
        <w:snapToGrid w:val="0"/>
        <w:spacing w:line="400" w:lineRule="exact"/>
        <w:jc w:val="center"/>
        <w:rPr>
          <w:rFonts w:ascii="宋体" w:hAnsi="宋体" w:hint="eastAsia"/>
          <w:bCs/>
          <w:szCs w:val="21"/>
        </w:rPr>
      </w:pPr>
      <w:r>
        <w:rPr>
          <w:rFonts w:ascii="宋体" w:hAnsi="宋体" w:hint="eastAsia"/>
          <w:bCs/>
          <w:szCs w:val="21"/>
        </w:rPr>
        <w:t>表</w:t>
      </w:r>
      <w:r>
        <w:rPr>
          <w:rFonts w:hint="eastAsia"/>
          <w:bCs/>
          <w:szCs w:val="21"/>
        </w:rPr>
        <w:t>1</w:t>
      </w:r>
      <w:r>
        <w:rPr>
          <w:bCs/>
          <w:szCs w:val="21"/>
        </w:rPr>
        <w:t>-</w:t>
      </w:r>
      <w:r>
        <w:rPr>
          <w:rFonts w:hint="eastAsia"/>
          <w:bCs/>
          <w:szCs w:val="21"/>
        </w:rPr>
        <w:t xml:space="preserve">1 </w:t>
      </w:r>
      <w:r>
        <w:rPr>
          <w:rFonts w:ascii="宋体" w:hAnsi="宋体" w:hint="eastAsia"/>
          <w:bCs/>
          <w:szCs w:val="21"/>
        </w:rPr>
        <w:t>“正确”的雪深瞬时值的判断条件</w:t>
      </w:r>
      <w:r>
        <w:rPr>
          <w:rFonts w:ascii="宋体" w:hAnsi="宋体" w:hint="eastAsia"/>
          <w:color w:val="000000"/>
          <w:sz w:val="24"/>
          <w:vertAlign w:val="superscript"/>
        </w:rPr>
        <w:t>[3，4]</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28"/>
        <w:gridCol w:w="877"/>
        <w:gridCol w:w="963"/>
        <w:gridCol w:w="1739"/>
        <w:gridCol w:w="2410"/>
      </w:tblGrid>
      <w:tr w:rsidR="00AE52C0" w14:paraId="15B1261F" w14:textId="77777777">
        <w:trPr>
          <w:trHeight w:val="525"/>
          <w:jc w:val="center"/>
        </w:trPr>
        <w:tc>
          <w:tcPr>
            <w:tcW w:w="1228" w:type="dxa"/>
            <w:vAlign w:val="center"/>
          </w:tcPr>
          <w:p w14:paraId="3A0DB05F" w14:textId="77777777" w:rsidR="00AE52C0" w:rsidRDefault="00F1499D">
            <w:pPr>
              <w:widowControl/>
              <w:spacing w:line="400" w:lineRule="exact"/>
              <w:jc w:val="center"/>
              <w:rPr>
                <w:rFonts w:ascii="宋体" w:hAnsi="宋体" w:hint="eastAsia"/>
                <w:kern w:val="0"/>
                <w:szCs w:val="21"/>
              </w:rPr>
            </w:pPr>
            <w:r>
              <w:rPr>
                <w:rFonts w:ascii="宋体" w:hAnsi="宋体"/>
                <w:kern w:val="0"/>
                <w:szCs w:val="21"/>
              </w:rPr>
              <w:t>气象变量</w:t>
            </w:r>
          </w:p>
        </w:tc>
        <w:tc>
          <w:tcPr>
            <w:tcW w:w="877" w:type="dxa"/>
            <w:vAlign w:val="center"/>
          </w:tcPr>
          <w:p w14:paraId="3A34024E" w14:textId="77777777" w:rsidR="00AE52C0" w:rsidRDefault="00F1499D">
            <w:pPr>
              <w:widowControl/>
              <w:spacing w:line="400" w:lineRule="exact"/>
              <w:jc w:val="center"/>
              <w:rPr>
                <w:rFonts w:ascii="宋体" w:hAnsi="宋体" w:hint="eastAsia"/>
                <w:kern w:val="0"/>
                <w:szCs w:val="21"/>
              </w:rPr>
            </w:pPr>
            <w:r>
              <w:rPr>
                <w:rFonts w:ascii="宋体" w:hAnsi="宋体"/>
                <w:kern w:val="0"/>
                <w:szCs w:val="21"/>
              </w:rPr>
              <w:t>下限</w:t>
            </w:r>
          </w:p>
        </w:tc>
        <w:tc>
          <w:tcPr>
            <w:tcW w:w="963" w:type="dxa"/>
            <w:vAlign w:val="center"/>
          </w:tcPr>
          <w:p w14:paraId="78494359" w14:textId="77777777" w:rsidR="00AE52C0" w:rsidRDefault="00F1499D">
            <w:pPr>
              <w:widowControl/>
              <w:spacing w:line="400" w:lineRule="exact"/>
              <w:jc w:val="center"/>
              <w:rPr>
                <w:rFonts w:ascii="宋体" w:hAnsi="宋体" w:hint="eastAsia"/>
                <w:kern w:val="0"/>
                <w:szCs w:val="21"/>
              </w:rPr>
            </w:pPr>
            <w:r>
              <w:rPr>
                <w:rFonts w:ascii="宋体" w:hAnsi="宋体"/>
                <w:kern w:val="0"/>
                <w:szCs w:val="21"/>
              </w:rPr>
              <w:t>上限</w:t>
            </w:r>
          </w:p>
        </w:tc>
        <w:tc>
          <w:tcPr>
            <w:tcW w:w="1739" w:type="dxa"/>
            <w:vAlign w:val="center"/>
          </w:tcPr>
          <w:p w14:paraId="2DA9A572" w14:textId="77777777" w:rsidR="00AE52C0" w:rsidRDefault="00F1499D">
            <w:pPr>
              <w:widowControl/>
              <w:spacing w:line="400" w:lineRule="exact"/>
              <w:jc w:val="center"/>
              <w:rPr>
                <w:rFonts w:ascii="宋体" w:hAnsi="宋体" w:hint="eastAsia"/>
                <w:kern w:val="0"/>
                <w:szCs w:val="21"/>
              </w:rPr>
            </w:pPr>
            <w:r>
              <w:rPr>
                <w:rFonts w:ascii="宋体" w:hAnsi="宋体"/>
                <w:kern w:val="0"/>
                <w:szCs w:val="21"/>
              </w:rPr>
              <w:t>存疑的变化速率</w:t>
            </w:r>
          </w:p>
        </w:tc>
        <w:tc>
          <w:tcPr>
            <w:tcW w:w="2410" w:type="dxa"/>
            <w:vAlign w:val="center"/>
          </w:tcPr>
          <w:p w14:paraId="603CC07B" w14:textId="77777777" w:rsidR="00AE52C0" w:rsidRDefault="00F1499D">
            <w:pPr>
              <w:widowControl/>
              <w:spacing w:line="400" w:lineRule="exact"/>
              <w:jc w:val="center"/>
              <w:rPr>
                <w:rFonts w:ascii="宋体" w:hAnsi="宋体" w:hint="eastAsia"/>
                <w:kern w:val="0"/>
                <w:szCs w:val="21"/>
              </w:rPr>
            </w:pPr>
            <w:r>
              <w:rPr>
                <w:rFonts w:ascii="宋体" w:hAnsi="宋体"/>
                <w:kern w:val="0"/>
                <w:szCs w:val="21"/>
              </w:rPr>
              <w:t>错误的变化速率</w:t>
            </w:r>
          </w:p>
        </w:tc>
      </w:tr>
      <w:tr w:rsidR="00AE52C0" w14:paraId="3FB1FA15" w14:textId="77777777">
        <w:trPr>
          <w:trHeight w:val="475"/>
          <w:jc w:val="center"/>
        </w:trPr>
        <w:tc>
          <w:tcPr>
            <w:tcW w:w="1228" w:type="dxa"/>
            <w:vAlign w:val="center"/>
          </w:tcPr>
          <w:p w14:paraId="48103B45" w14:textId="77777777" w:rsidR="00AE52C0" w:rsidRDefault="00F1499D">
            <w:pPr>
              <w:widowControl/>
              <w:spacing w:line="400" w:lineRule="exact"/>
              <w:jc w:val="center"/>
              <w:rPr>
                <w:rFonts w:ascii="宋体" w:hAnsi="宋体" w:hint="eastAsia"/>
                <w:kern w:val="0"/>
                <w:szCs w:val="21"/>
              </w:rPr>
            </w:pPr>
            <w:r>
              <w:rPr>
                <w:rFonts w:ascii="宋体" w:hAnsi="宋体"/>
                <w:noProof/>
                <w:color w:val="000000"/>
                <w:szCs w:val="21"/>
              </w:rPr>
              <mc:AlternateContent>
                <mc:Choice Requires="wps">
                  <w:drawing>
                    <wp:anchor distT="0" distB="0" distL="114300" distR="114300" simplePos="0" relativeHeight="251648512" behindDoc="0" locked="0" layoutInCell="1" allowOverlap="1" wp14:anchorId="220A9BA1" wp14:editId="0C012477">
                      <wp:simplePos x="0" y="0"/>
                      <wp:positionH relativeFrom="column">
                        <wp:posOffset>511810</wp:posOffset>
                      </wp:positionH>
                      <wp:positionV relativeFrom="paragraph">
                        <wp:posOffset>9525</wp:posOffset>
                      </wp:positionV>
                      <wp:extent cx="5363845" cy="901700"/>
                      <wp:effectExtent l="779780" t="480060" r="9525" b="8890"/>
                      <wp:wrapNone/>
                      <wp:docPr id="20" name="自选图形 153"/>
                      <wp:cNvGraphicFramePr/>
                      <a:graphic xmlns:a="http://schemas.openxmlformats.org/drawingml/2006/main">
                        <a:graphicData uri="http://schemas.microsoft.com/office/word/2010/wordprocessingShape">
                          <wps:wsp>
                            <wps:cNvSpPr/>
                            <wps:spPr>
                              <a:xfrm>
                                <a:off x="0" y="0"/>
                                <a:ext cx="5363845" cy="901700"/>
                              </a:xfrm>
                              <a:prstGeom prst="borderCallout2">
                                <a:avLst>
                                  <a:gd name="adj1" fmla="val 15190"/>
                                  <a:gd name="adj2" fmla="val -3250"/>
                                  <a:gd name="adj3" fmla="val 15190"/>
                                  <a:gd name="adj4" fmla="val -14171"/>
                                  <a:gd name="adj5" fmla="val -52746"/>
                                  <a:gd name="adj6" fmla="val 8239"/>
                                </a:avLst>
                              </a:prstGeom>
                              <a:solidFill>
                                <a:srgbClr val="FFFFFF"/>
                              </a:solidFill>
                              <a:ln w="9525" cap="flat" cmpd="sng">
                                <a:solidFill>
                                  <a:srgbClr val="000000"/>
                                </a:solidFill>
                                <a:prstDash val="solid"/>
                                <a:miter/>
                                <a:headEnd type="none" w="med" len="med"/>
                                <a:tailEnd type="none" w="med" len="me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2AD46399" w14:textId="77777777">
                                    <w:tc>
                                      <w:tcPr>
                                        <w:tcW w:w="1535" w:type="dxa"/>
                                      </w:tcPr>
                                      <w:p w14:paraId="4D554D29" w14:textId="77777777" w:rsidR="00AE52C0" w:rsidRDefault="00F1499D">
                                        <w:pPr>
                                          <w:rPr>
                                            <w:sz w:val="20"/>
                                            <w:szCs w:val="20"/>
                                          </w:rPr>
                                        </w:pPr>
                                        <w:r>
                                          <w:rPr>
                                            <w:rFonts w:hint="eastAsia"/>
                                            <w:sz w:val="20"/>
                                            <w:szCs w:val="20"/>
                                          </w:rPr>
                                          <w:t>表序、表名、</w:t>
                                        </w:r>
                                        <w:proofErr w:type="gramStart"/>
                                        <w:r>
                                          <w:rPr>
                                            <w:rFonts w:hint="eastAsia"/>
                                            <w:sz w:val="20"/>
                                            <w:szCs w:val="20"/>
                                          </w:rPr>
                                          <w:t>表注</w:t>
                                        </w:r>
                                        <w:proofErr w:type="gramEnd"/>
                                      </w:p>
                                    </w:tc>
                                    <w:tc>
                                      <w:tcPr>
                                        <w:tcW w:w="2054" w:type="dxa"/>
                                      </w:tcPr>
                                      <w:p w14:paraId="5C7E013F" w14:textId="77777777" w:rsidR="00AE52C0" w:rsidRDefault="00F1499D">
                                        <w:pPr>
                                          <w:rPr>
                                            <w:sz w:val="20"/>
                                            <w:szCs w:val="20"/>
                                          </w:rPr>
                                        </w:pPr>
                                        <w:r>
                                          <w:rPr>
                                            <w:rFonts w:hint="eastAsia"/>
                                            <w:sz w:val="20"/>
                                            <w:szCs w:val="20"/>
                                          </w:rPr>
                                          <w:t>表</w:t>
                                        </w:r>
                                        <w:r>
                                          <w:rPr>
                                            <w:rFonts w:hint="eastAsia"/>
                                            <w:sz w:val="20"/>
                                            <w:szCs w:val="20"/>
                                          </w:rPr>
                                          <w:t xml:space="preserve">2-1 </w:t>
                                        </w:r>
                                        <w:r>
                                          <w:rPr>
                                            <w:rFonts w:hint="eastAsia"/>
                                            <w:sz w:val="20"/>
                                            <w:szCs w:val="20"/>
                                          </w:rPr>
                                          <w:t>×××</w:t>
                                        </w:r>
                                      </w:p>
                                    </w:tc>
                                    <w:tc>
                                      <w:tcPr>
                                        <w:tcW w:w="4905" w:type="dxa"/>
                                      </w:tcPr>
                                      <w:p w14:paraId="6902C88B" w14:textId="77777777" w:rsidR="00AE52C0" w:rsidRDefault="00F1499D">
                                        <w:pPr>
                                          <w:rPr>
                                            <w:rFonts w:eastAsia="宋体-方正超大字符集"/>
                                            <w:sz w:val="20"/>
                                            <w:szCs w:val="20"/>
                                          </w:rPr>
                                        </w:pPr>
                                        <w:r>
                                          <w:rPr>
                                            <w:rFonts w:hint="eastAsia"/>
                                            <w:sz w:val="20"/>
                                            <w:szCs w:val="20"/>
                                          </w:rPr>
                                          <w:t>按章编号，置于表的上方，宋体五号居中，行距固定值</w:t>
                                        </w:r>
                                        <w:r>
                                          <w:rPr>
                                            <w:rFonts w:hint="eastAsia"/>
                                            <w:sz w:val="20"/>
                                            <w:szCs w:val="20"/>
                                          </w:rPr>
                                          <w:t>20</w:t>
                                        </w:r>
                                        <w:r>
                                          <w:rPr>
                                            <w:rFonts w:hint="eastAsia"/>
                                            <w:sz w:val="20"/>
                                            <w:szCs w:val="20"/>
                                          </w:rPr>
                                          <w:t>磅，</w:t>
                                        </w:r>
                                        <w:proofErr w:type="gramStart"/>
                                        <w:r>
                                          <w:rPr>
                                            <w:rFonts w:hint="eastAsia"/>
                                            <w:sz w:val="20"/>
                                            <w:szCs w:val="20"/>
                                          </w:rPr>
                                          <w:t>表序与</w:t>
                                        </w:r>
                                        <w:proofErr w:type="gramEnd"/>
                                        <w:r>
                                          <w:rPr>
                                            <w:rFonts w:hint="eastAsia"/>
                                            <w:sz w:val="20"/>
                                            <w:szCs w:val="20"/>
                                          </w:rPr>
                                          <w:t>表名文字之间空一个空格。</w:t>
                                        </w:r>
                                        <w:r>
                                          <w:rPr>
                                            <w:rFonts w:eastAsia="宋体-方正超大字符集" w:cs="宋体-方正超大字符集" w:hint="eastAsia"/>
                                            <w:sz w:val="20"/>
                                            <w:szCs w:val="20"/>
                                          </w:rPr>
                                          <w:t>续表头右顶格。</w:t>
                                        </w:r>
                                      </w:p>
                                    </w:tc>
                                  </w:tr>
                                </w:tbl>
                                <w:p w14:paraId="30FDBC06" w14:textId="77777777" w:rsidR="00AE52C0" w:rsidRDefault="00AE52C0"/>
                              </w:txbxContent>
                            </wps:txbx>
                            <wps:bodyPr wrap="square" upright="1"/>
                          </wps:wsp>
                        </a:graphicData>
                      </a:graphic>
                    </wp:anchor>
                  </w:drawing>
                </mc:Choice>
                <mc:Fallback>
                  <w:pict>
                    <v:shape w14:anchorId="220A9BA1" id="自选图形 153" o:spid="_x0000_s1050" type="#_x0000_t48" style="position:absolute;left:0;text-align:left;margin-left:40.3pt;margin-top:.75pt;width:422.35pt;height:71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" adj="1780,-11393,-3061,3281,-702,3281">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2AD46399" w14:textId="77777777">
                              <w:tc>
                                <w:tcPr>
                                  <w:tcW w:w="1535" w:type="dxa"/>
                                </w:tcPr>
                                <w:p w14:paraId="4D554D29" w14:textId="77777777" w:rsidR="00AE52C0" w:rsidRDefault="00F1499D">
                                  <w:pPr>
                                    <w:rPr>
                                      <w:sz w:val="20"/>
                                      <w:szCs w:val="20"/>
                                    </w:rPr>
                                  </w:pPr>
                                  <w:r>
                                    <w:rPr>
                                      <w:rFonts w:hint="eastAsia"/>
                                      <w:sz w:val="20"/>
                                      <w:szCs w:val="20"/>
                                    </w:rPr>
                                    <w:t>表序、表名、</w:t>
                                  </w:r>
                                  <w:proofErr w:type="gramStart"/>
                                  <w:r>
                                    <w:rPr>
                                      <w:rFonts w:hint="eastAsia"/>
                                      <w:sz w:val="20"/>
                                      <w:szCs w:val="20"/>
                                    </w:rPr>
                                    <w:t>表注</w:t>
                                  </w:r>
                                  <w:proofErr w:type="gramEnd"/>
                                </w:p>
                              </w:tc>
                              <w:tc>
                                <w:tcPr>
                                  <w:tcW w:w="2054" w:type="dxa"/>
                                </w:tcPr>
                                <w:p w14:paraId="5C7E013F" w14:textId="77777777" w:rsidR="00AE52C0" w:rsidRDefault="00F1499D">
                                  <w:pPr>
                                    <w:rPr>
                                      <w:sz w:val="20"/>
                                      <w:szCs w:val="20"/>
                                    </w:rPr>
                                  </w:pPr>
                                  <w:r>
                                    <w:rPr>
                                      <w:rFonts w:hint="eastAsia"/>
                                      <w:sz w:val="20"/>
                                      <w:szCs w:val="20"/>
                                    </w:rPr>
                                    <w:t>表</w:t>
                                  </w:r>
                                  <w:r>
                                    <w:rPr>
                                      <w:rFonts w:hint="eastAsia"/>
                                      <w:sz w:val="20"/>
                                      <w:szCs w:val="20"/>
                                    </w:rPr>
                                    <w:t xml:space="preserve">2-1 </w:t>
                                  </w:r>
                                  <w:r>
                                    <w:rPr>
                                      <w:rFonts w:hint="eastAsia"/>
                                      <w:sz w:val="20"/>
                                      <w:szCs w:val="20"/>
                                    </w:rPr>
                                    <w:t>×××</w:t>
                                  </w:r>
                                </w:p>
                              </w:tc>
                              <w:tc>
                                <w:tcPr>
                                  <w:tcW w:w="4905" w:type="dxa"/>
                                </w:tcPr>
                                <w:p w14:paraId="6902C88B" w14:textId="77777777" w:rsidR="00AE52C0" w:rsidRDefault="00F1499D">
                                  <w:pPr>
                                    <w:rPr>
                                      <w:rFonts w:eastAsia="宋体-方正超大字符集"/>
                                      <w:sz w:val="20"/>
                                      <w:szCs w:val="20"/>
                                    </w:rPr>
                                  </w:pPr>
                                  <w:r>
                                    <w:rPr>
                                      <w:rFonts w:hint="eastAsia"/>
                                      <w:sz w:val="20"/>
                                      <w:szCs w:val="20"/>
                                    </w:rPr>
                                    <w:t>按章编号，置于表的上方，宋体五号居中，行距固定值</w:t>
                                  </w:r>
                                  <w:r>
                                    <w:rPr>
                                      <w:rFonts w:hint="eastAsia"/>
                                      <w:sz w:val="20"/>
                                      <w:szCs w:val="20"/>
                                    </w:rPr>
                                    <w:t>20</w:t>
                                  </w:r>
                                  <w:r>
                                    <w:rPr>
                                      <w:rFonts w:hint="eastAsia"/>
                                      <w:sz w:val="20"/>
                                      <w:szCs w:val="20"/>
                                    </w:rPr>
                                    <w:t>磅，</w:t>
                                  </w:r>
                                  <w:proofErr w:type="gramStart"/>
                                  <w:r>
                                    <w:rPr>
                                      <w:rFonts w:hint="eastAsia"/>
                                      <w:sz w:val="20"/>
                                      <w:szCs w:val="20"/>
                                    </w:rPr>
                                    <w:t>表序与</w:t>
                                  </w:r>
                                  <w:proofErr w:type="gramEnd"/>
                                  <w:r>
                                    <w:rPr>
                                      <w:rFonts w:hint="eastAsia"/>
                                      <w:sz w:val="20"/>
                                      <w:szCs w:val="20"/>
                                    </w:rPr>
                                    <w:t>表名文字之间空一个空格。</w:t>
                                  </w:r>
                                  <w:r>
                                    <w:rPr>
                                      <w:rFonts w:eastAsia="宋体-方正超大字符集" w:cs="宋体-方正超大字符集" w:hint="eastAsia"/>
                                      <w:sz w:val="20"/>
                                      <w:szCs w:val="20"/>
                                    </w:rPr>
                                    <w:t>续表头右顶格。</w:t>
                                  </w:r>
                                </w:p>
                              </w:tc>
                            </w:tr>
                          </w:tbl>
                          <w:p w14:paraId="30FDBC06" w14:textId="77777777" w:rsidR="00AE52C0" w:rsidRDefault="00AE52C0"/>
                        </w:txbxContent>
                      </v:textbox>
                      <o:callout v:ext="edit" minusx="t"/>
                    </v:shape>
                  </w:pict>
                </mc:Fallback>
              </mc:AlternateContent>
            </w:r>
            <w:r>
              <w:rPr>
                <w:rFonts w:ascii="宋体" w:hAnsi="宋体"/>
                <w:kern w:val="0"/>
                <w:szCs w:val="21"/>
              </w:rPr>
              <w:t>雪深</w:t>
            </w:r>
          </w:p>
        </w:tc>
        <w:tc>
          <w:tcPr>
            <w:tcW w:w="877" w:type="dxa"/>
            <w:vAlign w:val="center"/>
          </w:tcPr>
          <w:p w14:paraId="31BE8EE6" w14:textId="77777777" w:rsidR="00AE52C0" w:rsidRDefault="00F1499D">
            <w:pPr>
              <w:widowControl/>
              <w:spacing w:line="400" w:lineRule="exact"/>
              <w:jc w:val="center"/>
              <w:rPr>
                <w:rFonts w:ascii="宋体" w:hAnsi="宋体" w:hint="eastAsia"/>
                <w:kern w:val="0"/>
                <w:szCs w:val="21"/>
              </w:rPr>
            </w:pPr>
            <w:r>
              <w:rPr>
                <w:rFonts w:ascii="宋体" w:hAnsi="宋体"/>
                <w:kern w:val="0"/>
                <w:szCs w:val="21"/>
              </w:rPr>
              <w:t xml:space="preserve">0 </w:t>
            </w:r>
            <w:r>
              <w:rPr>
                <w:rFonts w:ascii="宋体" w:hAnsi="宋体" w:hint="eastAsia"/>
                <w:kern w:val="0"/>
                <w:szCs w:val="21"/>
              </w:rPr>
              <w:t>m</w:t>
            </w:r>
            <w:r>
              <w:rPr>
                <w:rFonts w:ascii="宋体" w:hAnsi="宋体"/>
                <w:kern w:val="0"/>
                <w:szCs w:val="21"/>
              </w:rPr>
              <w:t>m</w:t>
            </w:r>
          </w:p>
        </w:tc>
        <w:tc>
          <w:tcPr>
            <w:tcW w:w="963" w:type="dxa"/>
            <w:vAlign w:val="center"/>
          </w:tcPr>
          <w:p w14:paraId="767CD64F" w14:textId="77777777" w:rsidR="00AE52C0" w:rsidRDefault="00F1499D">
            <w:pPr>
              <w:widowControl/>
              <w:spacing w:line="400" w:lineRule="exact"/>
              <w:jc w:val="center"/>
              <w:rPr>
                <w:rFonts w:ascii="宋体" w:hAnsi="宋体" w:hint="eastAsia"/>
                <w:kern w:val="0"/>
                <w:szCs w:val="21"/>
              </w:rPr>
            </w:pPr>
            <w:r>
              <w:rPr>
                <w:rFonts w:ascii="宋体" w:hAnsi="宋体"/>
                <w:kern w:val="0"/>
                <w:szCs w:val="21"/>
              </w:rPr>
              <w:t>1</w:t>
            </w:r>
            <w:r>
              <w:rPr>
                <w:rFonts w:ascii="宋体" w:hAnsi="宋体" w:hint="eastAsia"/>
                <w:kern w:val="0"/>
                <w:szCs w:val="21"/>
              </w:rPr>
              <w:t>500m</w:t>
            </w:r>
            <w:r>
              <w:rPr>
                <w:rFonts w:ascii="宋体" w:hAnsi="宋体"/>
                <w:kern w:val="0"/>
                <w:szCs w:val="21"/>
              </w:rPr>
              <w:t>m</w:t>
            </w:r>
          </w:p>
        </w:tc>
        <w:tc>
          <w:tcPr>
            <w:tcW w:w="1739" w:type="dxa"/>
            <w:vAlign w:val="center"/>
          </w:tcPr>
          <w:p w14:paraId="2E367CDA" w14:textId="77777777" w:rsidR="00AE52C0" w:rsidRDefault="00F1499D">
            <w:pPr>
              <w:widowControl/>
              <w:spacing w:line="400" w:lineRule="exact"/>
              <w:jc w:val="center"/>
              <w:rPr>
                <w:rFonts w:ascii="宋体" w:hAnsi="宋体" w:hint="eastAsia"/>
                <w:kern w:val="0"/>
                <w:szCs w:val="21"/>
              </w:rPr>
            </w:pPr>
            <w:r>
              <w:rPr>
                <w:rFonts w:ascii="宋体" w:hAnsi="宋体" w:hint="eastAsia"/>
                <w:kern w:val="0"/>
                <w:szCs w:val="21"/>
              </w:rPr>
              <w:t>20-60mm</w:t>
            </w:r>
          </w:p>
        </w:tc>
        <w:tc>
          <w:tcPr>
            <w:tcW w:w="2410" w:type="dxa"/>
            <w:vAlign w:val="center"/>
          </w:tcPr>
          <w:p w14:paraId="7B607D40" w14:textId="77777777" w:rsidR="00AE52C0" w:rsidRDefault="00F1499D">
            <w:pPr>
              <w:widowControl/>
              <w:spacing w:line="400" w:lineRule="exact"/>
              <w:jc w:val="center"/>
              <w:rPr>
                <w:rFonts w:ascii="宋体" w:hAnsi="宋体" w:hint="eastAsia"/>
                <w:kern w:val="0"/>
                <w:szCs w:val="21"/>
              </w:rPr>
            </w:pPr>
            <w:r>
              <w:rPr>
                <w:rFonts w:ascii="宋体" w:hAnsi="宋体" w:hint="eastAsia"/>
                <w:kern w:val="0"/>
                <w:szCs w:val="21"/>
              </w:rPr>
              <w:t>&gt;60mm</w:t>
            </w:r>
          </w:p>
        </w:tc>
      </w:tr>
    </w:tbl>
    <w:p w14:paraId="29D3DEF5" w14:textId="77777777" w:rsidR="00AE52C0" w:rsidRDefault="00AE52C0">
      <w:pPr>
        <w:autoSpaceDE w:val="0"/>
        <w:autoSpaceDN w:val="0"/>
        <w:adjustRightInd w:val="0"/>
        <w:spacing w:line="400" w:lineRule="exact"/>
        <w:ind w:right="40"/>
        <w:jc w:val="left"/>
        <w:rPr>
          <w:rFonts w:ascii="宋体" w:hAnsi="宋体" w:hint="eastAsia"/>
          <w:color w:val="000000"/>
          <w:szCs w:val="21"/>
        </w:rPr>
      </w:pPr>
    </w:p>
    <w:p w14:paraId="401D22FD" w14:textId="77777777" w:rsidR="00AE52C0" w:rsidRDefault="00AE52C0">
      <w:pPr>
        <w:autoSpaceDE w:val="0"/>
        <w:autoSpaceDN w:val="0"/>
        <w:adjustRightInd w:val="0"/>
        <w:spacing w:line="400" w:lineRule="exact"/>
        <w:ind w:right="40"/>
        <w:rPr>
          <w:rFonts w:ascii="宋体" w:hAnsi="宋体" w:hint="eastAsia"/>
          <w:color w:val="000000"/>
          <w:szCs w:val="21"/>
        </w:rPr>
      </w:pPr>
    </w:p>
    <w:p w14:paraId="38D4106A" w14:textId="77777777" w:rsidR="00AE52C0" w:rsidRDefault="00F1499D">
      <w:pPr>
        <w:spacing w:line="400" w:lineRule="exact"/>
        <w:ind w:firstLine="420"/>
        <w:jc w:val="center"/>
        <w:rPr>
          <w:rFonts w:hAnsi="宋体" w:hint="eastAsia"/>
          <w:szCs w:val="21"/>
        </w:rPr>
      </w:pPr>
      <w:r>
        <w:rPr>
          <w:rFonts w:hAnsi="宋体"/>
          <w:szCs w:val="21"/>
        </w:rPr>
        <w:t>表</w:t>
      </w:r>
      <w:r>
        <w:rPr>
          <w:rFonts w:hint="eastAsia"/>
          <w:szCs w:val="21"/>
        </w:rPr>
        <w:t>1</w:t>
      </w:r>
      <w:r>
        <w:rPr>
          <w:szCs w:val="21"/>
        </w:rPr>
        <w:t>-</w:t>
      </w:r>
      <w:r>
        <w:rPr>
          <w:rFonts w:hint="eastAsia"/>
          <w:szCs w:val="21"/>
        </w:rPr>
        <w:t xml:space="preserve">2 </w:t>
      </w:r>
      <w:r>
        <w:rPr>
          <w:rFonts w:hAnsi="宋体"/>
          <w:szCs w:val="21"/>
        </w:rPr>
        <w:t>试验测试用具及性能指标</w:t>
      </w:r>
    </w:p>
    <w:tbl>
      <w:tblPr>
        <w:tblpPr w:leftFromText="180" w:rightFromText="180" w:vertAnchor="text" w:horzAnchor="margin" w:tblpXSpec="center" w:tblpY="102"/>
        <w:tblW w:w="0" w:type="auto"/>
        <w:tblBorders>
          <w:top w:val="single" w:sz="4" w:space="0" w:color="auto"/>
          <w:bottom w:val="single" w:sz="4" w:space="0" w:color="auto"/>
        </w:tblBorders>
        <w:tblLayout w:type="fixed"/>
        <w:tblLook w:val="04A0" w:firstRow="1" w:lastRow="0" w:firstColumn="1" w:lastColumn="0" w:noHBand="0" w:noVBand="1"/>
      </w:tblPr>
      <w:tblGrid>
        <w:gridCol w:w="1740"/>
        <w:gridCol w:w="2132"/>
        <w:gridCol w:w="2132"/>
        <w:gridCol w:w="1934"/>
      </w:tblGrid>
      <w:tr w:rsidR="00AE52C0" w14:paraId="60F9FA68" w14:textId="77777777">
        <w:tc>
          <w:tcPr>
            <w:tcW w:w="1740" w:type="dxa"/>
            <w:tcBorders>
              <w:bottom w:val="single" w:sz="4" w:space="0" w:color="auto"/>
            </w:tcBorders>
          </w:tcPr>
          <w:p w14:paraId="3A867771" w14:textId="77777777" w:rsidR="00AE52C0" w:rsidRDefault="00F1499D">
            <w:pPr>
              <w:spacing w:line="400" w:lineRule="exact"/>
              <w:jc w:val="center"/>
              <w:rPr>
                <w:rFonts w:ascii="宋体" w:hAnsi="宋体" w:hint="eastAsia"/>
                <w:szCs w:val="21"/>
              </w:rPr>
            </w:pPr>
            <w:r>
              <w:rPr>
                <w:rFonts w:ascii="宋体" w:hAnsi="宋体" w:hint="eastAsia"/>
                <w:szCs w:val="21"/>
              </w:rPr>
              <w:t xml:space="preserve">                                                                                                                                                                                                                                                                                                                                                                                                                                                                                                                                                                                                                                                                                                                                                                                </w:t>
            </w:r>
          </w:p>
        </w:tc>
        <w:tc>
          <w:tcPr>
            <w:tcW w:w="2132" w:type="dxa"/>
            <w:tcBorders>
              <w:bottom w:val="single" w:sz="4" w:space="0" w:color="auto"/>
            </w:tcBorders>
          </w:tcPr>
          <w:p w14:paraId="53A10816" w14:textId="77777777" w:rsidR="00AE52C0" w:rsidRDefault="00F1499D">
            <w:pPr>
              <w:spacing w:line="400" w:lineRule="exact"/>
              <w:jc w:val="center"/>
              <w:rPr>
                <w:rFonts w:ascii="宋体" w:hAnsi="宋体" w:hint="eastAsia"/>
                <w:szCs w:val="21"/>
              </w:rPr>
            </w:pPr>
            <w:r>
              <w:rPr>
                <w:rFonts w:ascii="宋体" w:hAnsi="宋体" w:hint="eastAsia"/>
                <w:szCs w:val="21"/>
              </w:rPr>
              <w:t>测量范围</w:t>
            </w:r>
          </w:p>
        </w:tc>
        <w:tc>
          <w:tcPr>
            <w:tcW w:w="2132" w:type="dxa"/>
            <w:tcBorders>
              <w:bottom w:val="single" w:sz="4" w:space="0" w:color="auto"/>
            </w:tcBorders>
          </w:tcPr>
          <w:p w14:paraId="63C00C41" w14:textId="77777777" w:rsidR="00AE52C0" w:rsidRDefault="00F1499D">
            <w:pPr>
              <w:spacing w:line="400" w:lineRule="exact"/>
              <w:jc w:val="center"/>
              <w:rPr>
                <w:rFonts w:ascii="宋体" w:hAnsi="宋体" w:hint="eastAsia"/>
                <w:szCs w:val="21"/>
              </w:rPr>
            </w:pPr>
            <w:r>
              <w:rPr>
                <w:rFonts w:ascii="宋体" w:hAnsi="宋体" w:hint="eastAsia"/>
                <w:szCs w:val="21"/>
              </w:rPr>
              <w:t>分辨率</w:t>
            </w:r>
          </w:p>
        </w:tc>
        <w:tc>
          <w:tcPr>
            <w:tcW w:w="1934" w:type="dxa"/>
            <w:tcBorders>
              <w:bottom w:val="single" w:sz="4" w:space="0" w:color="auto"/>
            </w:tcBorders>
          </w:tcPr>
          <w:p w14:paraId="59A318C4" w14:textId="77777777" w:rsidR="00AE52C0" w:rsidRDefault="00F1499D">
            <w:pPr>
              <w:spacing w:line="400" w:lineRule="exact"/>
              <w:jc w:val="center"/>
              <w:rPr>
                <w:rFonts w:ascii="宋体" w:hAnsi="宋体" w:hint="eastAsia"/>
                <w:szCs w:val="21"/>
              </w:rPr>
            </w:pPr>
            <w:r>
              <w:rPr>
                <w:rFonts w:ascii="宋体" w:hAnsi="宋体" w:hint="eastAsia"/>
                <w:szCs w:val="21"/>
              </w:rPr>
              <w:t>准确度等级</w:t>
            </w:r>
          </w:p>
        </w:tc>
      </w:tr>
      <w:tr w:rsidR="00AE52C0" w14:paraId="08B9AF47" w14:textId="77777777">
        <w:tc>
          <w:tcPr>
            <w:tcW w:w="1740" w:type="dxa"/>
            <w:tcBorders>
              <w:top w:val="single" w:sz="4" w:space="0" w:color="auto"/>
            </w:tcBorders>
          </w:tcPr>
          <w:p w14:paraId="71085480" w14:textId="77777777" w:rsidR="00AE52C0" w:rsidRDefault="00F1499D">
            <w:pPr>
              <w:spacing w:line="400" w:lineRule="exact"/>
              <w:jc w:val="center"/>
              <w:rPr>
                <w:rFonts w:ascii="宋体" w:hAnsi="宋体" w:hint="eastAsia"/>
                <w:szCs w:val="21"/>
              </w:rPr>
            </w:pPr>
            <w:r>
              <w:rPr>
                <w:rFonts w:ascii="宋体" w:hAnsi="宋体" w:hint="eastAsia"/>
                <w:szCs w:val="21"/>
              </w:rPr>
              <w:t>刻度尺</w:t>
            </w:r>
          </w:p>
        </w:tc>
        <w:tc>
          <w:tcPr>
            <w:tcW w:w="2132" w:type="dxa"/>
            <w:tcBorders>
              <w:top w:val="single" w:sz="4" w:space="0" w:color="auto"/>
            </w:tcBorders>
          </w:tcPr>
          <w:p w14:paraId="679EA1D7" w14:textId="77777777" w:rsidR="00AE52C0" w:rsidRDefault="00F1499D">
            <w:pPr>
              <w:spacing w:line="400" w:lineRule="exact"/>
              <w:jc w:val="center"/>
              <w:rPr>
                <w:rFonts w:ascii="宋体" w:hAnsi="宋体" w:hint="eastAsia"/>
                <w:szCs w:val="21"/>
              </w:rPr>
            </w:pPr>
            <w:r>
              <w:rPr>
                <w:rFonts w:ascii="宋体" w:hAnsi="宋体" w:hint="eastAsia"/>
                <w:szCs w:val="21"/>
              </w:rPr>
              <w:t>0~1500mm</w:t>
            </w:r>
          </w:p>
        </w:tc>
        <w:tc>
          <w:tcPr>
            <w:tcW w:w="2132" w:type="dxa"/>
            <w:tcBorders>
              <w:top w:val="single" w:sz="4" w:space="0" w:color="auto"/>
            </w:tcBorders>
          </w:tcPr>
          <w:p w14:paraId="4BB3B24F" w14:textId="77777777" w:rsidR="00AE52C0" w:rsidRDefault="00F1499D">
            <w:pPr>
              <w:spacing w:line="400" w:lineRule="exact"/>
              <w:jc w:val="center"/>
              <w:rPr>
                <w:rFonts w:ascii="宋体" w:hAnsi="宋体" w:hint="eastAsia"/>
                <w:szCs w:val="21"/>
              </w:rPr>
            </w:pPr>
            <w:r>
              <w:rPr>
                <w:rFonts w:ascii="宋体" w:hAnsi="宋体" w:hint="eastAsia"/>
                <w:szCs w:val="21"/>
              </w:rPr>
              <w:t>1mm</w:t>
            </w:r>
          </w:p>
        </w:tc>
        <w:tc>
          <w:tcPr>
            <w:tcW w:w="1934" w:type="dxa"/>
            <w:tcBorders>
              <w:top w:val="single" w:sz="4" w:space="0" w:color="auto"/>
            </w:tcBorders>
          </w:tcPr>
          <w:p w14:paraId="47CC6E8B" w14:textId="77777777" w:rsidR="00AE52C0" w:rsidRDefault="00F1499D">
            <w:pPr>
              <w:spacing w:line="400" w:lineRule="exact"/>
              <w:jc w:val="center"/>
              <w:rPr>
                <w:rFonts w:ascii="宋体" w:hAnsi="宋体" w:hint="eastAsia"/>
                <w:szCs w:val="21"/>
              </w:rPr>
            </w:pPr>
            <w:r>
              <w:rPr>
                <w:rFonts w:ascii="宋体" w:hAnsi="宋体" w:hint="eastAsia"/>
                <w:szCs w:val="21"/>
              </w:rPr>
              <w:t>符合DIN862标准</w:t>
            </w:r>
            <w:r>
              <w:rPr>
                <w:rFonts w:ascii="宋体" w:hAnsi="宋体" w:hint="eastAsia"/>
                <w:color w:val="000000"/>
                <w:sz w:val="24"/>
                <w:vertAlign w:val="superscript"/>
              </w:rPr>
              <w:t>[5]</w:t>
            </w:r>
          </w:p>
        </w:tc>
      </w:tr>
      <w:tr w:rsidR="00AE52C0" w14:paraId="18B428B5" w14:textId="77777777">
        <w:tc>
          <w:tcPr>
            <w:tcW w:w="1740" w:type="dxa"/>
          </w:tcPr>
          <w:p w14:paraId="5685F608" w14:textId="77777777" w:rsidR="00AE52C0" w:rsidRDefault="00F1499D">
            <w:pPr>
              <w:spacing w:line="400" w:lineRule="exact"/>
              <w:jc w:val="center"/>
              <w:rPr>
                <w:rFonts w:ascii="宋体" w:hAnsi="宋体" w:hint="eastAsia"/>
                <w:szCs w:val="21"/>
              </w:rPr>
            </w:pPr>
            <w:r>
              <w:rPr>
                <w:rFonts w:ascii="宋体" w:hAnsi="宋体" w:hint="eastAsia"/>
                <w:szCs w:val="21"/>
              </w:rPr>
              <w:t>游标卡尺</w:t>
            </w:r>
          </w:p>
        </w:tc>
        <w:tc>
          <w:tcPr>
            <w:tcW w:w="2132" w:type="dxa"/>
          </w:tcPr>
          <w:p w14:paraId="6C3C766F" w14:textId="77777777" w:rsidR="00AE52C0" w:rsidRDefault="00F1499D">
            <w:pPr>
              <w:spacing w:line="400" w:lineRule="exact"/>
              <w:jc w:val="center"/>
              <w:rPr>
                <w:rFonts w:ascii="宋体" w:hAnsi="宋体" w:hint="eastAsia"/>
                <w:szCs w:val="21"/>
              </w:rPr>
            </w:pPr>
            <w:r>
              <w:rPr>
                <w:rFonts w:ascii="宋体" w:hAnsi="宋体" w:hint="eastAsia"/>
                <w:szCs w:val="21"/>
              </w:rPr>
              <w:t>0~250mm</w:t>
            </w:r>
          </w:p>
        </w:tc>
        <w:tc>
          <w:tcPr>
            <w:tcW w:w="2132" w:type="dxa"/>
          </w:tcPr>
          <w:p w14:paraId="66985EE2" w14:textId="77777777" w:rsidR="00AE52C0" w:rsidRDefault="00F1499D">
            <w:pPr>
              <w:spacing w:line="400" w:lineRule="exact"/>
              <w:jc w:val="center"/>
              <w:rPr>
                <w:rFonts w:ascii="宋体" w:hAnsi="宋体" w:hint="eastAsia"/>
                <w:szCs w:val="21"/>
              </w:rPr>
            </w:pPr>
            <w:r>
              <w:rPr>
                <w:rFonts w:ascii="宋体" w:hAnsi="宋体" w:hint="eastAsia"/>
                <w:szCs w:val="21"/>
              </w:rPr>
              <w:t>0.01mm</w:t>
            </w:r>
          </w:p>
        </w:tc>
        <w:tc>
          <w:tcPr>
            <w:tcW w:w="1934" w:type="dxa"/>
          </w:tcPr>
          <w:p w14:paraId="7E7CE6EE" w14:textId="77777777" w:rsidR="00AE52C0" w:rsidRDefault="00F1499D">
            <w:pPr>
              <w:spacing w:line="400" w:lineRule="exact"/>
              <w:rPr>
                <w:rFonts w:ascii="宋体" w:hAnsi="宋体" w:hint="eastAsia"/>
                <w:szCs w:val="21"/>
              </w:rPr>
            </w:pPr>
            <w:r>
              <w:rPr>
                <w:rFonts w:ascii="宋体" w:hAnsi="宋体" w:hint="eastAsia"/>
                <w:szCs w:val="21"/>
              </w:rPr>
              <w:t>符合DIN862标准</w:t>
            </w:r>
          </w:p>
        </w:tc>
      </w:tr>
      <w:tr w:rsidR="00AE52C0" w14:paraId="1389460E" w14:textId="77777777">
        <w:tc>
          <w:tcPr>
            <w:tcW w:w="1740" w:type="dxa"/>
          </w:tcPr>
          <w:p w14:paraId="528A5F20" w14:textId="77777777" w:rsidR="00AE52C0" w:rsidRDefault="00F1499D">
            <w:pPr>
              <w:spacing w:line="400" w:lineRule="exact"/>
              <w:jc w:val="center"/>
              <w:rPr>
                <w:rFonts w:ascii="宋体" w:hAnsi="宋体" w:hint="eastAsia"/>
                <w:szCs w:val="21"/>
              </w:rPr>
            </w:pPr>
            <w:r>
              <w:rPr>
                <w:rFonts w:ascii="宋体" w:hAnsi="宋体" w:hint="eastAsia"/>
                <w:szCs w:val="21"/>
              </w:rPr>
              <w:t>导轨</w:t>
            </w:r>
          </w:p>
        </w:tc>
        <w:tc>
          <w:tcPr>
            <w:tcW w:w="2132" w:type="dxa"/>
          </w:tcPr>
          <w:p w14:paraId="21703162" w14:textId="77777777" w:rsidR="00AE52C0" w:rsidRDefault="00F1499D">
            <w:pPr>
              <w:spacing w:line="400" w:lineRule="exact"/>
              <w:jc w:val="center"/>
              <w:rPr>
                <w:rFonts w:ascii="宋体" w:hAnsi="宋体" w:hint="eastAsia"/>
                <w:szCs w:val="21"/>
              </w:rPr>
            </w:pPr>
            <w:r>
              <w:rPr>
                <w:rFonts w:ascii="宋体" w:hAnsi="宋体" w:hint="eastAsia"/>
                <w:szCs w:val="21"/>
              </w:rPr>
              <w:t>0~1500mm</w:t>
            </w:r>
          </w:p>
        </w:tc>
        <w:tc>
          <w:tcPr>
            <w:tcW w:w="2132" w:type="dxa"/>
          </w:tcPr>
          <w:p w14:paraId="68233F83" w14:textId="77777777" w:rsidR="00AE52C0" w:rsidRDefault="00F1499D">
            <w:pPr>
              <w:spacing w:line="400" w:lineRule="exact"/>
              <w:jc w:val="center"/>
              <w:rPr>
                <w:rFonts w:ascii="宋体" w:hAnsi="宋体" w:hint="eastAsia"/>
                <w:szCs w:val="21"/>
              </w:rPr>
            </w:pPr>
            <w:r>
              <w:rPr>
                <w:rFonts w:ascii="宋体" w:hAnsi="宋体" w:hint="eastAsia"/>
                <w:szCs w:val="21"/>
              </w:rPr>
              <w:t>mm</w:t>
            </w:r>
          </w:p>
        </w:tc>
        <w:tc>
          <w:tcPr>
            <w:tcW w:w="1934" w:type="dxa"/>
          </w:tcPr>
          <w:p w14:paraId="2B48664C" w14:textId="77777777" w:rsidR="00AE52C0" w:rsidRDefault="00AE52C0">
            <w:pPr>
              <w:spacing w:line="400" w:lineRule="exact"/>
              <w:jc w:val="center"/>
              <w:rPr>
                <w:rFonts w:ascii="宋体" w:hAnsi="宋体" w:hint="eastAsia"/>
                <w:szCs w:val="21"/>
              </w:rPr>
            </w:pPr>
          </w:p>
        </w:tc>
      </w:tr>
    </w:tbl>
    <w:p w14:paraId="145155C3" w14:textId="77777777" w:rsidR="00AE52C0" w:rsidRDefault="00AE52C0">
      <w:pPr>
        <w:spacing w:line="400" w:lineRule="exact"/>
        <w:jc w:val="left"/>
        <w:rPr>
          <w:rFonts w:hAnsi="宋体" w:hint="eastAsia"/>
          <w:szCs w:val="21"/>
        </w:rPr>
      </w:pPr>
    </w:p>
    <w:p w14:paraId="0F53E90B" w14:textId="77777777" w:rsidR="00AE52C0" w:rsidRDefault="00AE52C0">
      <w:pPr>
        <w:spacing w:line="400" w:lineRule="exact"/>
        <w:jc w:val="left"/>
        <w:rPr>
          <w:rFonts w:hAnsi="宋体" w:hint="eastAsia"/>
          <w:szCs w:val="21"/>
        </w:rPr>
      </w:pPr>
    </w:p>
    <w:p w14:paraId="211FFE40" w14:textId="77777777" w:rsidR="00AE52C0" w:rsidRDefault="00F1499D">
      <w:pPr>
        <w:spacing w:line="400" w:lineRule="exact"/>
        <w:ind w:firstLine="420"/>
        <w:jc w:val="center"/>
        <w:rPr>
          <w:rFonts w:ascii="宋体" w:hAnsi="宋体" w:hint="eastAsia"/>
          <w:szCs w:val="21"/>
        </w:rPr>
      </w:pPr>
      <w:r>
        <w:rPr>
          <w:rFonts w:ascii="宋体" w:hAnsi="宋体" w:hint="eastAsia"/>
          <w:szCs w:val="21"/>
        </w:rPr>
        <w:t>表</w:t>
      </w:r>
      <w:r>
        <w:rPr>
          <w:rFonts w:hint="eastAsia"/>
          <w:szCs w:val="21"/>
        </w:rPr>
        <w:t xml:space="preserve">2-1 </w:t>
      </w:r>
      <w:r>
        <w:rPr>
          <w:rFonts w:ascii="宋体" w:hAnsi="宋体" w:hint="eastAsia"/>
          <w:szCs w:val="21"/>
        </w:rPr>
        <w:t>XXX站降雪时段雪深和雪量统计表</w:t>
      </w:r>
    </w:p>
    <w:tbl>
      <w:tblPr>
        <w:tblW w:w="0" w:type="auto"/>
        <w:tblInd w:w="108" w:type="dxa"/>
        <w:tblBorders>
          <w:top w:val="single" w:sz="4" w:space="0" w:color="auto"/>
          <w:bottom w:val="single" w:sz="4" w:space="0" w:color="auto"/>
        </w:tblBorders>
        <w:tblLayout w:type="fixed"/>
        <w:tblLook w:val="04A0" w:firstRow="1" w:lastRow="0" w:firstColumn="1" w:lastColumn="0" w:noHBand="0" w:noVBand="1"/>
      </w:tblPr>
      <w:tblGrid>
        <w:gridCol w:w="720"/>
        <w:gridCol w:w="3420"/>
        <w:gridCol w:w="2160"/>
        <w:gridCol w:w="1994"/>
      </w:tblGrid>
      <w:tr w:rsidR="00AE52C0" w14:paraId="5CE69E4E" w14:textId="77777777">
        <w:trPr>
          <w:trHeight w:val="364"/>
        </w:trPr>
        <w:tc>
          <w:tcPr>
            <w:tcW w:w="720" w:type="dxa"/>
            <w:tcBorders>
              <w:bottom w:val="single" w:sz="4" w:space="0" w:color="auto"/>
            </w:tcBorders>
          </w:tcPr>
          <w:p w14:paraId="63699A04" w14:textId="77777777" w:rsidR="00AE52C0" w:rsidRDefault="00F1499D">
            <w:pPr>
              <w:spacing w:line="400" w:lineRule="exact"/>
              <w:jc w:val="center"/>
            </w:pPr>
            <w:r>
              <w:rPr>
                <w:rFonts w:hint="eastAsia"/>
              </w:rPr>
              <w:t>序号</w:t>
            </w:r>
          </w:p>
        </w:tc>
        <w:tc>
          <w:tcPr>
            <w:tcW w:w="3420" w:type="dxa"/>
            <w:tcBorders>
              <w:bottom w:val="single" w:sz="4" w:space="0" w:color="auto"/>
            </w:tcBorders>
          </w:tcPr>
          <w:p w14:paraId="65467134" w14:textId="77777777" w:rsidR="00AE52C0" w:rsidRDefault="00F1499D">
            <w:pPr>
              <w:spacing w:line="400" w:lineRule="exact"/>
              <w:jc w:val="center"/>
            </w:pPr>
            <w:r>
              <w:rPr>
                <w:rFonts w:hint="eastAsia"/>
              </w:rPr>
              <w:t>时间段</w:t>
            </w:r>
          </w:p>
        </w:tc>
        <w:tc>
          <w:tcPr>
            <w:tcW w:w="2160" w:type="dxa"/>
            <w:tcBorders>
              <w:bottom w:val="single" w:sz="4" w:space="0" w:color="auto"/>
            </w:tcBorders>
          </w:tcPr>
          <w:p w14:paraId="5A71CB5B" w14:textId="77777777" w:rsidR="00AE52C0" w:rsidRDefault="00F1499D">
            <w:pPr>
              <w:spacing w:line="400" w:lineRule="exact"/>
              <w:jc w:val="center"/>
            </w:pPr>
            <w:r>
              <w:rPr>
                <w:rFonts w:hint="eastAsia"/>
              </w:rPr>
              <w:t>人工桶（雪量</w:t>
            </w:r>
            <w:r>
              <w:rPr>
                <w:rFonts w:hint="eastAsia"/>
              </w:rPr>
              <w:t>mm</w:t>
            </w:r>
            <w:r>
              <w:rPr>
                <w:rFonts w:hint="eastAsia"/>
              </w:rPr>
              <w:t>）</w:t>
            </w:r>
          </w:p>
        </w:tc>
        <w:tc>
          <w:tcPr>
            <w:tcW w:w="1994" w:type="dxa"/>
            <w:tcBorders>
              <w:bottom w:val="single" w:sz="4" w:space="0" w:color="auto"/>
            </w:tcBorders>
          </w:tcPr>
          <w:p w14:paraId="5A933860" w14:textId="77777777" w:rsidR="00AE52C0" w:rsidRDefault="00F1499D">
            <w:pPr>
              <w:tabs>
                <w:tab w:val="center" w:pos="889"/>
              </w:tabs>
              <w:spacing w:line="400" w:lineRule="exact"/>
            </w:pPr>
            <w:r>
              <w:tab/>
            </w:r>
            <w:r>
              <w:rPr>
                <w:rFonts w:hint="eastAsia"/>
              </w:rPr>
              <w:t>积雪深度（</w:t>
            </w:r>
            <w:r>
              <w:rPr>
                <w:rFonts w:hint="eastAsia"/>
              </w:rPr>
              <w:t>mm</w:t>
            </w:r>
            <w:r>
              <w:rPr>
                <w:rFonts w:hint="eastAsia"/>
              </w:rPr>
              <w:t>）</w:t>
            </w:r>
          </w:p>
        </w:tc>
      </w:tr>
      <w:tr w:rsidR="00AE52C0" w14:paraId="728D7A72" w14:textId="77777777">
        <w:trPr>
          <w:trHeight w:val="346"/>
        </w:trPr>
        <w:tc>
          <w:tcPr>
            <w:tcW w:w="720" w:type="dxa"/>
            <w:tcBorders>
              <w:top w:val="single" w:sz="4" w:space="0" w:color="auto"/>
            </w:tcBorders>
          </w:tcPr>
          <w:p w14:paraId="1653F19A" w14:textId="77777777" w:rsidR="00AE52C0" w:rsidRDefault="00F1499D">
            <w:pPr>
              <w:spacing w:line="400" w:lineRule="exact"/>
              <w:jc w:val="center"/>
            </w:pPr>
            <w:r>
              <w:rPr>
                <w:rFonts w:hint="eastAsia"/>
              </w:rPr>
              <w:t>1</w:t>
            </w:r>
          </w:p>
        </w:tc>
        <w:tc>
          <w:tcPr>
            <w:tcW w:w="3420" w:type="dxa"/>
            <w:tcBorders>
              <w:top w:val="single" w:sz="4" w:space="0" w:color="auto"/>
            </w:tcBorders>
          </w:tcPr>
          <w:p w14:paraId="2D685D90" w14:textId="77777777" w:rsidR="00AE52C0" w:rsidRDefault="00F1499D">
            <w:pPr>
              <w:spacing w:line="400" w:lineRule="exact"/>
              <w:jc w:val="center"/>
            </w:pPr>
            <w:r>
              <w:rPr>
                <w:rFonts w:hint="eastAsia"/>
              </w:rPr>
              <w:t>11</w:t>
            </w:r>
            <w:r>
              <w:rPr>
                <w:rFonts w:hint="eastAsia"/>
              </w:rPr>
              <w:t>月</w:t>
            </w:r>
            <w:r>
              <w:rPr>
                <w:rFonts w:hint="eastAsia"/>
              </w:rPr>
              <w:t>7</w:t>
            </w:r>
            <w:r>
              <w:rPr>
                <w:rFonts w:hint="eastAsia"/>
              </w:rPr>
              <w:t>日</w:t>
            </w:r>
            <w:r>
              <w:rPr>
                <w:rFonts w:hint="eastAsia"/>
              </w:rPr>
              <w:t>20</w:t>
            </w:r>
            <w:r>
              <w:rPr>
                <w:rFonts w:hint="eastAsia"/>
              </w:rPr>
              <w:t>时</w:t>
            </w:r>
            <w:r>
              <w:rPr>
                <w:rFonts w:hint="eastAsia"/>
              </w:rPr>
              <w:t>-11</w:t>
            </w:r>
            <w:r>
              <w:rPr>
                <w:rFonts w:hint="eastAsia"/>
              </w:rPr>
              <w:t>月</w:t>
            </w:r>
            <w:r>
              <w:rPr>
                <w:rFonts w:hint="eastAsia"/>
              </w:rPr>
              <w:t>8</w:t>
            </w:r>
            <w:r>
              <w:rPr>
                <w:rFonts w:hint="eastAsia"/>
              </w:rPr>
              <w:t>日</w:t>
            </w:r>
            <w:r>
              <w:rPr>
                <w:rFonts w:hint="eastAsia"/>
              </w:rPr>
              <w:t>8</w:t>
            </w:r>
            <w:r>
              <w:rPr>
                <w:rFonts w:hint="eastAsia"/>
              </w:rPr>
              <w:t>时</w:t>
            </w:r>
          </w:p>
        </w:tc>
        <w:tc>
          <w:tcPr>
            <w:tcW w:w="2160" w:type="dxa"/>
            <w:tcBorders>
              <w:top w:val="single" w:sz="4" w:space="0" w:color="auto"/>
            </w:tcBorders>
          </w:tcPr>
          <w:p w14:paraId="17DA3522" w14:textId="77777777" w:rsidR="00AE52C0" w:rsidRDefault="00F1499D">
            <w:pPr>
              <w:spacing w:line="400" w:lineRule="exact"/>
              <w:jc w:val="center"/>
            </w:pPr>
            <w:r>
              <w:rPr>
                <w:rFonts w:hint="eastAsia"/>
              </w:rPr>
              <w:t>合计：</w:t>
            </w:r>
            <w:r>
              <w:rPr>
                <w:rFonts w:hint="eastAsia"/>
              </w:rPr>
              <w:t>0.9</w:t>
            </w:r>
          </w:p>
        </w:tc>
        <w:tc>
          <w:tcPr>
            <w:tcW w:w="1994" w:type="dxa"/>
            <w:tcBorders>
              <w:top w:val="single" w:sz="4" w:space="0" w:color="auto"/>
            </w:tcBorders>
          </w:tcPr>
          <w:p w14:paraId="29350855" w14:textId="77777777" w:rsidR="00AE52C0" w:rsidRDefault="00F1499D">
            <w:pPr>
              <w:spacing w:line="400" w:lineRule="exact"/>
              <w:jc w:val="center"/>
            </w:pPr>
            <w:r>
              <w:rPr>
                <w:rFonts w:hint="eastAsia"/>
              </w:rPr>
              <w:t>8</w:t>
            </w:r>
          </w:p>
        </w:tc>
      </w:tr>
      <w:tr w:rsidR="00AE52C0" w14:paraId="1100CFF6" w14:textId="77777777">
        <w:trPr>
          <w:trHeight w:val="380"/>
        </w:trPr>
        <w:tc>
          <w:tcPr>
            <w:tcW w:w="720" w:type="dxa"/>
          </w:tcPr>
          <w:p w14:paraId="389F51E3" w14:textId="77777777" w:rsidR="00AE52C0" w:rsidRDefault="00F1499D">
            <w:pPr>
              <w:spacing w:line="400" w:lineRule="exact"/>
              <w:jc w:val="center"/>
            </w:pPr>
            <w:r>
              <w:rPr>
                <w:rFonts w:hint="eastAsia"/>
              </w:rPr>
              <w:t>2</w:t>
            </w:r>
          </w:p>
        </w:tc>
        <w:tc>
          <w:tcPr>
            <w:tcW w:w="3420" w:type="dxa"/>
          </w:tcPr>
          <w:p w14:paraId="53154FA6" w14:textId="77777777" w:rsidR="00AE52C0" w:rsidRDefault="00F1499D">
            <w:pPr>
              <w:spacing w:line="400" w:lineRule="exact"/>
              <w:jc w:val="center"/>
            </w:pPr>
            <w:r>
              <w:rPr>
                <w:rFonts w:hint="eastAsia"/>
              </w:rPr>
              <w:t>11</w:t>
            </w:r>
            <w:r>
              <w:rPr>
                <w:rFonts w:hint="eastAsia"/>
              </w:rPr>
              <w:t>月</w:t>
            </w:r>
            <w:r>
              <w:rPr>
                <w:rFonts w:hint="eastAsia"/>
              </w:rPr>
              <w:t>9</w:t>
            </w:r>
            <w:r>
              <w:rPr>
                <w:rFonts w:hint="eastAsia"/>
              </w:rPr>
              <w:t>日</w:t>
            </w:r>
            <w:r>
              <w:rPr>
                <w:rFonts w:hint="eastAsia"/>
              </w:rPr>
              <w:t>8</w:t>
            </w:r>
            <w:r>
              <w:rPr>
                <w:rFonts w:hint="eastAsia"/>
              </w:rPr>
              <w:t>时</w:t>
            </w:r>
            <w:r>
              <w:rPr>
                <w:rFonts w:hint="eastAsia"/>
              </w:rPr>
              <w:t>-11</w:t>
            </w:r>
            <w:r>
              <w:rPr>
                <w:rFonts w:hint="eastAsia"/>
              </w:rPr>
              <w:t>月</w:t>
            </w:r>
            <w:r>
              <w:rPr>
                <w:rFonts w:hint="eastAsia"/>
              </w:rPr>
              <w:t>9</w:t>
            </w:r>
            <w:r>
              <w:rPr>
                <w:rFonts w:hint="eastAsia"/>
              </w:rPr>
              <w:t>日</w:t>
            </w:r>
            <w:r>
              <w:rPr>
                <w:rFonts w:hint="eastAsia"/>
              </w:rPr>
              <w:t>20</w:t>
            </w:r>
            <w:r>
              <w:rPr>
                <w:rFonts w:hint="eastAsia"/>
              </w:rPr>
              <w:t>时</w:t>
            </w:r>
          </w:p>
        </w:tc>
        <w:tc>
          <w:tcPr>
            <w:tcW w:w="2160" w:type="dxa"/>
          </w:tcPr>
          <w:p w14:paraId="739D7981" w14:textId="77777777" w:rsidR="00AE52C0" w:rsidRDefault="00F1499D">
            <w:pPr>
              <w:spacing w:line="400" w:lineRule="exact"/>
              <w:jc w:val="center"/>
            </w:pPr>
            <w:r>
              <w:rPr>
                <w:rFonts w:hint="eastAsia"/>
              </w:rPr>
              <w:t>合计：</w:t>
            </w:r>
            <w:r>
              <w:rPr>
                <w:rFonts w:hint="eastAsia"/>
              </w:rPr>
              <w:t>1.5</w:t>
            </w:r>
          </w:p>
        </w:tc>
        <w:tc>
          <w:tcPr>
            <w:tcW w:w="1994" w:type="dxa"/>
          </w:tcPr>
          <w:p w14:paraId="7B4B40C5" w14:textId="77777777" w:rsidR="00AE52C0" w:rsidRDefault="00F1499D">
            <w:pPr>
              <w:spacing w:line="400" w:lineRule="exact"/>
              <w:jc w:val="center"/>
            </w:pPr>
            <w:r>
              <w:rPr>
                <w:rFonts w:hint="eastAsia"/>
              </w:rPr>
              <w:t>12</w:t>
            </w:r>
          </w:p>
        </w:tc>
      </w:tr>
      <w:tr w:rsidR="00AE52C0" w14:paraId="1A2A1B08" w14:textId="77777777">
        <w:trPr>
          <w:trHeight w:val="380"/>
        </w:trPr>
        <w:tc>
          <w:tcPr>
            <w:tcW w:w="720" w:type="dxa"/>
          </w:tcPr>
          <w:p w14:paraId="6736D6B9" w14:textId="77777777" w:rsidR="00AE52C0" w:rsidRDefault="00F1499D">
            <w:pPr>
              <w:spacing w:line="400" w:lineRule="exact"/>
              <w:jc w:val="center"/>
            </w:pPr>
            <w:r>
              <w:rPr>
                <w:rFonts w:hint="eastAsia"/>
              </w:rPr>
              <w:t>3</w:t>
            </w:r>
          </w:p>
        </w:tc>
        <w:tc>
          <w:tcPr>
            <w:tcW w:w="3420" w:type="dxa"/>
          </w:tcPr>
          <w:p w14:paraId="3DD8668D" w14:textId="77777777" w:rsidR="00AE52C0" w:rsidRDefault="00F1499D">
            <w:pPr>
              <w:spacing w:line="400" w:lineRule="exact"/>
              <w:jc w:val="center"/>
            </w:pPr>
            <w:r>
              <w:rPr>
                <w:rFonts w:hint="eastAsia"/>
              </w:rPr>
              <w:t>11</w:t>
            </w:r>
            <w:r>
              <w:rPr>
                <w:rFonts w:hint="eastAsia"/>
              </w:rPr>
              <w:t>月</w:t>
            </w:r>
            <w:r>
              <w:rPr>
                <w:rFonts w:hint="eastAsia"/>
              </w:rPr>
              <w:t>16</w:t>
            </w:r>
            <w:r>
              <w:rPr>
                <w:rFonts w:hint="eastAsia"/>
              </w:rPr>
              <w:t>日</w:t>
            </w:r>
            <w:r>
              <w:rPr>
                <w:rFonts w:hint="eastAsia"/>
              </w:rPr>
              <w:t>8</w:t>
            </w:r>
            <w:r>
              <w:rPr>
                <w:rFonts w:hint="eastAsia"/>
              </w:rPr>
              <w:t>时</w:t>
            </w:r>
            <w:r>
              <w:rPr>
                <w:rFonts w:hint="eastAsia"/>
              </w:rPr>
              <w:t>-11</w:t>
            </w:r>
            <w:r>
              <w:rPr>
                <w:rFonts w:hint="eastAsia"/>
              </w:rPr>
              <w:t>月</w:t>
            </w:r>
            <w:r>
              <w:rPr>
                <w:rFonts w:hint="eastAsia"/>
              </w:rPr>
              <w:t>16</w:t>
            </w:r>
            <w:r>
              <w:rPr>
                <w:rFonts w:hint="eastAsia"/>
              </w:rPr>
              <w:t>日</w:t>
            </w:r>
            <w:r>
              <w:rPr>
                <w:rFonts w:hint="eastAsia"/>
              </w:rPr>
              <w:t>20</w:t>
            </w:r>
            <w:r>
              <w:rPr>
                <w:rFonts w:hint="eastAsia"/>
              </w:rPr>
              <w:t>时</w:t>
            </w:r>
          </w:p>
        </w:tc>
        <w:tc>
          <w:tcPr>
            <w:tcW w:w="2160" w:type="dxa"/>
          </w:tcPr>
          <w:p w14:paraId="31E305EA" w14:textId="77777777" w:rsidR="00AE52C0" w:rsidRDefault="00F1499D">
            <w:pPr>
              <w:spacing w:line="400" w:lineRule="exact"/>
              <w:jc w:val="center"/>
            </w:pPr>
            <w:r>
              <w:rPr>
                <w:rFonts w:hint="eastAsia"/>
              </w:rPr>
              <w:t>合计：</w:t>
            </w:r>
            <w:r>
              <w:rPr>
                <w:rFonts w:hint="eastAsia"/>
              </w:rPr>
              <w:t>0.2</w:t>
            </w:r>
          </w:p>
        </w:tc>
        <w:tc>
          <w:tcPr>
            <w:tcW w:w="1994" w:type="dxa"/>
          </w:tcPr>
          <w:p w14:paraId="6D66C1EA" w14:textId="77777777" w:rsidR="00AE52C0" w:rsidRDefault="00F1499D">
            <w:pPr>
              <w:spacing w:line="400" w:lineRule="exact"/>
              <w:jc w:val="center"/>
            </w:pPr>
            <w:r>
              <w:rPr>
                <w:rFonts w:hint="eastAsia"/>
              </w:rPr>
              <w:t>3</w:t>
            </w:r>
          </w:p>
        </w:tc>
      </w:tr>
      <w:tr w:rsidR="00AE52C0" w14:paraId="4F6A5451" w14:textId="77777777">
        <w:trPr>
          <w:trHeight w:val="380"/>
        </w:trPr>
        <w:tc>
          <w:tcPr>
            <w:tcW w:w="720" w:type="dxa"/>
          </w:tcPr>
          <w:p w14:paraId="5C5BC078" w14:textId="77777777" w:rsidR="00AE52C0" w:rsidRDefault="00F1499D">
            <w:pPr>
              <w:spacing w:line="400" w:lineRule="exact"/>
              <w:jc w:val="center"/>
            </w:pPr>
            <w:r>
              <w:rPr>
                <w:rFonts w:hint="eastAsia"/>
              </w:rPr>
              <w:t>4</w:t>
            </w:r>
          </w:p>
        </w:tc>
        <w:tc>
          <w:tcPr>
            <w:tcW w:w="3420" w:type="dxa"/>
          </w:tcPr>
          <w:p w14:paraId="46F3AF22" w14:textId="77777777" w:rsidR="00AE52C0" w:rsidRDefault="00F1499D">
            <w:pPr>
              <w:spacing w:line="400" w:lineRule="exact"/>
              <w:jc w:val="center"/>
            </w:pPr>
            <w:r>
              <w:rPr>
                <w:rFonts w:hint="eastAsia"/>
              </w:rPr>
              <w:t>11</w:t>
            </w:r>
            <w:r>
              <w:rPr>
                <w:rFonts w:hint="eastAsia"/>
              </w:rPr>
              <w:t>月</w:t>
            </w:r>
            <w:r>
              <w:rPr>
                <w:rFonts w:hint="eastAsia"/>
              </w:rPr>
              <w:t>16</w:t>
            </w:r>
            <w:r>
              <w:rPr>
                <w:rFonts w:hint="eastAsia"/>
              </w:rPr>
              <w:t>日</w:t>
            </w:r>
            <w:r>
              <w:rPr>
                <w:rFonts w:hint="eastAsia"/>
              </w:rPr>
              <w:t>20</w:t>
            </w:r>
            <w:r>
              <w:rPr>
                <w:rFonts w:hint="eastAsia"/>
              </w:rPr>
              <w:t>时</w:t>
            </w:r>
            <w:r>
              <w:rPr>
                <w:rFonts w:hint="eastAsia"/>
              </w:rPr>
              <w:t>-11</w:t>
            </w:r>
            <w:r>
              <w:rPr>
                <w:rFonts w:hint="eastAsia"/>
              </w:rPr>
              <w:t>月</w:t>
            </w:r>
            <w:r>
              <w:rPr>
                <w:rFonts w:hint="eastAsia"/>
              </w:rPr>
              <w:t>17</w:t>
            </w:r>
            <w:r>
              <w:rPr>
                <w:rFonts w:hint="eastAsia"/>
              </w:rPr>
              <w:t>日</w:t>
            </w:r>
            <w:r>
              <w:rPr>
                <w:rFonts w:hint="eastAsia"/>
              </w:rPr>
              <w:t>20</w:t>
            </w:r>
            <w:r>
              <w:rPr>
                <w:rFonts w:hint="eastAsia"/>
              </w:rPr>
              <w:t>时</w:t>
            </w:r>
          </w:p>
        </w:tc>
        <w:tc>
          <w:tcPr>
            <w:tcW w:w="2160" w:type="dxa"/>
          </w:tcPr>
          <w:p w14:paraId="0D9288A4" w14:textId="77777777" w:rsidR="00AE52C0" w:rsidRDefault="00F1499D">
            <w:pPr>
              <w:spacing w:line="400" w:lineRule="exact"/>
              <w:jc w:val="center"/>
            </w:pPr>
            <w:r>
              <w:rPr>
                <w:rFonts w:hint="eastAsia"/>
              </w:rPr>
              <w:t>合计：</w:t>
            </w:r>
            <w:r>
              <w:rPr>
                <w:rFonts w:hint="eastAsia"/>
              </w:rPr>
              <w:t>7.4</w:t>
            </w:r>
          </w:p>
        </w:tc>
        <w:tc>
          <w:tcPr>
            <w:tcW w:w="1994" w:type="dxa"/>
          </w:tcPr>
          <w:p w14:paraId="4990B486" w14:textId="77777777" w:rsidR="00AE52C0" w:rsidRDefault="00F1499D">
            <w:pPr>
              <w:spacing w:line="400" w:lineRule="exact"/>
              <w:jc w:val="center"/>
            </w:pPr>
            <w:r>
              <w:rPr>
                <w:rFonts w:hint="eastAsia"/>
              </w:rPr>
              <w:t>65</w:t>
            </w:r>
          </w:p>
        </w:tc>
      </w:tr>
      <w:tr w:rsidR="00AE52C0" w14:paraId="1C604BE5" w14:textId="77777777">
        <w:trPr>
          <w:trHeight w:val="380"/>
        </w:trPr>
        <w:tc>
          <w:tcPr>
            <w:tcW w:w="720" w:type="dxa"/>
          </w:tcPr>
          <w:p w14:paraId="3D3186E3" w14:textId="77777777" w:rsidR="00AE52C0" w:rsidRDefault="00F1499D">
            <w:pPr>
              <w:spacing w:line="400" w:lineRule="exact"/>
              <w:jc w:val="center"/>
            </w:pPr>
            <w:r>
              <w:rPr>
                <w:rFonts w:hint="eastAsia"/>
              </w:rPr>
              <w:t>5</w:t>
            </w:r>
          </w:p>
        </w:tc>
        <w:tc>
          <w:tcPr>
            <w:tcW w:w="3420" w:type="dxa"/>
          </w:tcPr>
          <w:p w14:paraId="301075AD" w14:textId="77777777" w:rsidR="00AE52C0" w:rsidRDefault="00F1499D">
            <w:pPr>
              <w:spacing w:line="400" w:lineRule="exact"/>
              <w:jc w:val="center"/>
            </w:pPr>
            <w:r>
              <w:rPr>
                <w:rFonts w:hint="eastAsia"/>
              </w:rPr>
              <w:t>11</w:t>
            </w:r>
            <w:r>
              <w:rPr>
                <w:rFonts w:hint="eastAsia"/>
              </w:rPr>
              <w:t>月</w:t>
            </w:r>
            <w:r>
              <w:rPr>
                <w:rFonts w:hint="eastAsia"/>
              </w:rPr>
              <w:t>17</w:t>
            </w:r>
            <w:r>
              <w:rPr>
                <w:rFonts w:hint="eastAsia"/>
              </w:rPr>
              <w:t>日</w:t>
            </w:r>
            <w:r>
              <w:rPr>
                <w:rFonts w:hint="eastAsia"/>
              </w:rPr>
              <w:t>20</w:t>
            </w:r>
            <w:r>
              <w:rPr>
                <w:rFonts w:hint="eastAsia"/>
              </w:rPr>
              <w:t>时</w:t>
            </w:r>
            <w:r>
              <w:rPr>
                <w:rFonts w:hint="eastAsia"/>
              </w:rPr>
              <w:t>-11</w:t>
            </w:r>
            <w:r>
              <w:rPr>
                <w:rFonts w:hint="eastAsia"/>
              </w:rPr>
              <w:t>月</w:t>
            </w:r>
            <w:r>
              <w:rPr>
                <w:rFonts w:hint="eastAsia"/>
              </w:rPr>
              <w:t>18</w:t>
            </w:r>
            <w:r>
              <w:rPr>
                <w:rFonts w:hint="eastAsia"/>
              </w:rPr>
              <w:t>日</w:t>
            </w:r>
            <w:r>
              <w:rPr>
                <w:rFonts w:hint="eastAsia"/>
              </w:rPr>
              <w:t>20</w:t>
            </w:r>
            <w:r>
              <w:rPr>
                <w:rFonts w:hint="eastAsia"/>
              </w:rPr>
              <w:t>时</w:t>
            </w:r>
          </w:p>
        </w:tc>
        <w:tc>
          <w:tcPr>
            <w:tcW w:w="2160" w:type="dxa"/>
          </w:tcPr>
          <w:p w14:paraId="027F4511" w14:textId="77777777" w:rsidR="00AE52C0" w:rsidRDefault="00F1499D">
            <w:pPr>
              <w:spacing w:line="400" w:lineRule="exact"/>
              <w:jc w:val="center"/>
            </w:pPr>
            <w:r>
              <w:rPr>
                <w:rFonts w:hint="eastAsia"/>
              </w:rPr>
              <w:t xml:space="preserve"> </w:t>
            </w:r>
            <w:r>
              <w:rPr>
                <w:rFonts w:hint="eastAsia"/>
              </w:rPr>
              <w:t>合计：</w:t>
            </w:r>
            <w:r>
              <w:rPr>
                <w:rFonts w:hint="eastAsia"/>
              </w:rPr>
              <w:t>16.6</w:t>
            </w:r>
          </w:p>
        </w:tc>
        <w:tc>
          <w:tcPr>
            <w:tcW w:w="1994" w:type="dxa"/>
          </w:tcPr>
          <w:p w14:paraId="67896122" w14:textId="77777777" w:rsidR="00AE52C0" w:rsidRDefault="00F1499D">
            <w:pPr>
              <w:spacing w:line="400" w:lineRule="exact"/>
              <w:jc w:val="center"/>
            </w:pPr>
            <w:r>
              <w:rPr>
                <w:rFonts w:hint="eastAsia"/>
              </w:rPr>
              <w:t>161</w:t>
            </w:r>
          </w:p>
        </w:tc>
      </w:tr>
      <w:tr w:rsidR="00AE52C0" w14:paraId="0D3E00D2" w14:textId="77777777">
        <w:trPr>
          <w:trHeight w:val="380"/>
        </w:trPr>
        <w:tc>
          <w:tcPr>
            <w:tcW w:w="720" w:type="dxa"/>
          </w:tcPr>
          <w:p w14:paraId="354C41F2" w14:textId="77777777" w:rsidR="00AE52C0" w:rsidRDefault="00F1499D">
            <w:pPr>
              <w:spacing w:line="400" w:lineRule="exact"/>
              <w:jc w:val="center"/>
            </w:pPr>
            <w:r>
              <w:rPr>
                <w:rFonts w:hint="eastAsia"/>
              </w:rPr>
              <w:t>6</w:t>
            </w:r>
          </w:p>
        </w:tc>
        <w:tc>
          <w:tcPr>
            <w:tcW w:w="3420" w:type="dxa"/>
          </w:tcPr>
          <w:p w14:paraId="498AABC4" w14:textId="77777777" w:rsidR="00AE52C0" w:rsidRDefault="00F1499D">
            <w:pPr>
              <w:spacing w:line="400" w:lineRule="exact"/>
              <w:jc w:val="center"/>
            </w:pPr>
            <w:r>
              <w:rPr>
                <w:rFonts w:hint="eastAsia"/>
              </w:rPr>
              <w:t>11</w:t>
            </w:r>
            <w:r>
              <w:rPr>
                <w:rFonts w:hint="eastAsia"/>
              </w:rPr>
              <w:t>月</w:t>
            </w:r>
            <w:r>
              <w:rPr>
                <w:rFonts w:hint="eastAsia"/>
              </w:rPr>
              <w:t>18</w:t>
            </w:r>
            <w:r>
              <w:rPr>
                <w:rFonts w:hint="eastAsia"/>
              </w:rPr>
              <w:t>日</w:t>
            </w:r>
            <w:r>
              <w:rPr>
                <w:rFonts w:hint="eastAsia"/>
              </w:rPr>
              <w:t>20</w:t>
            </w:r>
            <w:r>
              <w:rPr>
                <w:rFonts w:hint="eastAsia"/>
              </w:rPr>
              <w:t>时</w:t>
            </w:r>
            <w:r>
              <w:rPr>
                <w:rFonts w:hint="eastAsia"/>
              </w:rPr>
              <w:t>-11</w:t>
            </w:r>
            <w:r>
              <w:rPr>
                <w:rFonts w:hint="eastAsia"/>
              </w:rPr>
              <w:t>月</w:t>
            </w:r>
            <w:r>
              <w:rPr>
                <w:rFonts w:hint="eastAsia"/>
              </w:rPr>
              <w:t>19</w:t>
            </w:r>
            <w:r>
              <w:rPr>
                <w:rFonts w:hint="eastAsia"/>
              </w:rPr>
              <w:t>日</w:t>
            </w:r>
            <w:r>
              <w:rPr>
                <w:rFonts w:hint="eastAsia"/>
              </w:rPr>
              <w:t>20</w:t>
            </w:r>
            <w:r>
              <w:rPr>
                <w:rFonts w:hint="eastAsia"/>
              </w:rPr>
              <w:t>时</w:t>
            </w:r>
          </w:p>
        </w:tc>
        <w:tc>
          <w:tcPr>
            <w:tcW w:w="2160" w:type="dxa"/>
          </w:tcPr>
          <w:p w14:paraId="67EC69A6" w14:textId="77777777" w:rsidR="00AE52C0" w:rsidRDefault="00F1499D">
            <w:pPr>
              <w:spacing w:line="400" w:lineRule="exact"/>
              <w:jc w:val="center"/>
            </w:pPr>
            <w:r>
              <w:rPr>
                <w:rFonts w:hint="eastAsia"/>
              </w:rPr>
              <w:t>合计：</w:t>
            </w:r>
            <w:r>
              <w:rPr>
                <w:rFonts w:hint="eastAsia"/>
              </w:rPr>
              <w:t>9.0</w:t>
            </w:r>
          </w:p>
        </w:tc>
        <w:tc>
          <w:tcPr>
            <w:tcW w:w="1994" w:type="dxa"/>
          </w:tcPr>
          <w:p w14:paraId="739DF146" w14:textId="77777777" w:rsidR="00AE52C0" w:rsidRDefault="00F1499D">
            <w:pPr>
              <w:spacing w:line="400" w:lineRule="exact"/>
              <w:jc w:val="center"/>
            </w:pPr>
            <w:r>
              <w:rPr>
                <w:rFonts w:hint="eastAsia"/>
              </w:rPr>
              <w:t>98</w:t>
            </w:r>
          </w:p>
        </w:tc>
      </w:tr>
      <w:tr w:rsidR="00AE52C0" w14:paraId="7F62883C" w14:textId="77777777">
        <w:trPr>
          <w:trHeight w:val="380"/>
        </w:trPr>
        <w:tc>
          <w:tcPr>
            <w:tcW w:w="720" w:type="dxa"/>
          </w:tcPr>
          <w:p w14:paraId="1EB22B78" w14:textId="77777777" w:rsidR="00AE52C0" w:rsidRDefault="00F1499D">
            <w:pPr>
              <w:spacing w:line="400" w:lineRule="exact"/>
              <w:jc w:val="center"/>
            </w:pPr>
            <w:r>
              <w:rPr>
                <w:rFonts w:hint="eastAsia"/>
              </w:rPr>
              <w:t>7</w:t>
            </w:r>
          </w:p>
        </w:tc>
        <w:tc>
          <w:tcPr>
            <w:tcW w:w="3420" w:type="dxa"/>
          </w:tcPr>
          <w:p w14:paraId="343A5065" w14:textId="77777777" w:rsidR="00AE52C0" w:rsidRDefault="00F1499D">
            <w:pPr>
              <w:spacing w:line="400" w:lineRule="exact"/>
              <w:jc w:val="center"/>
            </w:pPr>
            <w:r>
              <w:rPr>
                <w:rFonts w:hint="eastAsia"/>
              </w:rPr>
              <w:t>11</w:t>
            </w:r>
            <w:r>
              <w:rPr>
                <w:rFonts w:hint="eastAsia"/>
              </w:rPr>
              <w:t>月</w:t>
            </w:r>
            <w:r>
              <w:rPr>
                <w:rFonts w:hint="eastAsia"/>
              </w:rPr>
              <w:t>22</w:t>
            </w:r>
            <w:r>
              <w:rPr>
                <w:rFonts w:hint="eastAsia"/>
              </w:rPr>
              <w:t>日</w:t>
            </w:r>
            <w:r>
              <w:rPr>
                <w:rFonts w:hint="eastAsia"/>
              </w:rPr>
              <w:t>8</w:t>
            </w:r>
            <w:r>
              <w:rPr>
                <w:rFonts w:hint="eastAsia"/>
              </w:rPr>
              <w:t>时</w:t>
            </w:r>
            <w:r>
              <w:rPr>
                <w:rFonts w:hint="eastAsia"/>
              </w:rPr>
              <w:t>-11</w:t>
            </w:r>
            <w:r>
              <w:rPr>
                <w:rFonts w:hint="eastAsia"/>
              </w:rPr>
              <w:t>月</w:t>
            </w:r>
            <w:r>
              <w:rPr>
                <w:rFonts w:hint="eastAsia"/>
              </w:rPr>
              <w:t>22</w:t>
            </w:r>
            <w:r>
              <w:rPr>
                <w:rFonts w:hint="eastAsia"/>
              </w:rPr>
              <w:t>日</w:t>
            </w:r>
            <w:r>
              <w:rPr>
                <w:rFonts w:hint="eastAsia"/>
              </w:rPr>
              <w:t>20</w:t>
            </w:r>
            <w:r>
              <w:rPr>
                <w:rFonts w:hint="eastAsia"/>
              </w:rPr>
              <w:t>时</w:t>
            </w:r>
          </w:p>
        </w:tc>
        <w:tc>
          <w:tcPr>
            <w:tcW w:w="2160" w:type="dxa"/>
          </w:tcPr>
          <w:p w14:paraId="3C2AF634" w14:textId="77777777" w:rsidR="00AE52C0" w:rsidRDefault="00F1499D">
            <w:pPr>
              <w:spacing w:line="400" w:lineRule="exact"/>
              <w:jc w:val="center"/>
            </w:pPr>
            <w:r>
              <w:rPr>
                <w:rFonts w:hint="eastAsia"/>
              </w:rPr>
              <w:t>合计：</w:t>
            </w:r>
            <w:r>
              <w:rPr>
                <w:rFonts w:hint="eastAsia"/>
              </w:rPr>
              <w:t>1.0</w:t>
            </w:r>
          </w:p>
        </w:tc>
        <w:tc>
          <w:tcPr>
            <w:tcW w:w="1994" w:type="dxa"/>
          </w:tcPr>
          <w:p w14:paraId="5733F59E" w14:textId="77777777" w:rsidR="00AE52C0" w:rsidRDefault="00F1499D">
            <w:pPr>
              <w:spacing w:line="400" w:lineRule="exact"/>
              <w:jc w:val="center"/>
            </w:pPr>
            <w:r>
              <w:rPr>
                <w:rFonts w:hint="eastAsia"/>
              </w:rPr>
              <w:t>7</w:t>
            </w:r>
          </w:p>
        </w:tc>
      </w:tr>
      <w:tr w:rsidR="00AE52C0" w14:paraId="4824DA20" w14:textId="77777777">
        <w:trPr>
          <w:trHeight w:val="380"/>
        </w:trPr>
        <w:tc>
          <w:tcPr>
            <w:tcW w:w="720" w:type="dxa"/>
          </w:tcPr>
          <w:p w14:paraId="02115DD6" w14:textId="77777777" w:rsidR="00AE52C0" w:rsidRDefault="00F1499D">
            <w:pPr>
              <w:spacing w:line="400" w:lineRule="exact"/>
              <w:jc w:val="center"/>
            </w:pPr>
            <w:r>
              <w:rPr>
                <w:rFonts w:hint="eastAsia"/>
              </w:rPr>
              <w:t>8</w:t>
            </w:r>
          </w:p>
        </w:tc>
        <w:tc>
          <w:tcPr>
            <w:tcW w:w="3420" w:type="dxa"/>
          </w:tcPr>
          <w:p w14:paraId="6F498DEA" w14:textId="77777777" w:rsidR="00AE52C0" w:rsidRDefault="00F1499D">
            <w:pPr>
              <w:spacing w:line="400" w:lineRule="exact"/>
              <w:jc w:val="center"/>
            </w:pPr>
            <w:r>
              <w:rPr>
                <w:rFonts w:hint="eastAsia"/>
              </w:rPr>
              <w:t>11</w:t>
            </w:r>
            <w:r>
              <w:rPr>
                <w:rFonts w:hint="eastAsia"/>
              </w:rPr>
              <w:t>月</w:t>
            </w:r>
            <w:r>
              <w:rPr>
                <w:rFonts w:hint="eastAsia"/>
              </w:rPr>
              <w:t>22</w:t>
            </w:r>
            <w:r>
              <w:rPr>
                <w:rFonts w:hint="eastAsia"/>
              </w:rPr>
              <w:t>日</w:t>
            </w:r>
            <w:r>
              <w:rPr>
                <w:rFonts w:hint="eastAsia"/>
              </w:rPr>
              <w:t>20</w:t>
            </w:r>
            <w:r>
              <w:rPr>
                <w:rFonts w:hint="eastAsia"/>
              </w:rPr>
              <w:t>时</w:t>
            </w:r>
            <w:r>
              <w:rPr>
                <w:rFonts w:hint="eastAsia"/>
              </w:rPr>
              <w:t>-11</w:t>
            </w:r>
            <w:r>
              <w:rPr>
                <w:rFonts w:hint="eastAsia"/>
              </w:rPr>
              <w:t>月</w:t>
            </w:r>
            <w:r>
              <w:rPr>
                <w:rFonts w:hint="eastAsia"/>
              </w:rPr>
              <w:t>23</w:t>
            </w:r>
            <w:r>
              <w:rPr>
                <w:rFonts w:hint="eastAsia"/>
              </w:rPr>
              <w:t>日</w:t>
            </w:r>
            <w:r>
              <w:rPr>
                <w:rFonts w:hint="eastAsia"/>
              </w:rPr>
              <w:t>8</w:t>
            </w:r>
            <w:r>
              <w:rPr>
                <w:rFonts w:hint="eastAsia"/>
              </w:rPr>
              <w:t>时</w:t>
            </w:r>
          </w:p>
        </w:tc>
        <w:tc>
          <w:tcPr>
            <w:tcW w:w="2160" w:type="dxa"/>
          </w:tcPr>
          <w:p w14:paraId="73D64C88" w14:textId="77777777" w:rsidR="00AE52C0" w:rsidRDefault="00F1499D">
            <w:pPr>
              <w:spacing w:line="400" w:lineRule="exact"/>
              <w:jc w:val="center"/>
            </w:pPr>
            <w:r>
              <w:rPr>
                <w:rFonts w:hint="eastAsia"/>
              </w:rPr>
              <w:t>合计：</w:t>
            </w:r>
            <w:r>
              <w:rPr>
                <w:rFonts w:hint="eastAsia"/>
              </w:rPr>
              <w:t>0.8</w:t>
            </w:r>
          </w:p>
        </w:tc>
        <w:tc>
          <w:tcPr>
            <w:tcW w:w="1994" w:type="dxa"/>
          </w:tcPr>
          <w:p w14:paraId="7F42FE5B" w14:textId="77777777" w:rsidR="00AE52C0" w:rsidRDefault="00F1499D">
            <w:pPr>
              <w:spacing w:line="400" w:lineRule="exact"/>
              <w:jc w:val="center"/>
            </w:pPr>
            <w:r>
              <w:rPr>
                <w:rFonts w:hint="eastAsia"/>
              </w:rPr>
              <w:t>9</w:t>
            </w:r>
          </w:p>
        </w:tc>
      </w:tr>
      <w:tr w:rsidR="00AE52C0" w14:paraId="374F284D" w14:textId="77777777">
        <w:trPr>
          <w:trHeight w:val="380"/>
        </w:trPr>
        <w:tc>
          <w:tcPr>
            <w:tcW w:w="720" w:type="dxa"/>
          </w:tcPr>
          <w:p w14:paraId="48D0DB36" w14:textId="77777777" w:rsidR="00AE52C0" w:rsidRDefault="00F1499D">
            <w:pPr>
              <w:spacing w:line="400" w:lineRule="exact"/>
              <w:jc w:val="center"/>
            </w:pPr>
            <w:r>
              <w:rPr>
                <w:rFonts w:hint="eastAsia"/>
              </w:rPr>
              <w:t>9</w:t>
            </w:r>
          </w:p>
        </w:tc>
        <w:tc>
          <w:tcPr>
            <w:tcW w:w="3420" w:type="dxa"/>
          </w:tcPr>
          <w:p w14:paraId="0F767B70" w14:textId="77777777" w:rsidR="00AE52C0" w:rsidRDefault="00F1499D">
            <w:pPr>
              <w:spacing w:line="400" w:lineRule="exact"/>
              <w:jc w:val="center"/>
            </w:pPr>
            <w:r>
              <w:rPr>
                <w:rFonts w:hint="eastAsia"/>
              </w:rPr>
              <w:t>11</w:t>
            </w:r>
            <w:r>
              <w:rPr>
                <w:rFonts w:hint="eastAsia"/>
              </w:rPr>
              <w:t>月</w:t>
            </w:r>
            <w:r>
              <w:rPr>
                <w:rFonts w:hint="eastAsia"/>
              </w:rPr>
              <w:t>24</w:t>
            </w:r>
            <w:r>
              <w:rPr>
                <w:rFonts w:hint="eastAsia"/>
              </w:rPr>
              <w:t>日</w:t>
            </w:r>
            <w:r>
              <w:rPr>
                <w:rFonts w:hint="eastAsia"/>
              </w:rPr>
              <w:t>20</w:t>
            </w:r>
            <w:r>
              <w:rPr>
                <w:rFonts w:hint="eastAsia"/>
              </w:rPr>
              <w:t>时</w:t>
            </w:r>
            <w:r>
              <w:rPr>
                <w:rFonts w:hint="eastAsia"/>
              </w:rPr>
              <w:t>-11</w:t>
            </w:r>
            <w:r>
              <w:rPr>
                <w:rFonts w:hint="eastAsia"/>
              </w:rPr>
              <w:t>月</w:t>
            </w:r>
            <w:r>
              <w:rPr>
                <w:rFonts w:hint="eastAsia"/>
              </w:rPr>
              <w:t>25</w:t>
            </w:r>
            <w:r>
              <w:rPr>
                <w:rFonts w:hint="eastAsia"/>
              </w:rPr>
              <w:t>日</w:t>
            </w:r>
            <w:r>
              <w:rPr>
                <w:rFonts w:hint="eastAsia"/>
              </w:rPr>
              <w:t>8</w:t>
            </w:r>
            <w:r>
              <w:rPr>
                <w:rFonts w:hint="eastAsia"/>
              </w:rPr>
              <w:t>时</w:t>
            </w:r>
          </w:p>
        </w:tc>
        <w:tc>
          <w:tcPr>
            <w:tcW w:w="2160" w:type="dxa"/>
          </w:tcPr>
          <w:p w14:paraId="4F6A42D7" w14:textId="77777777" w:rsidR="00AE52C0" w:rsidRDefault="00F1499D">
            <w:pPr>
              <w:spacing w:line="400" w:lineRule="exact"/>
              <w:jc w:val="center"/>
            </w:pPr>
            <w:r>
              <w:rPr>
                <w:rFonts w:hint="eastAsia"/>
              </w:rPr>
              <w:t>合计：</w:t>
            </w:r>
            <w:r>
              <w:rPr>
                <w:rFonts w:hint="eastAsia"/>
              </w:rPr>
              <w:t>2.5</w:t>
            </w:r>
          </w:p>
        </w:tc>
        <w:tc>
          <w:tcPr>
            <w:tcW w:w="1994" w:type="dxa"/>
          </w:tcPr>
          <w:p w14:paraId="3A931310" w14:textId="77777777" w:rsidR="00AE52C0" w:rsidRDefault="00F1499D">
            <w:pPr>
              <w:spacing w:line="400" w:lineRule="exact"/>
              <w:jc w:val="center"/>
            </w:pPr>
            <w:r>
              <w:rPr>
                <w:rFonts w:hint="eastAsia"/>
              </w:rPr>
              <w:t>31</w:t>
            </w:r>
          </w:p>
        </w:tc>
      </w:tr>
      <w:tr w:rsidR="00AE52C0" w14:paraId="05978B72" w14:textId="77777777">
        <w:trPr>
          <w:trHeight w:val="380"/>
        </w:trPr>
        <w:tc>
          <w:tcPr>
            <w:tcW w:w="720" w:type="dxa"/>
          </w:tcPr>
          <w:p w14:paraId="72C9E37E" w14:textId="77777777" w:rsidR="00AE52C0" w:rsidRDefault="00F1499D">
            <w:pPr>
              <w:spacing w:line="400" w:lineRule="exact"/>
              <w:jc w:val="center"/>
            </w:pPr>
            <w:r>
              <w:rPr>
                <w:rFonts w:hint="eastAsia"/>
              </w:rPr>
              <w:t>10</w:t>
            </w:r>
          </w:p>
        </w:tc>
        <w:tc>
          <w:tcPr>
            <w:tcW w:w="3420" w:type="dxa"/>
          </w:tcPr>
          <w:p w14:paraId="46294A97" w14:textId="77777777" w:rsidR="00AE52C0" w:rsidRDefault="00F1499D">
            <w:pPr>
              <w:spacing w:line="400" w:lineRule="exact"/>
              <w:jc w:val="center"/>
            </w:pPr>
            <w:r>
              <w:rPr>
                <w:rFonts w:hint="eastAsia"/>
              </w:rPr>
              <w:t>11</w:t>
            </w:r>
            <w:r>
              <w:rPr>
                <w:rFonts w:hint="eastAsia"/>
              </w:rPr>
              <w:t>月</w:t>
            </w:r>
            <w:r>
              <w:rPr>
                <w:rFonts w:hint="eastAsia"/>
              </w:rPr>
              <w:t>30</w:t>
            </w:r>
            <w:r>
              <w:rPr>
                <w:rFonts w:hint="eastAsia"/>
              </w:rPr>
              <w:t>日</w:t>
            </w:r>
            <w:r>
              <w:rPr>
                <w:rFonts w:hint="eastAsia"/>
              </w:rPr>
              <w:t>8</w:t>
            </w:r>
            <w:r>
              <w:rPr>
                <w:rFonts w:hint="eastAsia"/>
              </w:rPr>
              <w:t>时</w:t>
            </w:r>
            <w:r>
              <w:rPr>
                <w:rFonts w:hint="eastAsia"/>
              </w:rPr>
              <w:t>-11</w:t>
            </w:r>
            <w:r>
              <w:rPr>
                <w:rFonts w:hint="eastAsia"/>
              </w:rPr>
              <w:t>月</w:t>
            </w:r>
            <w:r>
              <w:rPr>
                <w:rFonts w:hint="eastAsia"/>
              </w:rPr>
              <w:t>30</w:t>
            </w:r>
            <w:r>
              <w:rPr>
                <w:rFonts w:hint="eastAsia"/>
              </w:rPr>
              <w:t>日</w:t>
            </w:r>
            <w:r>
              <w:rPr>
                <w:rFonts w:hint="eastAsia"/>
              </w:rPr>
              <w:t>20</w:t>
            </w:r>
            <w:r>
              <w:rPr>
                <w:rFonts w:hint="eastAsia"/>
              </w:rPr>
              <w:t>时</w:t>
            </w:r>
          </w:p>
        </w:tc>
        <w:tc>
          <w:tcPr>
            <w:tcW w:w="2160" w:type="dxa"/>
          </w:tcPr>
          <w:p w14:paraId="391F5966" w14:textId="77777777" w:rsidR="00AE52C0" w:rsidRDefault="00F1499D">
            <w:pPr>
              <w:spacing w:line="400" w:lineRule="exact"/>
              <w:jc w:val="center"/>
            </w:pPr>
            <w:r>
              <w:rPr>
                <w:rFonts w:hint="eastAsia"/>
              </w:rPr>
              <w:t>合计：</w:t>
            </w:r>
            <w:r>
              <w:rPr>
                <w:rFonts w:hint="eastAsia"/>
              </w:rPr>
              <w:t>0.2</w:t>
            </w:r>
          </w:p>
        </w:tc>
        <w:tc>
          <w:tcPr>
            <w:tcW w:w="1994" w:type="dxa"/>
          </w:tcPr>
          <w:p w14:paraId="02B57008" w14:textId="77777777" w:rsidR="00AE52C0" w:rsidRDefault="00F1499D">
            <w:pPr>
              <w:spacing w:line="400" w:lineRule="exact"/>
              <w:jc w:val="center"/>
            </w:pPr>
            <w:r>
              <w:rPr>
                <w:rFonts w:hint="eastAsia"/>
              </w:rPr>
              <w:t>3</w:t>
            </w:r>
          </w:p>
        </w:tc>
      </w:tr>
      <w:tr w:rsidR="00AE52C0" w14:paraId="5D4DFEEA" w14:textId="77777777">
        <w:trPr>
          <w:trHeight w:val="380"/>
        </w:trPr>
        <w:tc>
          <w:tcPr>
            <w:tcW w:w="720" w:type="dxa"/>
          </w:tcPr>
          <w:p w14:paraId="21CD5229" w14:textId="77777777" w:rsidR="00AE52C0" w:rsidRDefault="00F1499D">
            <w:pPr>
              <w:spacing w:line="400" w:lineRule="exact"/>
              <w:jc w:val="center"/>
            </w:pPr>
            <w:r>
              <w:rPr>
                <w:rFonts w:hint="eastAsia"/>
              </w:rPr>
              <w:t>11</w:t>
            </w:r>
          </w:p>
        </w:tc>
        <w:tc>
          <w:tcPr>
            <w:tcW w:w="3420" w:type="dxa"/>
          </w:tcPr>
          <w:p w14:paraId="5CD5ACC6" w14:textId="77777777" w:rsidR="00AE52C0" w:rsidRDefault="00F1499D">
            <w:pPr>
              <w:spacing w:line="400" w:lineRule="exact"/>
              <w:jc w:val="center"/>
            </w:pPr>
            <w:r>
              <w:rPr>
                <w:rFonts w:hint="eastAsia"/>
              </w:rPr>
              <w:t>11</w:t>
            </w:r>
            <w:r>
              <w:rPr>
                <w:rFonts w:hint="eastAsia"/>
              </w:rPr>
              <w:t>月</w:t>
            </w:r>
            <w:r>
              <w:rPr>
                <w:rFonts w:hint="eastAsia"/>
              </w:rPr>
              <w:t>31</w:t>
            </w:r>
            <w:r>
              <w:rPr>
                <w:rFonts w:hint="eastAsia"/>
              </w:rPr>
              <w:t>日</w:t>
            </w:r>
            <w:r>
              <w:rPr>
                <w:rFonts w:hint="eastAsia"/>
              </w:rPr>
              <w:t>20</w:t>
            </w:r>
            <w:r>
              <w:rPr>
                <w:rFonts w:hint="eastAsia"/>
              </w:rPr>
              <w:t>时</w:t>
            </w:r>
            <w:r>
              <w:rPr>
                <w:rFonts w:hint="eastAsia"/>
              </w:rPr>
              <w:t>-12</w:t>
            </w:r>
            <w:r>
              <w:rPr>
                <w:rFonts w:hint="eastAsia"/>
              </w:rPr>
              <w:t>月</w:t>
            </w:r>
            <w:r>
              <w:rPr>
                <w:rFonts w:hint="eastAsia"/>
              </w:rPr>
              <w:t>1</w:t>
            </w:r>
            <w:r>
              <w:rPr>
                <w:rFonts w:hint="eastAsia"/>
              </w:rPr>
              <w:t>日</w:t>
            </w:r>
            <w:r>
              <w:rPr>
                <w:rFonts w:hint="eastAsia"/>
              </w:rPr>
              <w:t>8</w:t>
            </w:r>
            <w:r>
              <w:rPr>
                <w:rFonts w:hint="eastAsia"/>
              </w:rPr>
              <w:t>时</w:t>
            </w:r>
          </w:p>
        </w:tc>
        <w:tc>
          <w:tcPr>
            <w:tcW w:w="2160" w:type="dxa"/>
          </w:tcPr>
          <w:p w14:paraId="0C521A3C" w14:textId="77777777" w:rsidR="00AE52C0" w:rsidRDefault="00F1499D">
            <w:pPr>
              <w:spacing w:line="400" w:lineRule="exact"/>
              <w:jc w:val="center"/>
            </w:pPr>
            <w:r>
              <w:rPr>
                <w:rFonts w:hint="eastAsia"/>
              </w:rPr>
              <w:t>合计：</w:t>
            </w:r>
            <w:r>
              <w:rPr>
                <w:rFonts w:hint="eastAsia"/>
              </w:rPr>
              <w:t>0.5</w:t>
            </w:r>
          </w:p>
        </w:tc>
        <w:tc>
          <w:tcPr>
            <w:tcW w:w="1994" w:type="dxa"/>
          </w:tcPr>
          <w:p w14:paraId="44C539FA" w14:textId="77777777" w:rsidR="00AE52C0" w:rsidRDefault="00F1499D">
            <w:pPr>
              <w:spacing w:line="400" w:lineRule="exact"/>
              <w:jc w:val="center"/>
            </w:pPr>
            <w:r>
              <w:rPr>
                <w:rFonts w:hint="eastAsia"/>
              </w:rPr>
              <w:t>6</w:t>
            </w:r>
          </w:p>
        </w:tc>
      </w:tr>
      <w:tr w:rsidR="00AE52C0" w14:paraId="58AF889F" w14:textId="77777777">
        <w:trPr>
          <w:trHeight w:val="380"/>
        </w:trPr>
        <w:tc>
          <w:tcPr>
            <w:tcW w:w="720" w:type="dxa"/>
          </w:tcPr>
          <w:p w14:paraId="143941B5" w14:textId="77777777" w:rsidR="00AE52C0" w:rsidRDefault="00F1499D">
            <w:pPr>
              <w:spacing w:line="400" w:lineRule="exact"/>
              <w:jc w:val="center"/>
            </w:pPr>
            <w:r>
              <w:rPr>
                <w:rFonts w:hint="eastAsia"/>
              </w:rPr>
              <w:t>12</w:t>
            </w:r>
          </w:p>
        </w:tc>
        <w:tc>
          <w:tcPr>
            <w:tcW w:w="3420" w:type="dxa"/>
          </w:tcPr>
          <w:p w14:paraId="739A8967" w14:textId="77777777" w:rsidR="00AE52C0" w:rsidRDefault="00F1499D">
            <w:pPr>
              <w:spacing w:line="400" w:lineRule="exact"/>
              <w:jc w:val="center"/>
            </w:pPr>
            <w:r>
              <w:rPr>
                <w:rFonts w:hint="eastAsia"/>
              </w:rPr>
              <w:t>12</w:t>
            </w:r>
            <w:r>
              <w:rPr>
                <w:rFonts w:hint="eastAsia"/>
              </w:rPr>
              <w:t>月</w:t>
            </w:r>
            <w:r>
              <w:rPr>
                <w:rFonts w:hint="eastAsia"/>
              </w:rPr>
              <w:t>2</w:t>
            </w:r>
            <w:r>
              <w:rPr>
                <w:rFonts w:hint="eastAsia"/>
              </w:rPr>
              <w:t>日</w:t>
            </w:r>
            <w:r>
              <w:rPr>
                <w:rFonts w:hint="eastAsia"/>
              </w:rPr>
              <w:t>20</w:t>
            </w:r>
            <w:r>
              <w:rPr>
                <w:rFonts w:hint="eastAsia"/>
              </w:rPr>
              <w:t>时</w:t>
            </w:r>
            <w:r>
              <w:rPr>
                <w:rFonts w:hint="eastAsia"/>
              </w:rPr>
              <w:t>-12</w:t>
            </w:r>
            <w:r>
              <w:rPr>
                <w:rFonts w:hint="eastAsia"/>
              </w:rPr>
              <w:t>月</w:t>
            </w:r>
            <w:r>
              <w:rPr>
                <w:rFonts w:hint="eastAsia"/>
              </w:rPr>
              <w:t>3</w:t>
            </w:r>
            <w:r>
              <w:rPr>
                <w:rFonts w:hint="eastAsia"/>
              </w:rPr>
              <w:t>日</w:t>
            </w:r>
            <w:r>
              <w:rPr>
                <w:rFonts w:hint="eastAsia"/>
              </w:rPr>
              <w:t>20</w:t>
            </w:r>
            <w:r>
              <w:rPr>
                <w:rFonts w:hint="eastAsia"/>
              </w:rPr>
              <w:t>时</w:t>
            </w:r>
          </w:p>
        </w:tc>
        <w:tc>
          <w:tcPr>
            <w:tcW w:w="2160" w:type="dxa"/>
          </w:tcPr>
          <w:p w14:paraId="0A962DA8" w14:textId="77777777" w:rsidR="00AE52C0" w:rsidRDefault="00F1499D">
            <w:pPr>
              <w:spacing w:line="400" w:lineRule="exact"/>
              <w:jc w:val="center"/>
            </w:pPr>
            <w:r>
              <w:rPr>
                <w:rFonts w:hint="eastAsia"/>
              </w:rPr>
              <w:t xml:space="preserve"> </w:t>
            </w:r>
            <w:r>
              <w:rPr>
                <w:rFonts w:hint="eastAsia"/>
              </w:rPr>
              <w:t>合计：</w:t>
            </w:r>
            <w:r>
              <w:rPr>
                <w:rFonts w:hint="eastAsia"/>
              </w:rPr>
              <w:t>14.4</w:t>
            </w:r>
          </w:p>
        </w:tc>
        <w:tc>
          <w:tcPr>
            <w:tcW w:w="1994" w:type="dxa"/>
          </w:tcPr>
          <w:p w14:paraId="3E62359C" w14:textId="77777777" w:rsidR="00AE52C0" w:rsidRDefault="00F1499D">
            <w:pPr>
              <w:spacing w:line="400" w:lineRule="exact"/>
              <w:jc w:val="center"/>
            </w:pPr>
            <w:r>
              <w:rPr>
                <w:rFonts w:hint="eastAsia"/>
              </w:rPr>
              <w:t>155</w:t>
            </w:r>
          </w:p>
        </w:tc>
      </w:tr>
      <w:tr w:rsidR="00AE52C0" w14:paraId="0A773DEA" w14:textId="77777777">
        <w:trPr>
          <w:trHeight w:val="380"/>
        </w:trPr>
        <w:tc>
          <w:tcPr>
            <w:tcW w:w="720" w:type="dxa"/>
          </w:tcPr>
          <w:p w14:paraId="61192BA1" w14:textId="77777777" w:rsidR="00AE52C0" w:rsidRDefault="00F1499D">
            <w:pPr>
              <w:spacing w:line="400" w:lineRule="exact"/>
              <w:jc w:val="center"/>
            </w:pPr>
            <w:r>
              <w:rPr>
                <w:rFonts w:hint="eastAsia"/>
              </w:rPr>
              <w:t>13</w:t>
            </w:r>
          </w:p>
        </w:tc>
        <w:tc>
          <w:tcPr>
            <w:tcW w:w="3420" w:type="dxa"/>
          </w:tcPr>
          <w:p w14:paraId="1DABA099" w14:textId="77777777" w:rsidR="00AE52C0" w:rsidRDefault="00F1499D">
            <w:pPr>
              <w:spacing w:line="400" w:lineRule="exact"/>
              <w:jc w:val="center"/>
            </w:pPr>
            <w:r>
              <w:rPr>
                <w:rFonts w:hint="eastAsia"/>
              </w:rPr>
              <w:t>12</w:t>
            </w:r>
            <w:r>
              <w:rPr>
                <w:rFonts w:hint="eastAsia"/>
              </w:rPr>
              <w:t>月</w:t>
            </w:r>
            <w:r>
              <w:rPr>
                <w:rFonts w:hint="eastAsia"/>
              </w:rPr>
              <w:t>18</w:t>
            </w:r>
            <w:r>
              <w:rPr>
                <w:rFonts w:hint="eastAsia"/>
              </w:rPr>
              <w:t>日</w:t>
            </w:r>
            <w:r>
              <w:rPr>
                <w:rFonts w:hint="eastAsia"/>
              </w:rPr>
              <w:t>20</w:t>
            </w:r>
            <w:r>
              <w:rPr>
                <w:rFonts w:hint="eastAsia"/>
              </w:rPr>
              <w:t>时</w:t>
            </w:r>
            <w:r>
              <w:rPr>
                <w:rFonts w:hint="eastAsia"/>
              </w:rPr>
              <w:t>-12</w:t>
            </w:r>
            <w:r>
              <w:rPr>
                <w:rFonts w:hint="eastAsia"/>
              </w:rPr>
              <w:t>月</w:t>
            </w:r>
            <w:r>
              <w:rPr>
                <w:rFonts w:hint="eastAsia"/>
              </w:rPr>
              <w:t>19</w:t>
            </w:r>
            <w:r>
              <w:rPr>
                <w:rFonts w:hint="eastAsia"/>
              </w:rPr>
              <w:t>日</w:t>
            </w:r>
            <w:r>
              <w:rPr>
                <w:rFonts w:hint="eastAsia"/>
              </w:rPr>
              <w:t>20</w:t>
            </w:r>
            <w:r>
              <w:rPr>
                <w:rFonts w:hint="eastAsia"/>
              </w:rPr>
              <w:t>时</w:t>
            </w:r>
          </w:p>
        </w:tc>
        <w:tc>
          <w:tcPr>
            <w:tcW w:w="2160" w:type="dxa"/>
          </w:tcPr>
          <w:p w14:paraId="5C3CD0A4" w14:textId="77777777" w:rsidR="00AE52C0" w:rsidRDefault="00F1499D">
            <w:pPr>
              <w:spacing w:line="400" w:lineRule="exact"/>
              <w:jc w:val="center"/>
            </w:pPr>
            <w:r>
              <w:rPr>
                <w:rFonts w:hint="eastAsia"/>
              </w:rPr>
              <w:t>合计：</w:t>
            </w:r>
            <w:r>
              <w:rPr>
                <w:rFonts w:hint="eastAsia"/>
              </w:rPr>
              <w:t>3.0</w:t>
            </w:r>
          </w:p>
        </w:tc>
        <w:tc>
          <w:tcPr>
            <w:tcW w:w="1994" w:type="dxa"/>
          </w:tcPr>
          <w:p w14:paraId="241D1339" w14:textId="77777777" w:rsidR="00AE52C0" w:rsidRDefault="00F1499D">
            <w:pPr>
              <w:spacing w:line="400" w:lineRule="exact"/>
              <w:jc w:val="center"/>
            </w:pPr>
            <w:r>
              <w:rPr>
                <w:rFonts w:hint="eastAsia"/>
              </w:rPr>
              <w:t>47</w:t>
            </w:r>
          </w:p>
        </w:tc>
      </w:tr>
      <w:tr w:rsidR="00AE52C0" w14:paraId="15BC24A5" w14:textId="77777777">
        <w:trPr>
          <w:trHeight w:val="380"/>
        </w:trPr>
        <w:tc>
          <w:tcPr>
            <w:tcW w:w="720" w:type="dxa"/>
          </w:tcPr>
          <w:p w14:paraId="1B8EE312" w14:textId="77777777" w:rsidR="00AE52C0" w:rsidRDefault="00F1499D">
            <w:pPr>
              <w:spacing w:line="400" w:lineRule="exact"/>
              <w:jc w:val="center"/>
            </w:pPr>
            <w:r>
              <w:rPr>
                <w:rFonts w:hint="eastAsia"/>
              </w:rPr>
              <w:t>14</w:t>
            </w:r>
          </w:p>
        </w:tc>
        <w:tc>
          <w:tcPr>
            <w:tcW w:w="3420" w:type="dxa"/>
          </w:tcPr>
          <w:p w14:paraId="53A9F1B2" w14:textId="77777777" w:rsidR="00AE52C0" w:rsidRDefault="00F1499D">
            <w:pPr>
              <w:spacing w:line="400" w:lineRule="exact"/>
              <w:jc w:val="center"/>
            </w:pPr>
            <w:r>
              <w:rPr>
                <w:rFonts w:hint="eastAsia"/>
              </w:rPr>
              <w:t>12</w:t>
            </w:r>
            <w:r>
              <w:rPr>
                <w:rFonts w:hint="eastAsia"/>
              </w:rPr>
              <w:t>月</w:t>
            </w:r>
            <w:r>
              <w:rPr>
                <w:rFonts w:hint="eastAsia"/>
              </w:rPr>
              <w:t>19</w:t>
            </w:r>
            <w:r>
              <w:rPr>
                <w:rFonts w:hint="eastAsia"/>
              </w:rPr>
              <w:t>日</w:t>
            </w:r>
            <w:r>
              <w:rPr>
                <w:rFonts w:hint="eastAsia"/>
              </w:rPr>
              <w:t>20</w:t>
            </w:r>
            <w:r>
              <w:rPr>
                <w:rFonts w:hint="eastAsia"/>
              </w:rPr>
              <w:t>时</w:t>
            </w:r>
            <w:r>
              <w:rPr>
                <w:rFonts w:hint="eastAsia"/>
              </w:rPr>
              <w:t>-12</w:t>
            </w:r>
            <w:r>
              <w:rPr>
                <w:rFonts w:hint="eastAsia"/>
              </w:rPr>
              <w:t>月</w:t>
            </w:r>
            <w:r>
              <w:rPr>
                <w:rFonts w:hint="eastAsia"/>
              </w:rPr>
              <w:t>20</w:t>
            </w:r>
            <w:r>
              <w:rPr>
                <w:rFonts w:hint="eastAsia"/>
              </w:rPr>
              <w:t>日</w:t>
            </w:r>
            <w:r>
              <w:rPr>
                <w:rFonts w:hint="eastAsia"/>
              </w:rPr>
              <w:t>20</w:t>
            </w:r>
            <w:r>
              <w:rPr>
                <w:rFonts w:hint="eastAsia"/>
              </w:rPr>
              <w:t>时</w:t>
            </w:r>
          </w:p>
        </w:tc>
        <w:tc>
          <w:tcPr>
            <w:tcW w:w="2160" w:type="dxa"/>
          </w:tcPr>
          <w:p w14:paraId="39AA106F" w14:textId="77777777" w:rsidR="00AE52C0" w:rsidRDefault="00F1499D">
            <w:pPr>
              <w:spacing w:line="400" w:lineRule="exact"/>
              <w:jc w:val="center"/>
            </w:pPr>
            <w:r>
              <w:rPr>
                <w:rFonts w:hint="eastAsia"/>
              </w:rPr>
              <w:t>合计：</w:t>
            </w:r>
            <w:r>
              <w:rPr>
                <w:rFonts w:hint="eastAsia"/>
              </w:rPr>
              <w:t>5.3</w:t>
            </w:r>
          </w:p>
        </w:tc>
        <w:tc>
          <w:tcPr>
            <w:tcW w:w="1994" w:type="dxa"/>
          </w:tcPr>
          <w:p w14:paraId="4C4532D6" w14:textId="77777777" w:rsidR="00AE52C0" w:rsidRDefault="00F1499D">
            <w:pPr>
              <w:spacing w:line="400" w:lineRule="exact"/>
              <w:jc w:val="center"/>
            </w:pPr>
            <w:r>
              <w:rPr>
                <w:rFonts w:hint="eastAsia"/>
              </w:rPr>
              <w:t>71</w:t>
            </w:r>
          </w:p>
        </w:tc>
      </w:tr>
      <w:tr w:rsidR="00AE52C0" w14:paraId="5172B7EC" w14:textId="77777777">
        <w:trPr>
          <w:trHeight w:val="70"/>
        </w:trPr>
        <w:tc>
          <w:tcPr>
            <w:tcW w:w="720" w:type="dxa"/>
          </w:tcPr>
          <w:p w14:paraId="6DD68CCE" w14:textId="77777777" w:rsidR="00AE52C0" w:rsidRDefault="00F1499D">
            <w:pPr>
              <w:spacing w:line="400" w:lineRule="exact"/>
              <w:jc w:val="center"/>
            </w:pPr>
            <w:r>
              <w:rPr>
                <w:rFonts w:hint="eastAsia"/>
              </w:rPr>
              <w:t>15</w:t>
            </w:r>
          </w:p>
        </w:tc>
        <w:tc>
          <w:tcPr>
            <w:tcW w:w="3420" w:type="dxa"/>
          </w:tcPr>
          <w:p w14:paraId="5AE4A3E2" w14:textId="77777777" w:rsidR="00AE52C0" w:rsidRDefault="00F1499D">
            <w:pPr>
              <w:spacing w:line="400" w:lineRule="exact"/>
              <w:jc w:val="center"/>
            </w:pPr>
            <w:r>
              <w:rPr>
                <w:rFonts w:hint="eastAsia"/>
              </w:rPr>
              <w:t>12</w:t>
            </w:r>
            <w:r>
              <w:rPr>
                <w:rFonts w:hint="eastAsia"/>
              </w:rPr>
              <w:t>月</w:t>
            </w:r>
            <w:r>
              <w:rPr>
                <w:rFonts w:hint="eastAsia"/>
              </w:rPr>
              <w:t>20</w:t>
            </w:r>
            <w:r>
              <w:rPr>
                <w:rFonts w:hint="eastAsia"/>
              </w:rPr>
              <w:t>日</w:t>
            </w:r>
            <w:r>
              <w:rPr>
                <w:rFonts w:hint="eastAsia"/>
              </w:rPr>
              <w:t>20</w:t>
            </w:r>
            <w:r>
              <w:rPr>
                <w:rFonts w:hint="eastAsia"/>
              </w:rPr>
              <w:t>时</w:t>
            </w:r>
            <w:r>
              <w:rPr>
                <w:rFonts w:hint="eastAsia"/>
              </w:rPr>
              <w:t>-12</w:t>
            </w:r>
            <w:r>
              <w:rPr>
                <w:rFonts w:hint="eastAsia"/>
              </w:rPr>
              <w:t>月</w:t>
            </w:r>
            <w:r>
              <w:rPr>
                <w:rFonts w:hint="eastAsia"/>
              </w:rPr>
              <w:t>21</w:t>
            </w:r>
            <w:r>
              <w:rPr>
                <w:rFonts w:hint="eastAsia"/>
              </w:rPr>
              <w:t>日</w:t>
            </w:r>
            <w:r>
              <w:rPr>
                <w:rFonts w:hint="eastAsia"/>
              </w:rPr>
              <w:t>20</w:t>
            </w:r>
            <w:r>
              <w:rPr>
                <w:rFonts w:hint="eastAsia"/>
              </w:rPr>
              <w:t>时</w:t>
            </w:r>
          </w:p>
        </w:tc>
        <w:tc>
          <w:tcPr>
            <w:tcW w:w="2160" w:type="dxa"/>
          </w:tcPr>
          <w:p w14:paraId="1070086B" w14:textId="77777777" w:rsidR="00AE52C0" w:rsidRDefault="00F1499D">
            <w:pPr>
              <w:spacing w:line="400" w:lineRule="exact"/>
              <w:jc w:val="center"/>
            </w:pPr>
            <w:r>
              <w:rPr>
                <w:rFonts w:hint="eastAsia"/>
              </w:rPr>
              <w:t>合计：</w:t>
            </w:r>
            <w:r>
              <w:rPr>
                <w:rFonts w:hint="eastAsia"/>
              </w:rPr>
              <w:t>3.6</w:t>
            </w:r>
          </w:p>
        </w:tc>
        <w:tc>
          <w:tcPr>
            <w:tcW w:w="1994" w:type="dxa"/>
          </w:tcPr>
          <w:p w14:paraId="34FFB941" w14:textId="77777777" w:rsidR="00AE52C0" w:rsidRDefault="00F1499D">
            <w:pPr>
              <w:spacing w:line="400" w:lineRule="exact"/>
              <w:jc w:val="center"/>
            </w:pPr>
            <w:r>
              <w:rPr>
                <w:rFonts w:hint="eastAsia"/>
              </w:rPr>
              <w:t>30</w:t>
            </w:r>
          </w:p>
        </w:tc>
      </w:tr>
      <w:tr w:rsidR="00AE52C0" w14:paraId="002CD009" w14:textId="77777777">
        <w:trPr>
          <w:trHeight w:val="380"/>
        </w:trPr>
        <w:tc>
          <w:tcPr>
            <w:tcW w:w="720" w:type="dxa"/>
          </w:tcPr>
          <w:p w14:paraId="3906B340" w14:textId="77777777" w:rsidR="00AE52C0" w:rsidRDefault="00F1499D">
            <w:pPr>
              <w:spacing w:line="400" w:lineRule="exact"/>
              <w:jc w:val="center"/>
            </w:pPr>
            <w:r>
              <w:rPr>
                <w:rFonts w:hint="eastAsia"/>
              </w:rPr>
              <w:t>16</w:t>
            </w:r>
          </w:p>
        </w:tc>
        <w:tc>
          <w:tcPr>
            <w:tcW w:w="3420" w:type="dxa"/>
          </w:tcPr>
          <w:p w14:paraId="511761E9" w14:textId="77777777" w:rsidR="00AE52C0" w:rsidRDefault="00F1499D">
            <w:pPr>
              <w:spacing w:line="400" w:lineRule="exact"/>
              <w:jc w:val="center"/>
            </w:pPr>
            <w:r>
              <w:rPr>
                <w:rFonts w:hint="eastAsia"/>
              </w:rPr>
              <w:t>12</w:t>
            </w:r>
            <w:r>
              <w:rPr>
                <w:rFonts w:hint="eastAsia"/>
              </w:rPr>
              <w:t>月</w:t>
            </w:r>
            <w:r>
              <w:rPr>
                <w:rFonts w:hint="eastAsia"/>
              </w:rPr>
              <w:t>21</w:t>
            </w:r>
            <w:r>
              <w:rPr>
                <w:rFonts w:hint="eastAsia"/>
              </w:rPr>
              <w:t>日</w:t>
            </w:r>
            <w:r>
              <w:rPr>
                <w:rFonts w:hint="eastAsia"/>
              </w:rPr>
              <w:t>20</w:t>
            </w:r>
            <w:r>
              <w:rPr>
                <w:rFonts w:hint="eastAsia"/>
              </w:rPr>
              <w:t>时</w:t>
            </w:r>
            <w:r>
              <w:rPr>
                <w:rFonts w:hint="eastAsia"/>
              </w:rPr>
              <w:t>-12</w:t>
            </w:r>
            <w:r>
              <w:rPr>
                <w:rFonts w:hint="eastAsia"/>
              </w:rPr>
              <w:t>月</w:t>
            </w:r>
            <w:r>
              <w:rPr>
                <w:rFonts w:hint="eastAsia"/>
              </w:rPr>
              <w:t>22</w:t>
            </w:r>
            <w:r>
              <w:rPr>
                <w:rFonts w:hint="eastAsia"/>
              </w:rPr>
              <w:t>日</w:t>
            </w:r>
            <w:r>
              <w:rPr>
                <w:rFonts w:hint="eastAsia"/>
              </w:rPr>
              <w:t>8</w:t>
            </w:r>
            <w:r>
              <w:rPr>
                <w:rFonts w:hint="eastAsia"/>
              </w:rPr>
              <w:t>时</w:t>
            </w:r>
          </w:p>
        </w:tc>
        <w:tc>
          <w:tcPr>
            <w:tcW w:w="2160" w:type="dxa"/>
          </w:tcPr>
          <w:p w14:paraId="09140250" w14:textId="77777777" w:rsidR="00AE52C0" w:rsidRDefault="00F1499D">
            <w:pPr>
              <w:spacing w:line="400" w:lineRule="exact"/>
              <w:jc w:val="center"/>
            </w:pPr>
            <w:r>
              <w:rPr>
                <w:rFonts w:hint="eastAsia"/>
              </w:rPr>
              <w:t>合计：</w:t>
            </w:r>
            <w:r>
              <w:rPr>
                <w:rFonts w:hint="eastAsia"/>
              </w:rPr>
              <w:t>3.4</w:t>
            </w:r>
          </w:p>
        </w:tc>
        <w:tc>
          <w:tcPr>
            <w:tcW w:w="1994" w:type="dxa"/>
          </w:tcPr>
          <w:p w14:paraId="5FA9624B" w14:textId="77777777" w:rsidR="00AE52C0" w:rsidRDefault="00F1499D">
            <w:pPr>
              <w:spacing w:line="400" w:lineRule="exact"/>
              <w:jc w:val="center"/>
            </w:pPr>
            <w:r>
              <w:rPr>
                <w:rFonts w:hint="eastAsia"/>
              </w:rPr>
              <w:t>30</w:t>
            </w:r>
          </w:p>
        </w:tc>
      </w:tr>
      <w:tr w:rsidR="00AE52C0" w14:paraId="4D88499C" w14:textId="77777777">
        <w:trPr>
          <w:trHeight w:val="380"/>
        </w:trPr>
        <w:tc>
          <w:tcPr>
            <w:tcW w:w="720" w:type="dxa"/>
          </w:tcPr>
          <w:p w14:paraId="52359540" w14:textId="77777777" w:rsidR="00AE52C0" w:rsidRDefault="00F1499D">
            <w:pPr>
              <w:spacing w:line="400" w:lineRule="exact"/>
              <w:jc w:val="center"/>
            </w:pPr>
            <w:r>
              <w:rPr>
                <w:rFonts w:hint="eastAsia"/>
              </w:rPr>
              <w:t>17</w:t>
            </w:r>
          </w:p>
        </w:tc>
        <w:tc>
          <w:tcPr>
            <w:tcW w:w="3420" w:type="dxa"/>
          </w:tcPr>
          <w:p w14:paraId="6CABA9FD" w14:textId="77777777" w:rsidR="00AE52C0" w:rsidRDefault="00F1499D">
            <w:pPr>
              <w:spacing w:line="400" w:lineRule="exact"/>
              <w:jc w:val="center"/>
            </w:pPr>
            <w:r>
              <w:rPr>
                <w:rFonts w:hint="eastAsia"/>
              </w:rPr>
              <w:t>12</w:t>
            </w:r>
            <w:r>
              <w:rPr>
                <w:rFonts w:hint="eastAsia"/>
              </w:rPr>
              <w:t>月</w:t>
            </w:r>
            <w:r>
              <w:rPr>
                <w:rFonts w:hint="eastAsia"/>
              </w:rPr>
              <w:t>26</w:t>
            </w:r>
            <w:r>
              <w:rPr>
                <w:rFonts w:hint="eastAsia"/>
              </w:rPr>
              <w:t>日</w:t>
            </w:r>
            <w:r>
              <w:rPr>
                <w:rFonts w:hint="eastAsia"/>
              </w:rPr>
              <w:t>20</w:t>
            </w:r>
            <w:r>
              <w:rPr>
                <w:rFonts w:hint="eastAsia"/>
              </w:rPr>
              <w:t>时</w:t>
            </w:r>
            <w:r>
              <w:rPr>
                <w:rFonts w:hint="eastAsia"/>
              </w:rPr>
              <w:t>-12</w:t>
            </w:r>
            <w:r>
              <w:rPr>
                <w:rFonts w:hint="eastAsia"/>
              </w:rPr>
              <w:t>月</w:t>
            </w:r>
            <w:r>
              <w:rPr>
                <w:rFonts w:hint="eastAsia"/>
              </w:rPr>
              <w:t>27</w:t>
            </w:r>
            <w:r>
              <w:rPr>
                <w:rFonts w:hint="eastAsia"/>
              </w:rPr>
              <w:t>日</w:t>
            </w:r>
            <w:r>
              <w:rPr>
                <w:rFonts w:hint="eastAsia"/>
              </w:rPr>
              <w:t>20</w:t>
            </w:r>
            <w:r>
              <w:rPr>
                <w:rFonts w:hint="eastAsia"/>
              </w:rPr>
              <w:t>时</w:t>
            </w:r>
          </w:p>
        </w:tc>
        <w:tc>
          <w:tcPr>
            <w:tcW w:w="2160" w:type="dxa"/>
          </w:tcPr>
          <w:p w14:paraId="10A55329" w14:textId="77777777" w:rsidR="00AE52C0" w:rsidRDefault="00F1499D">
            <w:pPr>
              <w:spacing w:line="400" w:lineRule="exact"/>
              <w:jc w:val="center"/>
            </w:pPr>
            <w:r>
              <w:rPr>
                <w:rFonts w:hint="eastAsia"/>
              </w:rPr>
              <w:t>合计：</w:t>
            </w:r>
            <w:r>
              <w:rPr>
                <w:rFonts w:hint="eastAsia"/>
              </w:rPr>
              <w:t>5.8</w:t>
            </w:r>
          </w:p>
        </w:tc>
        <w:tc>
          <w:tcPr>
            <w:tcW w:w="1994" w:type="dxa"/>
          </w:tcPr>
          <w:p w14:paraId="3174164D" w14:textId="77777777" w:rsidR="00AE52C0" w:rsidRDefault="00F1499D">
            <w:pPr>
              <w:spacing w:line="400" w:lineRule="exact"/>
              <w:jc w:val="center"/>
            </w:pPr>
            <w:r>
              <w:rPr>
                <w:rFonts w:hint="eastAsia"/>
              </w:rPr>
              <w:t>42</w:t>
            </w:r>
          </w:p>
        </w:tc>
      </w:tr>
      <w:tr w:rsidR="00AE52C0" w14:paraId="4084A400" w14:textId="77777777">
        <w:trPr>
          <w:trHeight w:val="380"/>
        </w:trPr>
        <w:tc>
          <w:tcPr>
            <w:tcW w:w="720" w:type="dxa"/>
          </w:tcPr>
          <w:p w14:paraId="007CC403" w14:textId="77777777" w:rsidR="00AE52C0" w:rsidRDefault="00F1499D">
            <w:pPr>
              <w:spacing w:line="400" w:lineRule="exact"/>
              <w:jc w:val="center"/>
            </w:pPr>
            <w:r>
              <w:rPr>
                <w:rFonts w:hint="eastAsia"/>
              </w:rPr>
              <w:t>18</w:t>
            </w:r>
          </w:p>
        </w:tc>
        <w:tc>
          <w:tcPr>
            <w:tcW w:w="3420" w:type="dxa"/>
          </w:tcPr>
          <w:p w14:paraId="4D784E80" w14:textId="77777777" w:rsidR="00AE52C0" w:rsidRDefault="00F1499D">
            <w:pPr>
              <w:spacing w:line="400" w:lineRule="exact"/>
              <w:jc w:val="center"/>
            </w:pPr>
            <w:r>
              <w:rPr>
                <w:rFonts w:hint="eastAsia"/>
              </w:rPr>
              <w:t>12</w:t>
            </w:r>
            <w:r>
              <w:rPr>
                <w:rFonts w:hint="eastAsia"/>
              </w:rPr>
              <w:t>月</w:t>
            </w:r>
            <w:r>
              <w:rPr>
                <w:rFonts w:hint="eastAsia"/>
              </w:rPr>
              <w:t>27</w:t>
            </w:r>
            <w:r>
              <w:rPr>
                <w:rFonts w:hint="eastAsia"/>
              </w:rPr>
              <w:t>日</w:t>
            </w:r>
            <w:r>
              <w:rPr>
                <w:rFonts w:hint="eastAsia"/>
              </w:rPr>
              <w:t>20</w:t>
            </w:r>
            <w:r>
              <w:rPr>
                <w:rFonts w:hint="eastAsia"/>
              </w:rPr>
              <w:t>时</w:t>
            </w:r>
            <w:r>
              <w:rPr>
                <w:rFonts w:hint="eastAsia"/>
              </w:rPr>
              <w:t>-12</w:t>
            </w:r>
            <w:r>
              <w:rPr>
                <w:rFonts w:hint="eastAsia"/>
              </w:rPr>
              <w:t>月</w:t>
            </w:r>
            <w:r>
              <w:rPr>
                <w:rFonts w:hint="eastAsia"/>
              </w:rPr>
              <w:t>28</w:t>
            </w:r>
            <w:r>
              <w:rPr>
                <w:rFonts w:hint="eastAsia"/>
              </w:rPr>
              <w:t>日</w:t>
            </w:r>
            <w:r>
              <w:rPr>
                <w:rFonts w:hint="eastAsia"/>
              </w:rPr>
              <w:t>8</w:t>
            </w:r>
            <w:r>
              <w:rPr>
                <w:rFonts w:hint="eastAsia"/>
              </w:rPr>
              <w:t>时</w:t>
            </w:r>
          </w:p>
        </w:tc>
        <w:tc>
          <w:tcPr>
            <w:tcW w:w="2160" w:type="dxa"/>
          </w:tcPr>
          <w:p w14:paraId="1B68732C" w14:textId="77777777" w:rsidR="00AE52C0" w:rsidRDefault="00F1499D">
            <w:pPr>
              <w:spacing w:line="400" w:lineRule="exact"/>
              <w:jc w:val="center"/>
            </w:pPr>
            <w:r>
              <w:rPr>
                <w:rFonts w:hint="eastAsia"/>
              </w:rPr>
              <w:t>合计：</w:t>
            </w:r>
            <w:r>
              <w:rPr>
                <w:rFonts w:hint="eastAsia"/>
              </w:rPr>
              <w:t>1.0</w:t>
            </w:r>
          </w:p>
        </w:tc>
        <w:tc>
          <w:tcPr>
            <w:tcW w:w="1994" w:type="dxa"/>
          </w:tcPr>
          <w:p w14:paraId="111728CB" w14:textId="77777777" w:rsidR="00AE52C0" w:rsidRDefault="00F1499D">
            <w:pPr>
              <w:spacing w:line="400" w:lineRule="exact"/>
              <w:jc w:val="center"/>
            </w:pPr>
            <w:r>
              <w:rPr>
                <w:rFonts w:hint="eastAsia"/>
              </w:rPr>
              <w:t>15</w:t>
            </w:r>
          </w:p>
        </w:tc>
      </w:tr>
    </w:tbl>
    <w:p w14:paraId="3B946CF1" w14:textId="77777777" w:rsidR="00AE52C0" w:rsidRDefault="00F1499D">
      <w:pPr>
        <w:spacing w:line="400" w:lineRule="exact"/>
        <w:jc w:val="right"/>
        <w:rPr>
          <w:rFonts w:hAnsi="宋体" w:hint="eastAsia"/>
          <w:szCs w:val="21"/>
        </w:rPr>
      </w:pPr>
      <w:r>
        <w:rPr>
          <w:rFonts w:ascii="宋体" w:hAnsi="宋体" w:hint="eastAsia"/>
          <w:szCs w:val="21"/>
        </w:rPr>
        <w:lastRenderedPageBreak/>
        <w:t>续表</w:t>
      </w:r>
      <w:r>
        <w:rPr>
          <w:rFonts w:hint="eastAsia"/>
          <w:szCs w:val="21"/>
        </w:rPr>
        <w:t>2</w:t>
      </w:r>
      <w:r>
        <w:rPr>
          <w:szCs w:val="21"/>
        </w:rPr>
        <w:t>-</w:t>
      </w:r>
      <w:r>
        <w:rPr>
          <w:rFonts w:hint="eastAsia"/>
          <w:szCs w:val="21"/>
        </w:rPr>
        <w:t>1</w:t>
      </w:r>
      <w:r>
        <w:rPr>
          <w:rFonts w:hAnsi="宋体" w:hint="eastAsia"/>
          <w:szCs w:val="21"/>
        </w:rPr>
        <w:t xml:space="preserve"> </w:t>
      </w:r>
    </w:p>
    <w:tbl>
      <w:tblPr>
        <w:tblW w:w="0" w:type="auto"/>
        <w:tblInd w:w="108" w:type="dxa"/>
        <w:tblBorders>
          <w:top w:val="single" w:sz="4" w:space="0" w:color="auto"/>
          <w:bottom w:val="single" w:sz="4" w:space="0" w:color="auto"/>
        </w:tblBorders>
        <w:tblLayout w:type="fixed"/>
        <w:tblLook w:val="04A0" w:firstRow="1" w:lastRow="0" w:firstColumn="1" w:lastColumn="0" w:noHBand="0" w:noVBand="1"/>
      </w:tblPr>
      <w:tblGrid>
        <w:gridCol w:w="720"/>
        <w:gridCol w:w="3420"/>
        <w:gridCol w:w="2160"/>
        <w:gridCol w:w="1994"/>
      </w:tblGrid>
      <w:tr w:rsidR="00AE52C0" w14:paraId="60C6662B" w14:textId="77777777">
        <w:trPr>
          <w:trHeight w:val="380"/>
        </w:trPr>
        <w:tc>
          <w:tcPr>
            <w:tcW w:w="720" w:type="dxa"/>
            <w:tcBorders>
              <w:bottom w:val="single" w:sz="4" w:space="0" w:color="auto"/>
            </w:tcBorders>
          </w:tcPr>
          <w:p w14:paraId="48242454" w14:textId="77777777" w:rsidR="00AE52C0" w:rsidRDefault="00F1499D">
            <w:pPr>
              <w:spacing w:line="400" w:lineRule="exact"/>
              <w:jc w:val="center"/>
            </w:pPr>
            <w:r>
              <w:rPr>
                <w:rFonts w:hint="eastAsia"/>
              </w:rPr>
              <w:t>序号</w:t>
            </w:r>
          </w:p>
        </w:tc>
        <w:tc>
          <w:tcPr>
            <w:tcW w:w="3420" w:type="dxa"/>
            <w:tcBorders>
              <w:bottom w:val="single" w:sz="4" w:space="0" w:color="auto"/>
            </w:tcBorders>
          </w:tcPr>
          <w:p w14:paraId="2D928EFF" w14:textId="77777777" w:rsidR="00AE52C0" w:rsidRDefault="00F1499D">
            <w:pPr>
              <w:spacing w:line="400" w:lineRule="exact"/>
              <w:jc w:val="center"/>
            </w:pPr>
            <w:r>
              <w:rPr>
                <w:rFonts w:hint="eastAsia"/>
              </w:rPr>
              <w:t>时间段</w:t>
            </w:r>
          </w:p>
        </w:tc>
        <w:tc>
          <w:tcPr>
            <w:tcW w:w="2160" w:type="dxa"/>
            <w:tcBorders>
              <w:bottom w:val="single" w:sz="4" w:space="0" w:color="auto"/>
            </w:tcBorders>
          </w:tcPr>
          <w:p w14:paraId="6A84965D" w14:textId="77777777" w:rsidR="00AE52C0" w:rsidRDefault="00F1499D">
            <w:pPr>
              <w:spacing w:line="400" w:lineRule="exact"/>
              <w:jc w:val="center"/>
            </w:pPr>
            <w:r>
              <w:rPr>
                <w:rFonts w:hint="eastAsia"/>
              </w:rPr>
              <w:t>人工桶（雪量</w:t>
            </w:r>
            <w:r>
              <w:rPr>
                <w:rFonts w:hint="eastAsia"/>
              </w:rPr>
              <w:t>mm</w:t>
            </w:r>
            <w:r>
              <w:rPr>
                <w:rFonts w:hint="eastAsia"/>
              </w:rPr>
              <w:t>）</w:t>
            </w:r>
          </w:p>
        </w:tc>
        <w:tc>
          <w:tcPr>
            <w:tcW w:w="1994" w:type="dxa"/>
            <w:tcBorders>
              <w:bottom w:val="single" w:sz="4" w:space="0" w:color="auto"/>
            </w:tcBorders>
          </w:tcPr>
          <w:p w14:paraId="7B8963CB" w14:textId="77777777" w:rsidR="00AE52C0" w:rsidRDefault="00F1499D">
            <w:pPr>
              <w:tabs>
                <w:tab w:val="center" w:pos="889"/>
              </w:tabs>
              <w:spacing w:line="400" w:lineRule="exact"/>
            </w:pPr>
            <w:r>
              <w:tab/>
            </w:r>
            <w:r>
              <w:rPr>
                <w:rFonts w:hint="eastAsia"/>
              </w:rPr>
              <w:t>积雪深度（</w:t>
            </w:r>
            <w:r>
              <w:rPr>
                <w:rFonts w:hint="eastAsia"/>
              </w:rPr>
              <w:t>mm</w:t>
            </w:r>
            <w:r>
              <w:rPr>
                <w:rFonts w:hint="eastAsia"/>
              </w:rPr>
              <w:t>）</w:t>
            </w:r>
          </w:p>
        </w:tc>
      </w:tr>
      <w:tr w:rsidR="00AE52C0" w14:paraId="5048EFAF" w14:textId="77777777">
        <w:trPr>
          <w:trHeight w:val="380"/>
        </w:trPr>
        <w:tc>
          <w:tcPr>
            <w:tcW w:w="720" w:type="dxa"/>
            <w:tcBorders>
              <w:top w:val="single" w:sz="4" w:space="0" w:color="auto"/>
            </w:tcBorders>
          </w:tcPr>
          <w:p w14:paraId="364A708A" w14:textId="77777777" w:rsidR="00AE52C0" w:rsidRDefault="00F1499D">
            <w:pPr>
              <w:spacing w:line="400" w:lineRule="exact"/>
              <w:jc w:val="center"/>
            </w:pPr>
            <w:r>
              <w:rPr>
                <w:rFonts w:hint="eastAsia"/>
              </w:rPr>
              <w:t>19</w:t>
            </w:r>
          </w:p>
        </w:tc>
        <w:tc>
          <w:tcPr>
            <w:tcW w:w="3420" w:type="dxa"/>
            <w:tcBorders>
              <w:top w:val="single" w:sz="4" w:space="0" w:color="auto"/>
            </w:tcBorders>
          </w:tcPr>
          <w:p w14:paraId="60CC2DB4" w14:textId="77777777" w:rsidR="00AE52C0" w:rsidRDefault="00F1499D">
            <w:pPr>
              <w:spacing w:line="400" w:lineRule="exact"/>
              <w:jc w:val="center"/>
            </w:pPr>
            <w:r>
              <w:rPr>
                <w:rFonts w:hint="eastAsia"/>
              </w:rPr>
              <w:t>1</w:t>
            </w:r>
            <w:r>
              <w:rPr>
                <w:rFonts w:hint="eastAsia"/>
              </w:rPr>
              <w:t>月</w:t>
            </w:r>
            <w:r>
              <w:rPr>
                <w:rFonts w:hint="eastAsia"/>
              </w:rPr>
              <w:t>1</w:t>
            </w:r>
            <w:r>
              <w:rPr>
                <w:rFonts w:hint="eastAsia"/>
              </w:rPr>
              <w:t>日</w:t>
            </w:r>
            <w:r>
              <w:rPr>
                <w:rFonts w:hint="eastAsia"/>
              </w:rPr>
              <w:t>20</w:t>
            </w:r>
            <w:r>
              <w:rPr>
                <w:rFonts w:hint="eastAsia"/>
              </w:rPr>
              <w:t>时</w:t>
            </w:r>
            <w:r>
              <w:rPr>
                <w:rFonts w:hint="eastAsia"/>
              </w:rPr>
              <w:t>-1</w:t>
            </w:r>
            <w:r>
              <w:rPr>
                <w:rFonts w:hint="eastAsia"/>
              </w:rPr>
              <w:t>月</w:t>
            </w:r>
            <w:r>
              <w:rPr>
                <w:rFonts w:hint="eastAsia"/>
              </w:rPr>
              <w:t>2</w:t>
            </w:r>
            <w:r>
              <w:rPr>
                <w:rFonts w:hint="eastAsia"/>
              </w:rPr>
              <w:t>日</w:t>
            </w:r>
            <w:r>
              <w:rPr>
                <w:rFonts w:hint="eastAsia"/>
              </w:rPr>
              <w:t>8</w:t>
            </w:r>
            <w:r>
              <w:rPr>
                <w:rFonts w:hint="eastAsia"/>
              </w:rPr>
              <w:t>时</w:t>
            </w:r>
          </w:p>
        </w:tc>
        <w:tc>
          <w:tcPr>
            <w:tcW w:w="2160" w:type="dxa"/>
            <w:tcBorders>
              <w:top w:val="single" w:sz="4" w:space="0" w:color="auto"/>
            </w:tcBorders>
          </w:tcPr>
          <w:p w14:paraId="14024ED9" w14:textId="77777777" w:rsidR="00AE52C0" w:rsidRDefault="00F1499D">
            <w:pPr>
              <w:spacing w:line="400" w:lineRule="exact"/>
              <w:jc w:val="center"/>
            </w:pPr>
            <w:r>
              <w:rPr>
                <w:rFonts w:hint="eastAsia"/>
              </w:rPr>
              <w:t>合计：</w:t>
            </w:r>
            <w:r>
              <w:rPr>
                <w:rFonts w:hint="eastAsia"/>
              </w:rPr>
              <w:t>0.3</w:t>
            </w:r>
          </w:p>
        </w:tc>
        <w:tc>
          <w:tcPr>
            <w:tcW w:w="1994" w:type="dxa"/>
            <w:tcBorders>
              <w:top w:val="single" w:sz="4" w:space="0" w:color="auto"/>
            </w:tcBorders>
          </w:tcPr>
          <w:p w14:paraId="3797A95C" w14:textId="77777777" w:rsidR="00AE52C0" w:rsidRDefault="00F1499D">
            <w:pPr>
              <w:spacing w:line="400" w:lineRule="exact"/>
              <w:jc w:val="center"/>
            </w:pPr>
            <w:r>
              <w:rPr>
                <w:rFonts w:hint="eastAsia"/>
              </w:rPr>
              <w:t>2</w:t>
            </w:r>
          </w:p>
        </w:tc>
      </w:tr>
      <w:tr w:rsidR="00AE52C0" w14:paraId="308E15B8" w14:textId="77777777">
        <w:trPr>
          <w:trHeight w:val="380"/>
        </w:trPr>
        <w:tc>
          <w:tcPr>
            <w:tcW w:w="720" w:type="dxa"/>
          </w:tcPr>
          <w:p w14:paraId="191FEE6F" w14:textId="77777777" w:rsidR="00AE52C0" w:rsidRDefault="00F1499D">
            <w:pPr>
              <w:spacing w:line="400" w:lineRule="exact"/>
              <w:jc w:val="center"/>
            </w:pPr>
            <w:r>
              <w:rPr>
                <w:rFonts w:hint="eastAsia"/>
              </w:rPr>
              <w:t>20</w:t>
            </w:r>
          </w:p>
        </w:tc>
        <w:tc>
          <w:tcPr>
            <w:tcW w:w="3420" w:type="dxa"/>
          </w:tcPr>
          <w:p w14:paraId="790AD457" w14:textId="77777777" w:rsidR="00AE52C0" w:rsidRDefault="00F1499D">
            <w:pPr>
              <w:spacing w:line="400" w:lineRule="exact"/>
              <w:jc w:val="center"/>
            </w:pPr>
            <w:r>
              <w:rPr>
                <w:rFonts w:hint="eastAsia"/>
              </w:rPr>
              <w:t>1</w:t>
            </w:r>
            <w:r>
              <w:rPr>
                <w:rFonts w:hint="eastAsia"/>
              </w:rPr>
              <w:t>月</w:t>
            </w:r>
            <w:r>
              <w:rPr>
                <w:rFonts w:hint="eastAsia"/>
              </w:rPr>
              <w:t>12</w:t>
            </w:r>
            <w:r>
              <w:rPr>
                <w:rFonts w:hint="eastAsia"/>
              </w:rPr>
              <w:t>日</w:t>
            </w:r>
            <w:r>
              <w:rPr>
                <w:rFonts w:hint="eastAsia"/>
              </w:rPr>
              <w:t>8</w:t>
            </w:r>
            <w:r>
              <w:rPr>
                <w:rFonts w:hint="eastAsia"/>
              </w:rPr>
              <w:t>时</w:t>
            </w:r>
            <w:r>
              <w:rPr>
                <w:rFonts w:hint="eastAsia"/>
              </w:rPr>
              <w:t>-1</w:t>
            </w:r>
            <w:r>
              <w:rPr>
                <w:rFonts w:hint="eastAsia"/>
              </w:rPr>
              <w:t>月</w:t>
            </w:r>
            <w:r>
              <w:rPr>
                <w:rFonts w:hint="eastAsia"/>
              </w:rPr>
              <w:t>12</w:t>
            </w:r>
            <w:r>
              <w:rPr>
                <w:rFonts w:hint="eastAsia"/>
              </w:rPr>
              <w:t>日</w:t>
            </w:r>
            <w:r>
              <w:rPr>
                <w:rFonts w:hint="eastAsia"/>
              </w:rPr>
              <w:t>20</w:t>
            </w:r>
            <w:r>
              <w:rPr>
                <w:rFonts w:hint="eastAsia"/>
              </w:rPr>
              <w:t>时</w:t>
            </w:r>
          </w:p>
        </w:tc>
        <w:tc>
          <w:tcPr>
            <w:tcW w:w="2160" w:type="dxa"/>
          </w:tcPr>
          <w:p w14:paraId="2F80FA67" w14:textId="77777777" w:rsidR="00AE52C0" w:rsidRDefault="00F1499D">
            <w:pPr>
              <w:spacing w:line="400" w:lineRule="exact"/>
              <w:jc w:val="center"/>
            </w:pPr>
            <w:r>
              <w:rPr>
                <w:rFonts w:hint="eastAsia"/>
              </w:rPr>
              <w:t>合计：</w:t>
            </w:r>
            <w:r>
              <w:rPr>
                <w:rFonts w:hint="eastAsia"/>
              </w:rPr>
              <w:t>0.7</w:t>
            </w:r>
          </w:p>
        </w:tc>
        <w:tc>
          <w:tcPr>
            <w:tcW w:w="1994" w:type="dxa"/>
          </w:tcPr>
          <w:p w14:paraId="0213115F" w14:textId="77777777" w:rsidR="00AE52C0" w:rsidRDefault="00F1499D">
            <w:pPr>
              <w:spacing w:line="400" w:lineRule="exact"/>
              <w:jc w:val="center"/>
            </w:pPr>
            <w:r>
              <w:rPr>
                <w:rFonts w:hint="eastAsia"/>
              </w:rPr>
              <w:t>7</w:t>
            </w:r>
          </w:p>
        </w:tc>
      </w:tr>
      <w:tr w:rsidR="00AE52C0" w14:paraId="24F16B8E" w14:textId="77777777">
        <w:trPr>
          <w:trHeight w:val="380"/>
        </w:trPr>
        <w:tc>
          <w:tcPr>
            <w:tcW w:w="720" w:type="dxa"/>
          </w:tcPr>
          <w:p w14:paraId="55E41421" w14:textId="77777777" w:rsidR="00AE52C0" w:rsidRDefault="00F1499D">
            <w:pPr>
              <w:spacing w:line="400" w:lineRule="exact"/>
              <w:jc w:val="center"/>
            </w:pPr>
            <w:r>
              <w:rPr>
                <w:rFonts w:hint="eastAsia"/>
              </w:rPr>
              <w:t>21</w:t>
            </w:r>
          </w:p>
        </w:tc>
        <w:tc>
          <w:tcPr>
            <w:tcW w:w="3420" w:type="dxa"/>
          </w:tcPr>
          <w:p w14:paraId="29E51021" w14:textId="77777777" w:rsidR="00AE52C0" w:rsidRDefault="00F1499D">
            <w:pPr>
              <w:spacing w:line="400" w:lineRule="exact"/>
              <w:jc w:val="center"/>
            </w:pPr>
            <w:r>
              <w:rPr>
                <w:rFonts w:hint="eastAsia"/>
              </w:rPr>
              <w:t>1</w:t>
            </w:r>
            <w:r>
              <w:rPr>
                <w:rFonts w:hint="eastAsia"/>
              </w:rPr>
              <w:t>月</w:t>
            </w:r>
            <w:r>
              <w:rPr>
                <w:rFonts w:hint="eastAsia"/>
              </w:rPr>
              <w:t>24</w:t>
            </w:r>
            <w:r>
              <w:rPr>
                <w:rFonts w:hint="eastAsia"/>
              </w:rPr>
              <w:t>日</w:t>
            </w:r>
            <w:r>
              <w:rPr>
                <w:rFonts w:hint="eastAsia"/>
              </w:rPr>
              <w:t>20</w:t>
            </w:r>
            <w:r>
              <w:rPr>
                <w:rFonts w:hint="eastAsia"/>
              </w:rPr>
              <w:t>时</w:t>
            </w:r>
            <w:r>
              <w:rPr>
                <w:rFonts w:hint="eastAsia"/>
              </w:rPr>
              <w:t>-1</w:t>
            </w:r>
            <w:r>
              <w:rPr>
                <w:rFonts w:hint="eastAsia"/>
              </w:rPr>
              <w:t>月</w:t>
            </w:r>
            <w:r>
              <w:rPr>
                <w:rFonts w:hint="eastAsia"/>
              </w:rPr>
              <w:t>25</w:t>
            </w:r>
            <w:r>
              <w:rPr>
                <w:rFonts w:hint="eastAsia"/>
              </w:rPr>
              <w:t>日</w:t>
            </w:r>
            <w:r>
              <w:rPr>
                <w:rFonts w:hint="eastAsia"/>
              </w:rPr>
              <w:t>20</w:t>
            </w:r>
            <w:r>
              <w:rPr>
                <w:rFonts w:hint="eastAsia"/>
              </w:rPr>
              <w:t>时</w:t>
            </w:r>
          </w:p>
        </w:tc>
        <w:tc>
          <w:tcPr>
            <w:tcW w:w="2160" w:type="dxa"/>
          </w:tcPr>
          <w:p w14:paraId="53A8892B" w14:textId="77777777" w:rsidR="00AE52C0" w:rsidRDefault="00F1499D">
            <w:pPr>
              <w:spacing w:line="400" w:lineRule="exact"/>
              <w:jc w:val="center"/>
            </w:pPr>
            <w:r>
              <w:rPr>
                <w:rFonts w:hint="eastAsia"/>
              </w:rPr>
              <w:t>合计：</w:t>
            </w:r>
            <w:r>
              <w:rPr>
                <w:rFonts w:hint="eastAsia"/>
              </w:rPr>
              <w:t>2.4</w:t>
            </w:r>
          </w:p>
        </w:tc>
        <w:tc>
          <w:tcPr>
            <w:tcW w:w="1994" w:type="dxa"/>
          </w:tcPr>
          <w:p w14:paraId="03A325E5" w14:textId="77777777" w:rsidR="00AE52C0" w:rsidRDefault="00F1499D">
            <w:pPr>
              <w:spacing w:line="400" w:lineRule="exact"/>
              <w:jc w:val="center"/>
            </w:pPr>
            <w:r>
              <w:rPr>
                <w:rFonts w:hint="eastAsia"/>
              </w:rPr>
              <w:t>33</w:t>
            </w:r>
          </w:p>
        </w:tc>
      </w:tr>
      <w:tr w:rsidR="00AE52C0" w14:paraId="1A9C2FF2" w14:textId="77777777">
        <w:trPr>
          <w:trHeight w:val="380"/>
        </w:trPr>
        <w:tc>
          <w:tcPr>
            <w:tcW w:w="720" w:type="dxa"/>
          </w:tcPr>
          <w:p w14:paraId="5CB7E440" w14:textId="77777777" w:rsidR="00AE52C0" w:rsidRDefault="00F1499D">
            <w:pPr>
              <w:spacing w:line="400" w:lineRule="exact"/>
              <w:jc w:val="center"/>
            </w:pPr>
            <w:r>
              <w:rPr>
                <w:rFonts w:hint="eastAsia"/>
              </w:rPr>
              <w:t>22</w:t>
            </w:r>
          </w:p>
        </w:tc>
        <w:tc>
          <w:tcPr>
            <w:tcW w:w="3420" w:type="dxa"/>
          </w:tcPr>
          <w:p w14:paraId="15BC57E6" w14:textId="77777777" w:rsidR="00AE52C0" w:rsidRDefault="00F1499D">
            <w:pPr>
              <w:spacing w:line="400" w:lineRule="exact"/>
              <w:jc w:val="center"/>
            </w:pPr>
            <w:r>
              <w:rPr>
                <w:rFonts w:hint="eastAsia"/>
              </w:rPr>
              <w:t>2</w:t>
            </w:r>
            <w:r>
              <w:rPr>
                <w:rFonts w:hint="eastAsia"/>
              </w:rPr>
              <w:t>月</w:t>
            </w:r>
            <w:r>
              <w:rPr>
                <w:rFonts w:hint="eastAsia"/>
              </w:rPr>
              <w:t>1</w:t>
            </w:r>
            <w:r>
              <w:rPr>
                <w:rFonts w:hint="eastAsia"/>
              </w:rPr>
              <w:t>日</w:t>
            </w:r>
            <w:r>
              <w:rPr>
                <w:rFonts w:hint="eastAsia"/>
              </w:rPr>
              <w:t>8</w:t>
            </w:r>
            <w:r>
              <w:rPr>
                <w:rFonts w:hint="eastAsia"/>
              </w:rPr>
              <w:t>时</w:t>
            </w:r>
            <w:r>
              <w:rPr>
                <w:rFonts w:hint="eastAsia"/>
              </w:rPr>
              <w:t>-2</w:t>
            </w:r>
            <w:r>
              <w:rPr>
                <w:rFonts w:hint="eastAsia"/>
              </w:rPr>
              <w:t>月</w:t>
            </w:r>
            <w:r>
              <w:rPr>
                <w:rFonts w:hint="eastAsia"/>
              </w:rPr>
              <w:t>1</w:t>
            </w:r>
            <w:r>
              <w:rPr>
                <w:rFonts w:hint="eastAsia"/>
              </w:rPr>
              <w:t>日</w:t>
            </w:r>
            <w:r>
              <w:rPr>
                <w:rFonts w:hint="eastAsia"/>
              </w:rPr>
              <w:t>20</w:t>
            </w:r>
            <w:r>
              <w:rPr>
                <w:rFonts w:hint="eastAsia"/>
              </w:rPr>
              <w:t>时</w:t>
            </w:r>
          </w:p>
        </w:tc>
        <w:tc>
          <w:tcPr>
            <w:tcW w:w="2160" w:type="dxa"/>
          </w:tcPr>
          <w:p w14:paraId="7584D490" w14:textId="77777777" w:rsidR="00AE52C0" w:rsidRDefault="00F1499D">
            <w:pPr>
              <w:spacing w:line="400" w:lineRule="exact"/>
              <w:jc w:val="center"/>
            </w:pPr>
            <w:r>
              <w:rPr>
                <w:rFonts w:hint="eastAsia"/>
              </w:rPr>
              <w:t>合计：</w:t>
            </w:r>
            <w:r>
              <w:rPr>
                <w:rFonts w:hint="eastAsia"/>
              </w:rPr>
              <w:t>5.7</w:t>
            </w:r>
          </w:p>
        </w:tc>
        <w:tc>
          <w:tcPr>
            <w:tcW w:w="1994" w:type="dxa"/>
          </w:tcPr>
          <w:p w14:paraId="03DB997E" w14:textId="77777777" w:rsidR="00AE52C0" w:rsidRDefault="00F1499D">
            <w:pPr>
              <w:spacing w:line="400" w:lineRule="exact"/>
              <w:jc w:val="center"/>
            </w:pPr>
            <w:r>
              <w:rPr>
                <w:rFonts w:hint="eastAsia"/>
              </w:rPr>
              <w:t>75</w:t>
            </w:r>
          </w:p>
        </w:tc>
      </w:tr>
      <w:tr w:rsidR="00AE52C0" w14:paraId="1318590A" w14:textId="77777777">
        <w:trPr>
          <w:trHeight w:val="380"/>
        </w:trPr>
        <w:tc>
          <w:tcPr>
            <w:tcW w:w="720" w:type="dxa"/>
          </w:tcPr>
          <w:p w14:paraId="74E82117" w14:textId="77777777" w:rsidR="00AE52C0" w:rsidRDefault="00F1499D">
            <w:pPr>
              <w:spacing w:line="400" w:lineRule="exact"/>
              <w:jc w:val="center"/>
            </w:pPr>
            <w:r>
              <w:rPr>
                <w:rFonts w:hint="eastAsia"/>
              </w:rPr>
              <w:t>23</w:t>
            </w:r>
          </w:p>
        </w:tc>
        <w:tc>
          <w:tcPr>
            <w:tcW w:w="3420" w:type="dxa"/>
          </w:tcPr>
          <w:p w14:paraId="084A68D1" w14:textId="77777777" w:rsidR="00AE52C0" w:rsidRDefault="00F1499D">
            <w:pPr>
              <w:spacing w:line="400" w:lineRule="exact"/>
              <w:jc w:val="center"/>
            </w:pPr>
            <w:r>
              <w:rPr>
                <w:rFonts w:hint="eastAsia"/>
              </w:rPr>
              <w:t>2</w:t>
            </w:r>
            <w:r>
              <w:rPr>
                <w:rFonts w:hint="eastAsia"/>
              </w:rPr>
              <w:t>月</w:t>
            </w:r>
            <w:r>
              <w:rPr>
                <w:rFonts w:hint="eastAsia"/>
              </w:rPr>
              <w:t>1</w:t>
            </w:r>
            <w:r>
              <w:rPr>
                <w:rFonts w:hint="eastAsia"/>
              </w:rPr>
              <w:t>日</w:t>
            </w:r>
            <w:r>
              <w:rPr>
                <w:rFonts w:hint="eastAsia"/>
              </w:rPr>
              <w:t>20</w:t>
            </w:r>
            <w:r>
              <w:rPr>
                <w:rFonts w:hint="eastAsia"/>
              </w:rPr>
              <w:t>时</w:t>
            </w:r>
            <w:r>
              <w:rPr>
                <w:rFonts w:hint="eastAsia"/>
              </w:rPr>
              <w:t>-2</w:t>
            </w:r>
            <w:r>
              <w:rPr>
                <w:rFonts w:hint="eastAsia"/>
              </w:rPr>
              <w:t>月</w:t>
            </w:r>
            <w:r>
              <w:rPr>
                <w:rFonts w:hint="eastAsia"/>
              </w:rPr>
              <w:t>2</w:t>
            </w:r>
            <w:r>
              <w:rPr>
                <w:rFonts w:hint="eastAsia"/>
              </w:rPr>
              <w:t>日</w:t>
            </w:r>
            <w:r>
              <w:rPr>
                <w:rFonts w:hint="eastAsia"/>
              </w:rPr>
              <w:t>8</w:t>
            </w:r>
            <w:r>
              <w:rPr>
                <w:rFonts w:hint="eastAsia"/>
              </w:rPr>
              <w:t>时</w:t>
            </w:r>
          </w:p>
        </w:tc>
        <w:tc>
          <w:tcPr>
            <w:tcW w:w="2160" w:type="dxa"/>
          </w:tcPr>
          <w:p w14:paraId="29A3DE56" w14:textId="77777777" w:rsidR="00AE52C0" w:rsidRDefault="00F1499D">
            <w:pPr>
              <w:spacing w:line="400" w:lineRule="exact"/>
              <w:jc w:val="center"/>
            </w:pPr>
            <w:r>
              <w:rPr>
                <w:rFonts w:hint="eastAsia"/>
              </w:rPr>
              <w:t>合计：</w:t>
            </w:r>
            <w:r>
              <w:rPr>
                <w:rFonts w:hint="eastAsia"/>
              </w:rPr>
              <w:t>0.1</w:t>
            </w:r>
          </w:p>
        </w:tc>
        <w:tc>
          <w:tcPr>
            <w:tcW w:w="1994" w:type="dxa"/>
          </w:tcPr>
          <w:p w14:paraId="0E955CDE" w14:textId="77777777" w:rsidR="00AE52C0" w:rsidRDefault="00F1499D">
            <w:pPr>
              <w:spacing w:line="400" w:lineRule="exact"/>
              <w:jc w:val="center"/>
            </w:pPr>
            <w:r>
              <w:rPr>
                <w:rFonts w:hint="eastAsia"/>
              </w:rPr>
              <w:t>2</w:t>
            </w:r>
          </w:p>
        </w:tc>
      </w:tr>
      <w:tr w:rsidR="00AE52C0" w14:paraId="4719787A" w14:textId="77777777">
        <w:trPr>
          <w:trHeight w:val="380"/>
        </w:trPr>
        <w:tc>
          <w:tcPr>
            <w:tcW w:w="720" w:type="dxa"/>
          </w:tcPr>
          <w:p w14:paraId="281C8470" w14:textId="77777777" w:rsidR="00AE52C0" w:rsidRDefault="00F1499D">
            <w:pPr>
              <w:spacing w:line="400" w:lineRule="exact"/>
              <w:jc w:val="center"/>
            </w:pPr>
            <w:r>
              <w:rPr>
                <w:rFonts w:hint="eastAsia"/>
              </w:rPr>
              <w:t>24</w:t>
            </w:r>
          </w:p>
        </w:tc>
        <w:tc>
          <w:tcPr>
            <w:tcW w:w="3420" w:type="dxa"/>
          </w:tcPr>
          <w:p w14:paraId="6911922E" w14:textId="77777777" w:rsidR="00AE52C0" w:rsidRDefault="00F1499D">
            <w:pPr>
              <w:spacing w:line="400" w:lineRule="exact"/>
              <w:jc w:val="center"/>
            </w:pPr>
            <w:r>
              <w:rPr>
                <w:rFonts w:hint="eastAsia"/>
              </w:rPr>
              <w:t>2</w:t>
            </w:r>
            <w:r>
              <w:rPr>
                <w:rFonts w:hint="eastAsia"/>
              </w:rPr>
              <w:t>月</w:t>
            </w:r>
            <w:r>
              <w:rPr>
                <w:rFonts w:hint="eastAsia"/>
              </w:rPr>
              <w:t>3</w:t>
            </w:r>
            <w:r>
              <w:rPr>
                <w:rFonts w:hint="eastAsia"/>
              </w:rPr>
              <w:t>日</w:t>
            </w:r>
            <w:r>
              <w:rPr>
                <w:rFonts w:hint="eastAsia"/>
              </w:rPr>
              <w:t>20</w:t>
            </w:r>
            <w:r>
              <w:rPr>
                <w:rFonts w:hint="eastAsia"/>
              </w:rPr>
              <w:t>时</w:t>
            </w:r>
            <w:r>
              <w:rPr>
                <w:rFonts w:hint="eastAsia"/>
              </w:rPr>
              <w:t>-2</w:t>
            </w:r>
            <w:r>
              <w:rPr>
                <w:rFonts w:hint="eastAsia"/>
              </w:rPr>
              <w:t>月</w:t>
            </w:r>
            <w:r>
              <w:rPr>
                <w:rFonts w:hint="eastAsia"/>
              </w:rPr>
              <w:t>4</w:t>
            </w:r>
            <w:r>
              <w:rPr>
                <w:rFonts w:hint="eastAsia"/>
              </w:rPr>
              <w:t>日</w:t>
            </w:r>
            <w:r>
              <w:rPr>
                <w:rFonts w:hint="eastAsia"/>
              </w:rPr>
              <w:t>8</w:t>
            </w:r>
            <w:r>
              <w:rPr>
                <w:rFonts w:hint="eastAsia"/>
              </w:rPr>
              <w:t>时</w:t>
            </w:r>
          </w:p>
        </w:tc>
        <w:tc>
          <w:tcPr>
            <w:tcW w:w="2160" w:type="dxa"/>
          </w:tcPr>
          <w:p w14:paraId="6221D237" w14:textId="77777777" w:rsidR="00AE52C0" w:rsidRDefault="00F1499D">
            <w:pPr>
              <w:spacing w:line="400" w:lineRule="exact"/>
              <w:jc w:val="center"/>
            </w:pPr>
            <w:r>
              <w:rPr>
                <w:rFonts w:hint="eastAsia"/>
              </w:rPr>
              <w:t>合计：</w:t>
            </w:r>
            <w:r>
              <w:rPr>
                <w:rFonts w:hint="eastAsia"/>
              </w:rPr>
              <w:t>2.1</w:t>
            </w:r>
          </w:p>
        </w:tc>
        <w:tc>
          <w:tcPr>
            <w:tcW w:w="1994" w:type="dxa"/>
          </w:tcPr>
          <w:p w14:paraId="468A6A36" w14:textId="77777777" w:rsidR="00AE52C0" w:rsidRDefault="00F1499D">
            <w:pPr>
              <w:spacing w:line="400" w:lineRule="exact"/>
              <w:jc w:val="center"/>
            </w:pPr>
            <w:r>
              <w:rPr>
                <w:rFonts w:hint="eastAsia"/>
              </w:rPr>
              <w:t>29</w:t>
            </w:r>
          </w:p>
        </w:tc>
      </w:tr>
      <w:tr w:rsidR="00AE52C0" w14:paraId="01FF470F" w14:textId="77777777">
        <w:trPr>
          <w:trHeight w:val="380"/>
        </w:trPr>
        <w:tc>
          <w:tcPr>
            <w:tcW w:w="720" w:type="dxa"/>
          </w:tcPr>
          <w:p w14:paraId="372FB883" w14:textId="77777777" w:rsidR="00AE52C0" w:rsidRDefault="00F1499D">
            <w:pPr>
              <w:spacing w:line="400" w:lineRule="exact"/>
              <w:jc w:val="center"/>
            </w:pPr>
            <w:r>
              <w:rPr>
                <w:rFonts w:hint="eastAsia"/>
              </w:rPr>
              <w:t>25</w:t>
            </w:r>
          </w:p>
        </w:tc>
        <w:tc>
          <w:tcPr>
            <w:tcW w:w="3420" w:type="dxa"/>
          </w:tcPr>
          <w:p w14:paraId="3CC64B69" w14:textId="77777777" w:rsidR="00AE52C0" w:rsidRDefault="00F1499D">
            <w:pPr>
              <w:spacing w:line="400" w:lineRule="exact"/>
              <w:jc w:val="center"/>
            </w:pPr>
            <w:r>
              <w:rPr>
                <w:rFonts w:hint="eastAsia"/>
              </w:rPr>
              <w:t>2</w:t>
            </w:r>
            <w:r>
              <w:rPr>
                <w:rFonts w:hint="eastAsia"/>
              </w:rPr>
              <w:t>月</w:t>
            </w:r>
            <w:r>
              <w:rPr>
                <w:rFonts w:hint="eastAsia"/>
              </w:rPr>
              <w:t>6</w:t>
            </w:r>
            <w:r>
              <w:rPr>
                <w:rFonts w:hint="eastAsia"/>
              </w:rPr>
              <w:t>日</w:t>
            </w:r>
            <w:r>
              <w:rPr>
                <w:rFonts w:hint="eastAsia"/>
              </w:rPr>
              <w:t>20</w:t>
            </w:r>
            <w:r>
              <w:rPr>
                <w:rFonts w:hint="eastAsia"/>
              </w:rPr>
              <w:t>时</w:t>
            </w:r>
            <w:r>
              <w:rPr>
                <w:rFonts w:hint="eastAsia"/>
              </w:rPr>
              <w:t>-2</w:t>
            </w:r>
            <w:r>
              <w:rPr>
                <w:rFonts w:hint="eastAsia"/>
              </w:rPr>
              <w:t>月</w:t>
            </w:r>
            <w:r>
              <w:rPr>
                <w:rFonts w:hint="eastAsia"/>
              </w:rPr>
              <w:t>7</w:t>
            </w:r>
            <w:r>
              <w:rPr>
                <w:rFonts w:hint="eastAsia"/>
              </w:rPr>
              <w:t>日</w:t>
            </w:r>
            <w:r>
              <w:rPr>
                <w:rFonts w:hint="eastAsia"/>
              </w:rPr>
              <w:t>8</w:t>
            </w:r>
            <w:r>
              <w:rPr>
                <w:rFonts w:hint="eastAsia"/>
              </w:rPr>
              <w:t>时</w:t>
            </w:r>
          </w:p>
        </w:tc>
        <w:tc>
          <w:tcPr>
            <w:tcW w:w="2160" w:type="dxa"/>
          </w:tcPr>
          <w:p w14:paraId="1E47E279" w14:textId="77777777" w:rsidR="00AE52C0" w:rsidRDefault="00F1499D">
            <w:pPr>
              <w:spacing w:line="400" w:lineRule="exact"/>
              <w:jc w:val="center"/>
            </w:pPr>
            <w:r>
              <w:rPr>
                <w:rFonts w:hint="eastAsia"/>
              </w:rPr>
              <w:t>合计：</w:t>
            </w:r>
            <w:r>
              <w:rPr>
                <w:rFonts w:hint="eastAsia"/>
              </w:rPr>
              <w:t>0.3</w:t>
            </w:r>
          </w:p>
        </w:tc>
        <w:tc>
          <w:tcPr>
            <w:tcW w:w="1994" w:type="dxa"/>
          </w:tcPr>
          <w:p w14:paraId="46C801F1" w14:textId="77777777" w:rsidR="00AE52C0" w:rsidRDefault="00F1499D">
            <w:pPr>
              <w:spacing w:line="400" w:lineRule="exact"/>
              <w:jc w:val="center"/>
            </w:pPr>
            <w:r>
              <w:rPr>
                <w:rFonts w:hint="eastAsia"/>
              </w:rPr>
              <w:t>3</w:t>
            </w:r>
          </w:p>
        </w:tc>
      </w:tr>
      <w:tr w:rsidR="00AE52C0" w14:paraId="6004FCAB" w14:textId="77777777">
        <w:trPr>
          <w:trHeight w:val="380"/>
        </w:trPr>
        <w:tc>
          <w:tcPr>
            <w:tcW w:w="720" w:type="dxa"/>
          </w:tcPr>
          <w:p w14:paraId="3955A905" w14:textId="77777777" w:rsidR="00AE52C0" w:rsidRDefault="00F1499D">
            <w:pPr>
              <w:spacing w:line="400" w:lineRule="exact"/>
              <w:jc w:val="center"/>
            </w:pPr>
            <w:r>
              <w:rPr>
                <w:rFonts w:hint="eastAsia"/>
              </w:rPr>
              <w:t>26</w:t>
            </w:r>
          </w:p>
        </w:tc>
        <w:tc>
          <w:tcPr>
            <w:tcW w:w="3420" w:type="dxa"/>
          </w:tcPr>
          <w:p w14:paraId="264202DB" w14:textId="77777777" w:rsidR="00AE52C0" w:rsidRDefault="00F1499D">
            <w:pPr>
              <w:spacing w:line="400" w:lineRule="exact"/>
              <w:jc w:val="center"/>
            </w:pPr>
            <w:r>
              <w:rPr>
                <w:rFonts w:hint="eastAsia"/>
              </w:rPr>
              <w:t>2</w:t>
            </w:r>
            <w:r>
              <w:rPr>
                <w:rFonts w:hint="eastAsia"/>
              </w:rPr>
              <w:t>月</w:t>
            </w:r>
            <w:r>
              <w:rPr>
                <w:rFonts w:hint="eastAsia"/>
              </w:rPr>
              <w:t>20</w:t>
            </w:r>
            <w:r>
              <w:rPr>
                <w:rFonts w:hint="eastAsia"/>
              </w:rPr>
              <w:t>日</w:t>
            </w:r>
            <w:r>
              <w:rPr>
                <w:rFonts w:hint="eastAsia"/>
              </w:rPr>
              <w:t>8</w:t>
            </w:r>
            <w:r>
              <w:rPr>
                <w:rFonts w:hint="eastAsia"/>
              </w:rPr>
              <w:t>时</w:t>
            </w:r>
            <w:r>
              <w:rPr>
                <w:rFonts w:hint="eastAsia"/>
              </w:rPr>
              <w:t>-2</w:t>
            </w:r>
            <w:r>
              <w:rPr>
                <w:rFonts w:hint="eastAsia"/>
              </w:rPr>
              <w:t>月</w:t>
            </w:r>
            <w:r>
              <w:rPr>
                <w:rFonts w:hint="eastAsia"/>
              </w:rPr>
              <w:t>20</w:t>
            </w:r>
            <w:r>
              <w:rPr>
                <w:rFonts w:hint="eastAsia"/>
              </w:rPr>
              <w:t>日</w:t>
            </w:r>
            <w:r>
              <w:rPr>
                <w:rFonts w:hint="eastAsia"/>
              </w:rPr>
              <w:t>20</w:t>
            </w:r>
            <w:r>
              <w:rPr>
                <w:rFonts w:hint="eastAsia"/>
              </w:rPr>
              <w:t>时</w:t>
            </w:r>
          </w:p>
        </w:tc>
        <w:tc>
          <w:tcPr>
            <w:tcW w:w="2160" w:type="dxa"/>
          </w:tcPr>
          <w:p w14:paraId="4D745477" w14:textId="77777777" w:rsidR="00AE52C0" w:rsidRDefault="00F1499D">
            <w:pPr>
              <w:spacing w:line="400" w:lineRule="exact"/>
              <w:jc w:val="center"/>
            </w:pPr>
            <w:r>
              <w:rPr>
                <w:rFonts w:hint="eastAsia"/>
              </w:rPr>
              <w:t>合计：</w:t>
            </w:r>
            <w:r>
              <w:rPr>
                <w:rFonts w:hint="eastAsia"/>
              </w:rPr>
              <w:t>0.8</w:t>
            </w:r>
          </w:p>
        </w:tc>
        <w:tc>
          <w:tcPr>
            <w:tcW w:w="1994" w:type="dxa"/>
          </w:tcPr>
          <w:p w14:paraId="02D928F5" w14:textId="77777777" w:rsidR="00AE52C0" w:rsidRDefault="00F1499D">
            <w:pPr>
              <w:spacing w:line="400" w:lineRule="exact"/>
              <w:jc w:val="center"/>
            </w:pPr>
            <w:r>
              <w:rPr>
                <w:rFonts w:hint="eastAsia"/>
              </w:rPr>
              <w:t>18</w:t>
            </w:r>
          </w:p>
        </w:tc>
      </w:tr>
      <w:tr w:rsidR="00AE52C0" w14:paraId="59747E8D" w14:textId="77777777">
        <w:trPr>
          <w:trHeight w:val="380"/>
        </w:trPr>
        <w:tc>
          <w:tcPr>
            <w:tcW w:w="720" w:type="dxa"/>
          </w:tcPr>
          <w:p w14:paraId="3A5E18C5" w14:textId="77777777" w:rsidR="00AE52C0" w:rsidRDefault="00F1499D">
            <w:pPr>
              <w:spacing w:line="400" w:lineRule="exact"/>
              <w:jc w:val="center"/>
            </w:pPr>
            <w:r>
              <w:rPr>
                <w:rFonts w:hint="eastAsia"/>
              </w:rPr>
              <w:t>27</w:t>
            </w:r>
          </w:p>
        </w:tc>
        <w:tc>
          <w:tcPr>
            <w:tcW w:w="3420" w:type="dxa"/>
          </w:tcPr>
          <w:p w14:paraId="46E91695" w14:textId="77777777" w:rsidR="00AE52C0" w:rsidRDefault="00F1499D">
            <w:pPr>
              <w:spacing w:line="400" w:lineRule="exact"/>
              <w:jc w:val="center"/>
            </w:pPr>
            <w:r>
              <w:rPr>
                <w:rFonts w:hint="eastAsia"/>
              </w:rPr>
              <w:t>2</w:t>
            </w:r>
            <w:r>
              <w:rPr>
                <w:rFonts w:hint="eastAsia"/>
              </w:rPr>
              <w:t>月</w:t>
            </w:r>
            <w:r>
              <w:rPr>
                <w:rFonts w:hint="eastAsia"/>
              </w:rPr>
              <w:t>23</w:t>
            </w:r>
            <w:r>
              <w:rPr>
                <w:rFonts w:hint="eastAsia"/>
              </w:rPr>
              <w:t>日</w:t>
            </w:r>
            <w:r>
              <w:rPr>
                <w:rFonts w:hint="eastAsia"/>
              </w:rPr>
              <w:t>8</w:t>
            </w:r>
            <w:r>
              <w:rPr>
                <w:rFonts w:hint="eastAsia"/>
              </w:rPr>
              <w:t>时</w:t>
            </w:r>
            <w:r>
              <w:rPr>
                <w:rFonts w:hint="eastAsia"/>
              </w:rPr>
              <w:t>-2</w:t>
            </w:r>
            <w:r>
              <w:rPr>
                <w:rFonts w:hint="eastAsia"/>
              </w:rPr>
              <w:t>月</w:t>
            </w:r>
            <w:r>
              <w:rPr>
                <w:rFonts w:hint="eastAsia"/>
              </w:rPr>
              <w:t>23</w:t>
            </w:r>
            <w:r>
              <w:rPr>
                <w:rFonts w:hint="eastAsia"/>
              </w:rPr>
              <w:t>日</w:t>
            </w:r>
            <w:r>
              <w:rPr>
                <w:rFonts w:hint="eastAsia"/>
              </w:rPr>
              <w:t>20</w:t>
            </w:r>
            <w:r>
              <w:rPr>
                <w:rFonts w:hint="eastAsia"/>
              </w:rPr>
              <w:t>时</w:t>
            </w:r>
          </w:p>
        </w:tc>
        <w:tc>
          <w:tcPr>
            <w:tcW w:w="2160" w:type="dxa"/>
          </w:tcPr>
          <w:p w14:paraId="771423DF" w14:textId="77777777" w:rsidR="00AE52C0" w:rsidRDefault="00F1499D">
            <w:pPr>
              <w:spacing w:line="400" w:lineRule="exact"/>
              <w:jc w:val="center"/>
            </w:pPr>
            <w:r>
              <w:rPr>
                <w:rFonts w:hint="eastAsia"/>
              </w:rPr>
              <w:t>合计：</w:t>
            </w:r>
            <w:r>
              <w:rPr>
                <w:rFonts w:hint="eastAsia"/>
              </w:rPr>
              <w:t>0.3</w:t>
            </w:r>
          </w:p>
        </w:tc>
        <w:tc>
          <w:tcPr>
            <w:tcW w:w="1994" w:type="dxa"/>
          </w:tcPr>
          <w:p w14:paraId="5AB128BB" w14:textId="77777777" w:rsidR="00AE52C0" w:rsidRDefault="00F1499D">
            <w:pPr>
              <w:spacing w:line="400" w:lineRule="exact"/>
              <w:jc w:val="center"/>
            </w:pPr>
            <w:r>
              <w:rPr>
                <w:rFonts w:hint="eastAsia"/>
              </w:rPr>
              <w:t>2</w:t>
            </w:r>
          </w:p>
        </w:tc>
      </w:tr>
      <w:tr w:rsidR="00AE52C0" w14:paraId="7258E2DD" w14:textId="77777777">
        <w:trPr>
          <w:trHeight w:val="380"/>
        </w:trPr>
        <w:tc>
          <w:tcPr>
            <w:tcW w:w="720" w:type="dxa"/>
          </w:tcPr>
          <w:p w14:paraId="6527C149" w14:textId="77777777" w:rsidR="00AE52C0" w:rsidRDefault="00F1499D">
            <w:pPr>
              <w:spacing w:line="400" w:lineRule="exact"/>
              <w:jc w:val="center"/>
            </w:pPr>
            <w:r>
              <w:rPr>
                <w:rFonts w:hint="eastAsia"/>
              </w:rPr>
              <w:t>28</w:t>
            </w:r>
          </w:p>
        </w:tc>
        <w:tc>
          <w:tcPr>
            <w:tcW w:w="3420" w:type="dxa"/>
          </w:tcPr>
          <w:p w14:paraId="412EF419" w14:textId="77777777" w:rsidR="00AE52C0" w:rsidRDefault="00F1499D">
            <w:pPr>
              <w:spacing w:line="400" w:lineRule="exact"/>
              <w:jc w:val="center"/>
            </w:pPr>
            <w:r>
              <w:rPr>
                <w:rFonts w:hint="eastAsia"/>
              </w:rPr>
              <w:t>2</w:t>
            </w:r>
            <w:r>
              <w:rPr>
                <w:rFonts w:hint="eastAsia"/>
              </w:rPr>
              <w:t>月</w:t>
            </w:r>
            <w:r>
              <w:rPr>
                <w:rFonts w:hint="eastAsia"/>
              </w:rPr>
              <w:t>23</w:t>
            </w:r>
            <w:r>
              <w:rPr>
                <w:rFonts w:hint="eastAsia"/>
              </w:rPr>
              <w:t>日</w:t>
            </w:r>
            <w:r>
              <w:rPr>
                <w:rFonts w:hint="eastAsia"/>
              </w:rPr>
              <w:t>20</w:t>
            </w:r>
            <w:r>
              <w:rPr>
                <w:rFonts w:hint="eastAsia"/>
              </w:rPr>
              <w:t>时</w:t>
            </w:r>
            <w:r>
              <w:rPr>
                <w:rFonts w:hint="eastAsia"/>
              </w:rPr>
              <w:t>-2</w:t>
            </w:r>
            <w:r>
              <w:rPr>
                <w:rFonts w:hint="eastAsia"/>
              </w:rPr>
              <w:t>月</w:t>
            </w:r>
            <w:r>
              <w:rPr>
                <w:rFonts w:hint="eastAsia"/>
              </w:rPr>
              <w:t>24</w:t>
            </w:r>
            <w:r>
              <w:rPr>
                <w:rFonts w:hint="eastAsia"/>
              </w:rPr>
              <w:t>日</w:t>
            </w:r>
            <w:r>
              <w:rPr>
                <w:rFonts w:hint="eastAsia"/>
              </w:rPr>
              <w:t>8</w:t>
            </w:r>
            <w:r>
              <w:rPr>
                <w:rFonts w:hint="eastAsia"/>
              </w:rPr>
              <w:t>时</w:t>
            </w:r>
          </w:p>
        </w:tc>
        <w:tc>
          <w:tcPr>
            <w:tcW w:w="2160" w:type="dxa"/>
          </w:tcPr>
          <w:p w14:paraId="4157301C" w14:textId="77777777" w:rsidR="00AE52C0" w:rsidRDefault="00F1499D">
            <w:pPr>
              <w:spacing w:line="400" w:lineRule="exact"/>
              <w:jc w:val="center"/>
            </w:pPr>
            <w:r>
              <w:rPr>
                <w:rFonts w:hint="eastAsia"/>
              </w:rPr>
              <w:t>合计：</w:t>
            </w:r>
            <w:r>
              <w:rPr>
                <w:rFonts w:hint="eastAsia"/>
              </w:rPr>
              <w:t>6.9</w:t>
            </w:r>
          </w:p>
        </w:tc>
        <w:tc>
          <w:tcPr>
            <w:tcW w:w="1994" w:type="dxa"/>
          </w:tcPr>
          <w:p w14:paraId="48DD7185" w14:textId="77777777" w:rsidR="00AE52C0" w:rsidRDefault="00F1499D">
            <w:pPr>
              <w:spacing w:line="400" w:lineRule="exact"/>
              <w:jc w:val="center"/>
            </w:pPr>
            <w:r>
              <w:rPr>
                <w:rFonts w:hint="eastAsia"/>
              </w:rPr>
              <w:t>83</w:t>
            </w:r>
          </w:p>
        </w:tc>
      </w:tr>
    </w:tbl>
    <w:p w14:paraId="57043989" w14:textId="77777777" w:rsidR="00AE52C0" w:rsidRDefault="00F1499D">
      <w:pPr>
        <w:spacing w:line="400" w:lineRule="exact"/>
        <w:jc w:val="left"/>
        <w:rPr>
          <w:rFonts w:hAnsi="宋体" w:hint="eastAsia"/>
          <w:szCs w:val="21"/>
        </w:rPr>
      </w:pPr>
      <w:r>
        <w:rPr>
          <w:rFonts w:hAnsi="宋体" w:hint="eastAsia"/>
          <w:noProof/>
          <w:szCs w:val="21"/>
        </w:rPr>
        <mc:AlternateContent>
          <mc:Choice Requires="wps">
            <w:drawing>
              <wp:anchor distT="0" distB="0" distL="114300" distR="114300" simplePos="0" relativeHeight="251649536" behindDoc="0" locked="0" layoutInCell="1" allowOverlap="1" wp14:anchorId="22E0ACD1" wp14:editId="2052A19F">
                <wp:simplePos x="0" y="0"/>
                <wp:positionH relativeFrom="column">
                  <wp:posOffset>3872230</wp:posOffset>
                </wp:positionH>
                <wp:positionV relativeFrom="paragraph">
                  <wp:posOffset>212090</wp:posOffset>
                </wp:positionV>
                <wp:extent cx="2343785" cy="476250"/>
                <wp:effectExtent l="423545" t="147955" r="13970" b="23495"/>
                <wp:wrapNone/>
                <wp:docPr id="21" name="自选图形 157"/>
                <wp:cNvGraphicFramePr/>
                <a:graphic xmlns:a="http://schemas.openxmlformats.org/drawingml/2006/main">
                  <a:graphicData uri="http://schemas.microsoft.com/office/word/2010/wordprocessingShape">
                    <wps:wsp>
                      <wps:cNvSpPr/>
                      <wps:spPr>
                        <a:xfrm>
                          <a:off x="0" y="0"/>
                          <a:ext cx="2343785" cy="476250"/>
                        </a:xfrm>
                        <a:prstGeom prst="borderCallout2">
                          <a:avLst>
                            <a:gd name="adj1" fmla="val 24000"/>
                            <a:gd name="adj2" fmla="val -3250"/>
                            <a:gd name="adj3" fmla="val 24000"/>
                            <a:gd name="adj4" fmla="val -14171"/>
                            <a:gd name="adj5" fmla="val -30801"/>
                            <a:gd name="adj6" fmla="val -17880"/>
                          </a:avLst>
                        </a:prstGeom>
                        <a:solidFill>
                          <a:srgbClr val="FFFFFF"/>
                        </a:solidFill>
                        <a:ln w="9525" cap="flat" cmpd="sng">
                          <a:solidFill>
                            <a:srgbClr val="000000"/>
                          </a:solidFill>
                          <a:prstDash val="solid"/>
                          <a:miter/>
                          <a:headEnd type="none" w="med" len="med"/>
                          <a:tailEnd type="none" w="med" len="med"/>
                        </a:ln>
                      </wps:spPr>
                      <wps:txbx>
                        <w:txbxContent>
                          <w:p w14:paraId="086B8F2C" w14:textId="77777777" w:rsidR="00AE52C0" w:rsidRDefault="00F1499D">
                            <w:r>
                              <w:rPr>
                                <w:rFonts w:hint="eastAsia"/>
                              </w:rPr>
                              <w:t>表格出现分页时，续表表头在表格上方靠右对齐</w:t>
                            </w:r>
                          </w:p>
                        </w:txbxContent>
                      </wps:txbx>
                      <wps:bodyPr wrap="square" upright="1"/>
                    </wps:wsp>
                  </a:graphicData>
                </a:graphic>
              </wp:anchor>
            </w:drawing>
          </mc:Choice>
          <mc:Fallback>
            <w:pict>
              <v:shape w14:anchorId="22E0ACD1" id="自选图形 157" o:spid="_x0000_s1051" type="#_x0000_t48" style="position:absolute;margin-left:304.9pt;margin-top:16.7pt;width:184.55pt;height:37.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" adj="-3862,-6653,-3061,5184,-702,5184">
                <v:textbox>
                  <w:txbxContent>
                    <w:p w14:paraId="086B8F2C" w14:textId="77777777" w:rsidR="00AE52C0" w:rsidRDefault="00F1499D">
                      <w:r>
                        <w:rPr>
                          <w:rFonts w:hint="eastAsia"/>
                        </w:rPr>
                        <w:t>表格出现分页时，续表表头在表格上方靠右对齐</w:t>
                      </w:r>
                    </w:p>
                  </w:txbxContent>
                </v:textbox>
              </v:shape>
            </w:pict>
          </mc:Fallback>
        </mc:AlternateContent>
      </w:r>
    </w:p>
    <w:p w14:paraId="58202358" w14:textId="77777777" w:rsidR="00AE52C0" w:rsidRDefault="00AE52C0">
      <w:pPr>
        <w:spacing w:line="400" w:lineRule="exact"/>
        <w:jc w:val="left"/>
        <w:rPr>
          <w:rFonts w:hAnsi="宋体" w:hint="eastAsia"/>
          <w:szCs w:val="21"/>
        </w:rPr>
      </w:pPr>
    </w:p>
    <w:p w14:paraId="63F8DA5B" w14:textId="77777777" w:rsidR="00AE52C0" w:rsidRDefault="00AE52C0">
      <w:pPr>
        <w:spacing w:line="400" w:lineRule="exact"/>
        <w:jc w:val="left"/>
        <w:rPr>
          <w:rFonts w:hAnsi="宋体" w:hint="eastAsia"/>
          <w:szCs w:val="21"/>
        </w:rPr>
      </w:pPr>
    </w:p>
    <w:p w14:paraId="5CDDCAC5" w14:textId="77777777" w:rsidR="00AE52C0" w:rsidRDefault="00AE52C0">
      <w:pPr>
        <w:spacing w:line="400" w:lineRule="exact"/>
        <w:jc w:val="left"/>
        <w:rPr>
          <w:rFonts w:hAnsi="宋体" w:hint="eastAsia"/>
          <w:szCs w:val="21"/>
        </w:rPr>
      </w:pPr>
    </w:p>
    <w:p w14:paraId="43B8CF1E" w14:textId="77777777" w:rsidR="00AE52C0" w:rsidRDefault="00F1499D">
      <w:pPr>
        <w:adjustRightInd w:val="0"/>
        <w:snapToGrid w:val="0"/>
        <w:spacing w:line="400" w:lineRule="exact"/>
        <w:jc w:val="center"/>
        <w:rPr>
          <w:rFonts w:ascii="宋体" w:hAnsi="宋体" w:hint="eastAsia"/>
          <w:bCs/>
          <w:szCs w:val="21"/>
        </w:rPr>
      </w:pPr>
      <w:r>
        <w:rPr>
          <w:rFonts w:ascii="宋体" w:hAnsi="宋体" w:hint="eastAsia"/>
          <w:bCs/>
          <w:szCs w:val="21"/>
        </w:rPr>
        <w:t>表</w:t>
      </w:r>
      <w:r>
        <w:rPr>
          <w:bCs/>
          <w:szCs w:val="21"/>
        </w:rPr>
        <w:t>3-2</w:t>
      </w:r>
      <w:r>
        <w:rPr>
          <w:rFonts w:hint="eastAsia"/>
          <w:bCs/>
          <w:szCs w:val="21"/>
        </w:rPr>
        <w:t xml:space="preserve"> </w:t>
      </w:r>
      <w:r>
        <w:rPr>
          <w:rFonts w:ascii="宋体" w:hAnsi="宋体" w:hint="eastAsia"/>
          <w:bCs/>
          <w:szCs w:val="21"/>
        </w:rPr>
        <w:t>实验室测定雪深数据表格</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729"/>
        <w:gridCol w:w="678"/>
        <w:gridCol w:w="573"/>
        <w:gridCol w:w="900"/>
        <w:gridCol w:w="900"/>
        <w:gridCol w:w="900"/>
        <w:gridCol w:w="900"/>
        <w:gridCol w:w="900"/>
        <w:gridCol w:w="900"/>
        <w:gridCol w:w="915"/>
      </w:tblGrid>
      <w:tr w:rsidR="00AE52C0" w14:paraId="367AB65C" w14:textId="77777777">
        <w:trPr>
          <w:trHeight w:val="372"/>
          <w:jc w:val="center"/>
        </w:trPr>
        <w:tc>
          <w:tcPr>
            <w:tcW w:w="729" w:type="dxa"/>
            <w:vMerge w:val="restart"/>
            <w:vAlign w:val="center"/>
          </w:tcPr>
          <w:p w14:paraId="23EE8CCA" w14:textId="77777777" w:rsidR="00AE52C0" w:rsidRDefault="00F1499D">
            <w:pPr>
              <w:spacing w:line="400" w:lineRule="exact"/>
              <w:jc w:val="center"/>
            </w:pPr>
            <w:r>
              <w:rPr>
                <w:rFonts w:hint="eastAsia"/>
              </w:rPr>
              <w:t>数据采集器编号</w:t>
            </w:r>
          </w:p>
        </w:tc>
        <w:tc>
          <w:tcPr>
            <w:tcW w:w="678" w:type="dxa"/>
            <w:vMerge w:val="restart"/>
            <w:vAlign w:val="center"/>
          </w:tcPr>
          <w:p w14:paraId="119BE186" w14:textId="77777777" w:rsidR="00AE52C0" w:rsidRDefault="00F1499D">
            <w:pPr>
              <w:spacing w:line="400" w:lineRule="exact"/>
              <w:jc w:val="center"/>
            </w:pPr>
            <w:r>
              <w:rPr>
                <w:rFonts w:hint="eastAsia"/>
              </w:rPr>
              <w:t>传感器编号</w:t>
            </w:r>
          </w:p>
        </w:tc>
        <w:tc>
          <w:tcPr>
            <w:tcW w:w="573" w:type="dxa"/>
            <w:vMerge w:val="restart"/>
            <w:vAlign w:val="center"/>
          </w:tcPr>
          <w:p w14:paraId="242797BD" w14:textId="77777777" w:rsidR="00AE52C0" w:rsidRDefault="00F1499D">
            <w:pPr>
              <w:spacing w:line="400" w:lineRule="exact"/>
              <w:jc w:val="center"/>
            </w:pPr>
            <w:r>
              <w:rPr>
                <w:rFonts w:hint="eastAsia"/>
              </w:rPr>
              <w:t>序号</w:t>
            </w:r>
          </w:p>
        </w:tc>
        <w:tc>
          <w:tcPr>
            <w:tcW w:w="900" w:type="dxa"/>
            <w:vMerge w:val="restart"/>
            <w:vAlign w:val="center"/>
          </w:tcPr>
          <w:p w14:paraId="1DF50122" w14:textId="77777777" w:rsidR="00AE52C0" w:rsidRDefault="00F1499D">
            <w:pPr>
              <w:spacing w:line="400" w:lineRule="exact"/>
              <w:jc w:val="center"/>
            </w:pPr>
            <w:r>
              <w:rPr>
                <w:rFonts w:hint="eastAsia"/>
              </w:rPr>
              <w:t>测试点</w:t>
            </w:r>
          </w:p>
          <w:p w14:paraId="5B39362A" w14:textId="77777777" w:rsidR="00AE52C0" w:rsidRDefault="00F1499D">
            <w:pPr>
              <w:spacing w:line="400" w:lineRule="exact"/>
              <w:jc w:val="center"/>
            </w:pPr>
            <w:r>
              <w:rPr>
                <w:rFonts w:hint="eastAsia"/>
              </w:rPr>
              <w:t>(mm)</w:t>
            </w:r>
          </w:p>
        </w:tc>
        <w:tc>
          <w:tcPr>
            <w:tcW w:w="900" w:type="dxa"/>
            <w:vMerge w:val="restart"/>
            <w:vAlign w:val="center"/>
          </w:tcPr>
          <w:p w14:paraId="3CDFC7AB" w14:textId="77777777" w:rsidR="00AE52C0" w:rsidRDefault="00F1499D">
            <w:pPr>
              <w:spacing w:line="400" w:lineRule="exact"/>
              <w:jc w:val="center"/>
            </w:pPr>
            <w:r>
              <w:rPr>
                <w:rFonts w:hint="eastAsia"/>
              </w:rPr>
              <w:t>标准</w:t>
            </w:r>
          </w:p>
          <w:p w14:paraId="6FFBBFDD" w14:textId="77777777" w:rsidR="00AE52C0" w:rsidRDefault="00F1499D">
            <w:pPr>
              <w:spacing w:line="400" w:lineRule="exact"/>
              <w:jc w:val="center"/>
            </w:pPr>
            <w:r>
              <w:rPr>
                <w:rFonts w:hint="eastAsia"/>
              </w:rPr>
              <w:t>距离</w:t>
            </w:r>
          </w:p>
          <w:p w14:paraId="27FC6BD6" w14:textId="77777777" w:rsidR="00AE52C0" w:rsidRDefault="00F1499D">
            <w:pPr>
              <w:spacing w:line="400" w:lineRule="exact"/>
              <w:jc w:val="center"/>
            </w:pPr>
            <w:r>
              <w:rPr>
                <w:rFonts w:hint="eastAsia"/>
              </w:rPr>
              <w:t>(mm)</w:t>
            </w:r>
          </w:p>
        </w:tc>
        <w:tc>
          <w:tcPr>
            <w:tcW w:w="4515" w:type="dxa"/>
            <w:gridSpan w:val="5"/>
            <w:vAlign w:val="center"/>
          </w:tcPr>
          <w:p w14:paraId="19C1AF9C" w14:textId="77777777" w:rsidR="00AE52C0" w:rsidRDefault="00F1499D">
            <w:pPr>
              <w:spacing w:line="400" w:lineRule="exact"/>
              <w:jc w:val="center"/>
            </w:pPr>
            <w:r>
              <w:rPr>
                <w:rFonts w:hint="eastAsia"/>
              </w:rPr>
              <w:t>传感器测量值</w:t>
            </w:r>
          </w:p>
        </w:tc>
      </w:tr>
      <w:tr w:rsidR="00AE52C0" w14:paraId="62BB15C2" w14:textId="77777777">
        <w:trPr>
          <w:trHeight w:val="372"/>
          <w:jc w:val="center"/>
        </w:trPr>
        <w:tc>
          <w:tcPr>
            <w:tcW w:w="729" w:type="dxa"/>
            <w:vMerge/>
            <w:vAlign w:val="center"/>
          </w:tcPr>
          <w:p w14:paraId="1CB2B43A" w14:textId="77777777" w:rsidR="00AE52C0" w:rsidRDefault="00AE52C0">
            <w:pPr>
              <w:spacing w:line="400" w:lineRule="exact"/>
              <w:jc w:val="center"/>
            </w:pPr>
          </w:p>
        </w:tc>
        <w:tc>
          <w:tcPr>
            <w:tcW w:w="678" w:type="dxa"/>
            <w:vMerge/>
            <w:vAlign w:val="center"/>
          </w:tcPr>
          <w:p w14:paraId="0EB8CF85" w14:textId="77777777" w:rsidR="00AE52C0" w:rsidRDefault="00AE52C0">
            <w:pPr>
              <w:spacing w:line="400" w:lineRule="exact"/>
              <w:jc w:val="center"/>
            </w:pPr>
          </w:p>
        </w:tc>
        <w:tc>
          <w:tcPr>
            <w:tcW w:w="573" w:type="dxa"/>
            <w:vMerge/>
            <w:vAlign w:val="center"/>
          </w:tcPr>
          <w:p w14:paraId="62FDC881" w14:textId="77777777" w:rsidR="00AE52C0" w:rsidRDefault="00AE52C0">
            <w:pPr>
              <w:spacing w:line="400" w:lineRule="exact"/>
              <w:jc w:val="center"/>
            </w:pPr>
          </w:p>
        </w:tc>
        <w:tc>
          <w:tcPr>
            <w:tcW w:w="900" w:type="dxa"/>
            <w:vMerge/>
            <w:vAlign w:val="center"/>
          </w:tcPr>
          <w:p w14:paraId="3D01D6A1" w14:textId="77777777" w:rsidR="00AE52C0" w:rsidRDefault="00AE52C0">
            <w:pPr>
              <w:spacing w:line="400" w:lineRule="exact"/>
              <w:jc w:val="center"/>
            </w:pPr>
          </w:p>
        </w:tc>
        <w:tc>
          <w:tcPr>
            <w:tcW w:w="900" w:type="dxa"/>
            <w:vMerge/>
            <w:vAlign w:val="center"/>
          </w:tcPr>
          <w:p w14:paraId="0A93A932" w14:textId="77777777" w:rsidR="00AE52C0" w:rsidRDefault="00AE52C0">
            <w:pPr>
              <w:spacing w:line="400" w:lineRule="exact"/>
              <w:jc w:val="center"/>
            </w:pPr>
          </w:p>
        </w:tc>
        <w:tc>
          <w:tcPr>
            <w:tcW w:w="900" w:type="dxa"/>
            <w:vAlign w:val="center"/>
          </w:tcPr>
          <w:p w14:paraId="5DCE9A4F" w14:textId="77777777" w:rsidR="00AE52C0" w:rsidRDefault="00F1499D">
            <w:pPr>
              <w:spacing w:line="400" w:lineRule="exact"/>
              <w:jc w:val="center"/>
            </w:pPr>
            <w:r>
              <w:rPr>
                <w:rFonts w:hint="eastAsia"/>
              </w:rPr>
              <w:t>测量</w:t>
            </w:r>
          </w:p>
          <w:p w14:paraId="5A02BCE9" w14:textId="77777777" w:rsidR="00AE52C0" w:rsidRDefault="00F1499D">
            <w:pPr>
              <w:spacing w:line="400" w:lineRule="exact"/>
              <w:jc w:val="center"/>
            </w:pPr>
            <w:r>
              <w:rPr>
                <w:rFonts w:hint="eastAsia"/>
              </w:rPr>
              <w:t>距离</w:t>
            </w:r>
          </w:p>
          <w:p w14:paraId="36162C48" w14:textId="77777777" w:rsidR="00AE52C0" w:rsidRDefault="00F1499D">
            <w:pPr>
              <w:spacing w:line="400" w:lineRule="exact"/>
              <w:jc w:val="center"/>
            </w:pPr>
            <w:r>
              <w:rPr>
                <w:rFonts w:hint="eastAsia"/>
              </w:rPr>
              <w:t>(mm</w:t>
            </w:r>
            <w:r>
              <w:rPr>
                <w:rFonts w:hint="eastAsia"/>
              </w:rPr>
              <w:t>）</w:t>
            </w:r>
          </w:p>
        </w:tc>
        <w:tc>
          <w:tcPr>
            <w:tcW w:w="900" w:type="dxa"/>
            <w:vAlign w:val="center"/>
          </w:tcPr>
          <w:p w14:paraId="0BADA6BE" w14:textId="77777777" w:rsidR="00AE52C0" w:rsidRDefault="00F1499D">
            <w:pPr>
              <w:spacing w:line="400" w:lineRule="exact"/>
              <w:jc w:val="center"/>
            </w:pPr>
            <w:r>
              <w:rPr>
                <w:rFonts w:hint="eastAsia"/>
              </w:rPr>
              <w:t>误差</w:t>
            </w:r>
          </w:p>
          <w:p w14:paraId="1FE27FAC" w14:textId="77777777" w:rsidR="00AE52C0" w:rsidRDefault="00F1499D">
            <w:pPr>
              <w:spacing w:line="400" w:lineRule="exact"/>
              <w:jc w:val="center"/>
            </w:pPr>
            <w:r>
              <w:rPr>
                <w:rFonts w:hint="eastAsia"/>
              </w:rPr>
              <w:t>(mm)</w:t>
            </w:r>
          </w:p>
        </w:tc>
        <w:tc>
          <w:tcPr>
            <w:tcW w:w="900" w:type="dxa"/>
            <w:vAlign w:val="center"/>
          </w:tcPr>
          <w:p w14:paraId="4F48A93F" w14:textId="77777777" w:rsidR="00AE52C0" w:rsidRDefault="00F1499D">
            <w:pPr>
              <w:spacing w:line="400" w:lineRule="exact"/>
              <w:jc w:val="center"/>
            </w:pPr>
            <w:r>
              <w:rPr>
                <w:rFonts w:hint="eastAsia"/>
              </w:rPr>
              <w:t>测量</w:t>
            </w:r>
          </w:p>
          <w:p w14:paraId="3191C5D5" w14:textId="77777777" w:rsidR="00AE52C0" w:rsidRDefault="00F1499D">
            <w:pPr>
              <w:spacing w:line="400" w:lineRule="exact"/>
              <w:jc w:val="center"/>
            </w:pPr>
            <w:r>
              <w:rPr>
                <w:rFonts w:hint="eastAsia"/>
              </w:rPr>
              <w:t>距离</w:t>
            </w:r>
          </w:p>
          <w:p w14:paraId="405F3E17" w14:textId="77777777" w:rsidR="00AE52C0" w:rsidRDefault="00F1499D">
            <w:pPr>
              <w:spacing w:line="400" w:lineRule="exact"/>
              <w:jc w:val="center"/>
            </w:pPr>
            <w:r>
              <w:rPr>
                <w:rFonts w:hint="eastAsia"/>
              </w:rPr>
              <w:t>(mm)</w:t>
            </w:r>
          </w:p>
        </w:tc>
        <w:tc>
          <w:tcPr>
            <w:tcW w:w="900" w:type="dxa"/>
            <w:vAlign w:val="center"/>
          </w:tcPr>
          <w:p w14:paraId="20DDDDA9" w14:textId="77777777" w:rsidR="00AE52C0" w:rsidRDefault="00F1499D">
            <w:pPr>
              <w:spacing w:line="400" w:lineRule="exact"/>
              <w:jc w:val="center"/>
            </w:pPr>
            <w:r>
              <w:rPr>
                <w:rFonts w:hint="eastAsia"/>
              </w:rPr>
              <w:t>误差</w:t>
            </w:r>
          </w:p>
          <w:p w14:paraId="7A8D660C" w14:textId="77777777" w:rsidR="00AE52C0" w:rsidRDefault="00F1499D">
            <w:pPr>
              <w:spacing w:line="400" w:lineRule="exact"/>
              <w:jc w:val="center"/>
            </w:pPr>
            <w:r>
              <w:rPr>
                <w:rFonts w:hint="eastAsia"/>
              </w:rPr>
              <w:t>(mm)</w:t>
            </w:r>
          </w:p>
        </w:tc>
        <w:tc>
          <w:tcPr>
            <w:tcW w:w="915" w:type="dxa"/>
            <w:vAlign w:val="center"/>
          </w:tcPr>
          <w:p w14:paraId="1D90C968" w14:textId="77777777" w:rsidR="00AE52C0" w:rsidRDefault="00F1499D">
            <w:pPr>
              <w:widowControl/>
              <w:spacing w:line="400" w:lineRule="exact"/>
              <w:jc w:val="center"/>
            </w:pPr>
            <w:r>
              <w:rPr>
                <w:rFonts w:hint="eastAsia"/>
              </w:rPr>
              <w:t>误差</w:t>
            </w:r>
          </w:p>
          <w:p w14:paraId="568B55C0" w14:textId="77777777" w:rsidR="00AE52C0" w:rsidRDefault="00F1499D">
            <w:pPr>
              <w:widowControl/>
              <w:spacing w:line="400" w:lineRule="exact"/>
              <w:jc w:val="center"/>
            </w:pPr>
            <w:r>
              <w:rPr>
                <w:rFonts w:hint="eastAsia"/>
              </w:rPr>
              <w:t>平均</w:t>
            </w:r>
          </w:p>
          <w:p w14:paraId="3A657EB7" w14:textId="77777777" w:rsidR="00AE52C0" w:rsidRDefault="00F1499D">
            <w:pPr>
              <w:spacing w:line="400" w:lineRule="exact"/>
              <w:jc w:val="center"/>
            </w:pPr>
            <w:r>
              <w:rPr>
                <w:rFonts w:hint="eastAsia"/>
              </w:rPr>
              <w:t>(mm)</w:t>
            </w:r>
          </w:p>
        </w:tc>
      </w:tr>
      <w:tr w:rsidR="00AE52C0" w14:paraId="6E5AEE8B" w14:textId="77777777">
        <w:trPr>
          <w:trHeight w:val="372"/>
          <w:jc w:val="center"/>
        </w:trPr>
        <w:tc>
          <w:tcPr>
            <w:tcW w:w="729" w:type="dxa"/>
            <w:vMerge w:val="restart"/>
            <w:vAlign w:val="center"/>
          </w:tcPr>
          <w:p w14:paraId="3E3EA72B" w14:textId="77777777" w:rsidR="00AE52C0" w:rsidRDefault="00F1499D">
            <w:pPr>
              <w:spacing w:line="400" w:lineRule="exact"/>
              <w:jc w:val="center"/>
            </w:pPr>
            <w:r>
              <w:rPr>
                <w:rFonts w:hint="eastAsia"/>
                <w:noProof/>
              </w:rPr>
              <mc:AlternateContent>
                <mc:Choice Requires="wps">
                  <w:drawing>
                    <wp:anchor distT="0" distB="0" distL="114300" distR="114300" simplePos="0" relativeHeight="251667968" behindDoc="0" locked="0" layoutInCell="1" allowOverlap="1" wp14:anchorId="1D0F267B" wp14:editId="69440EBA">
                      <wp:simplePos x="0" y="0"/>
                      <wp:positionH relativeFrom="column">
                        <wp:posOffset>-34290</wp:posOffset>
                      </wp:positionH>
                      <wp:positionV relativeFrom="paragraph">
                        <wp:posOffset>7620</wp:posOffset>
                      </wp:positionV>
                      <wp:extent cx="5287010" cy="0"/>
                      <wp:effectExtent l="0" t="0" r="0" b="0"/>
                      <wp:wrapNone/>
                      <wp:docPr id="30" name="自选图形 167"/>
                      <wp:cNvGraphicFramePr/>
                      <a:graphic xmlns:a="http://schemas.openxmlformats.org/drawingml/2006/main">
                        <a:graphicData uri="http://schemas.microsoft.com/office/word/2010/wordprocessingShape">
                          <wps:wsp>
                            <wps:cNvCnPr/>
                            <wps:spPr>
                              <a:xfrm>
                                <a:off x="0" y="0"/>
                                <a:ext cx="52870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645D8CE0" id="_x0000_t32" coordsize="21600,21600" o:spt="32" o:oned="t" path="m,l21600,21600e" filled="f">
                      <v:path arrowok="t" fillok="f" o:connecttype="none"/>
                      <o:lock v:ext="edit" shapetype="t"/>
                    </v:shapetype>
                    <v:shape id="自选图形 167" o:spid="_x0000_s1026" type="#_x0000_t32" style="position:absolute;margin-left:-2.7pt;margin-top:.6pt;width:416.3pt;height:0;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"/>
                  </w:pict>
                </mc:Fallback>
              </mc:AlternateContent>
            </w:r>
          </w:p>
        </w:tc>
        <w:tc>
          <w:tcPr>
            <w:tcW w:w="678" w:type="dxa"/>
            <w:vMerge w:val="restart"/>
          </w:tcPr>
          <w:p w14:paraId="049FE17C" w14:textId="77777777" w:rsidR="00AE52C0" w:rsidRDefault="00AE52C0">
            <w:pPr>
              <w:spacing w:line="400" w:lineRule="exact"/>
              <w:jc w:val="center"/>
            </w:pPr>
          </w:p>
        </w:tc>
        <w:tc>
          <w:tcPr>
            <w:tcW w:w="573" w:type="dxa"/>
          </w:tcPr>
          <w:p w14:paraId="049A02C1" w14:textId="77777777" w:rsidR="00AE52C0" w:rsidRDefault="00F1499D">
            <w:pPr>
              <w:spacing w:line="400" w:lineRule="exact"/>
              <w:jc w:val="center"/>
            </w:pPr>
            <w:r>
              <w:rPr>
                <w:rFonts w:hint="eastAsia"/>
              </w:rPr>
              <w:t>1</w:t>
            </w:r>
          </w:p>
        </w:tc>
        <w:tc>
          <w:tcPr>
            <w:tcW w:w="900" w:type="dxa"/>
          </w:tcPr>
          <w:p w14:paraId="23685C23" w14:textId="77777777" w:rsidR="00AE52C0" w:rsidRDefault="00F1499D">
            <w:pPr>
              <w:spacing w:line="400" w:lineRule="exact"/>
              <w:jc w:val="center"/>
            </w:pPr>
            <w:r>
              <w:rPr>
                <w:rFonts w:hint="eastAsia"/>
              </w:rPr>
              <w:t>500</w:t>
            </w:r>
          </w:p>
        </w:tc>
        <w:tc>
          <w:tcPr>
            <w:tcW w:w="900" w:type="dxa"/>
          </w:tcPr>
          <w:p w14:paraId="75A38321" w14:textId="77777777" w:rsidR="00AE52C0" w:rsidRDefault="00AE52C0">
            <w:pPr>
              <w:spacing w:line="400" w:lineRule="exact"/>
              <w:jc w:val="center"/>
            </w:pPr>
          </w:p>
        </w:tc>
        <w:tc>
          <w:tcPr>
            <w:tcW w:w="900" w:type="dxa"/>
          </w:tcPr>
          <w:p w14:paraId="1CEA6FB8" w14:textId="77777777" w:rsidR="00AE52C0" w:rsidRDefault="00AE52C0">
            <w:pPr>
              <w:spacing w:line="400" w:lineRule="exact"/>
              <w:jc w:val="center"/>
            </w:pPr>
          </w:p>
        </w:tc>
        <w:tc>
          <w:tcPr>
            <w:tcW w:w="900" w:type="dxa"/>
          </w:tcPr>
          <w:p w14:paraId="68CC9A84" w14:textId="77777777" w:rsidR="00AE52C0" w:rsidRDefault="00AE52C0">
            <w:pPr>
              <w:spacing w:line="400" w:lineRule="exact"/>
              <w:jc w:val="center"/>
            </w:pPr>
          </w:p>
        </w:tc>
        <w:tc>
          <w:tcPr>
            <w:tcW w:w="900" w:type="dxa"/>
          </w:tcPr>
          <w:p w14:paraId="0C50AE65" w14:textId="77777777" w:rsidR="00AE52C0" w:rsidRDefault="00AE52C0">
            <w:pPr>
              <w:spacing w:line="400" w:lineRule="exact"/>
              <w:jc w:val="center"/>
            </w:pPr>
          </w:p>
        </w:tc>
        <w:tc>
          <w:tcPr>
            <w:tcW w:w="900" w:type="dxa"/>
          </w:tcPr>
          <w:p w14:paraId="0E3F1683" w14:textId="77777777" w:rsidR="00AE52C0" w:rsidRDefault="00AE52C0">
            <w:pPr>
              <w:spacing w:line="400" w:lineRule="exact"/>
              <w:jc w:val="center"/>
            </w:pPr>
          </w:p>
        </w:tc>
        <w:tc>
          <w:tcPr>
            <w:tcW w:w="915" w:type="dxa"/>
          </w:tcPr>
          <w:p w14:paraId="254F4D73" w14:textId="77777777" w:rsidR="00AE52C0" w:rsidRDefault="00AE52C0">
            <w:pPr>
              <w:spacing w:line="400" w:lineRule="exact"/>
              <w:jc w:val="center"/>
            </w:pPr>
          </w:p>
        </w:tc>
      </w:tr>
      <w:tr w:rsidR="00AE52C0" w14:paraId="2D9546B8" w14:textId="77777777">
        <w:trPr>
          <w:trHeight w:val="372"/>
          <w:jc w:val="center"/>
        </w:trPr>
        <w:tc>
          <w:tcPr>
            <w:tcW w:w="729" w:type="dxa"/>
            <w:vMerge/>
          </w:tcPr>
          <w:p w14:paraId="317E4C6C" w14:textId="77777777" w:rsidR="00AE52C0" w:rsidRDefault="00AE52C0">
            <w:pPr>
              <w:spacing w:line="400" w:lineRule="exact"/>
              <w:jc w:val="center"/>
            </w:pPr>
          </w:p>
        </w:tc>
        <w:tc>
          <w:tcPr>
            <w:tcW w:w="678" w:type="dxa"/>
            <w:vMerge/>
          </w:tcPr>
          <w:p w14:paraId="5546A3E0" w14:textId="77777777" w:rsidR="00AE52C0" w:rsidRDefault="00AE52C0">
            <w:pPr>
              <w:spacing w:line="400" w:lineRule="exact"/>
              <w:jc w:val="center"/>
            </w:pPr>
          </w:p>
        </w:tc>
        <w:tc>
          <w:tcPr>
            <w:tcW w:w="573" w:type="dxa"/>
          </w:tcPr>
          <w:p w14:paraId="12099DA6" w14:textId="77777777" w:rsidR="00AE52C0" w:rsidRDefault="00F1499D">
            <w:pPr>
              <w:spacing w:line="400" w:lineRule="exact"/>
              <w:jc w:val="center"/>
            </w:pPr>
            <w:r>
              <w:rPr>
                <w:rFonts w:hint="eastAsia"/>
              </w:rPr>
              <w:t>2</w:t>
            </w:r>
          </w:p>
        </w:tc>
        <w:tc>
          <w:tcPr>
            <w:tcW w:w="900" w:type="dxa"/>
          </w:tcPr>
          <w:p w14:paraId="15F1918B" w14:textId="77777777" w:rsidR="00AE52C0" w:rsidRDefault="00F1499D">
            <w:pPr>
              <w:spacing w:line="400" w:lineRule="exact"/>
              <w:jc w:val="center"/>
            </w:pPr>
            <w:r>
              <w:rPr>
                <w:rFonts w:hint="eastAsia"/>
              </w:rPr>
              <w:t>600</w:t>
            </w:r>
          </w:p>
        </w:tc>
        <w:tc>
          <w:tcPr>
            <w:tcW w:w="900" w:type="dxa"/>
          </w:tcPr>
          <w:p w14:paraId="6F6949B9" w14:textId="77777777" w:rsidR="00AE52C0" w:rsidRDefault="00F1499D">
            <w:pPr>
              <w:spacing w:line="400" w:lineRule="exact"/>
              <w:jc w:val="center"/>
            </w:pPr>
            <w:r>
              <w:rPr>
                <w:rFonts w:hint="eastAsia"/>
              </w:rPr>
              <w:t>100</w:t>
            </w:r>
          </w:p>
        </w:tc>
        <w:tc>
          <w:tcPr>
            <w:tcW w:w="900" w:type="dxa"/>
          </w:tcPr>
          <w:p w14:paraId="353E424E" w14:textId="77777777" w:rsidR="00AE52C0" w:rsidRDefault="00AE52C0">
            <w:pPr>
              <w:spacing w:line="400" w:lineRule="exact"/>
              <w:jc w:val="center"/>
            </w:pPr>
          </w:p>
        </w:tc>
        <w:tc>
          <w:tcPr>
            <w:tcW w:w="900" w:type="dxa"/>
          </w:tcPr>
          <w:p w14:paraId="30828D2B" w14:textId="77777777" w:rsidR="00AE52C0" w:rsidRDefault="00AE52C0">
            <w:pPr>
              <w:spacing w:line="400" w:lineRule="exact"/>
              <w:jc w:val="center"/>
            </w:pPr>
          </w:p>
        </w:tc>
        <w:tc>
          <w:tcPr>
            <w:tcW w:w="900" w:type="dxa"/>
          </w:tcPr>
          <w:p w14:paraId="1B6E7481" w14:textId="77777777" w:rsidR="00AE52C0" w:rsidRDefault="00AE52C0">
            <w:pPr>
              <w:spacing w:line="400" w:lineRule="exact"/>
              <w:jc w:val="center"/>
            </w:pPr>
          </w:p>
        </w:tc>
        <w:tc>
          <w:tcPr>
            <w:tcW w:w="900" w:type="dxa"/>
          </w:tcPr>
          <w:p w14:paraId="77783015" w14:textId="77777777" w:rsidR="00AE52C0" w:rsidRDefault="00AE52C0">
            <w:pPr>
              <w:spacing w:line="400" w:lineRule="exact"/>
              <w:jc w:val="center"/>
            </w:pPr>
          </w:p>
        </w:tc>
        <w:tc>
          <w:tcPr>
            <w:tcW w:w="915" w:type="dxa"/>
          </w:tcPr>
          <w:p w14:paraId="58D990CF" w14:textId="77777777" w:rsidR="00AE52C0" w:rsidRDefault="00AE52C0">
            <w:pPr>
              <w:spacing w:line="400" w:lineRule="exact"/>
              <w:jc w:val="center"/>
            </w:pPr>
          </w:p>
        </w:tc>
      </w:tr>
      <w:tr w:rsidR="00AE52C0" w14:paraId="004C22F6" w14:textId="77777777">
        <w:trPr>
          <w:trHeight w:val="372"/>
          <w:jc w:val="center"/>
        </w:trPr>
        <w:tc>
          <w:tcPr>
            <w:tcW w:w="729" w:type="dxa"/>
            <w:vMerge/>
          </w:tcPr>
          <w:p w14:paraId="52C6BB70" w14:textId="77777777" w:rsidR="00AE52C0" w:rsidRDefault="00AE52C0">
            <w:pPr>
              <w:spacing w:line="400" w:lineRule="exact"/>
              <w:jc w:val="center"/>
            </w:pPr>
          </w:p>
        </w:tc>
        <w:tc>
          <w:tcPr>
            <w:tcW w:w="678" w:type="dxa"/>
            <w:vMerge/>
          </w:tcPr>
          <w:p w14:paraId="2D11932D" w14:textId="77777777" w:rsidR="00AE52C0" w:rsidRDefault="00AE52C0">
            <w:pPr>
              <w:spacing w:line="400" w:lineRule="exact"/>
              <w:jc w:val="center"/>
            </w:pPr>
          </w:p>
        </w:tc>
        <w:tc>
          <w:tcPr>
            <w:tcW w:w="573" w:type="dxa"/>
          </w:tcPr>
          <w:p w14:paraId="1647F6DF" w14:textId="77777777" w:rsidR="00AE52C0" w:rsidRDefault="00F1499D">
            <w:pPr>
              <w:spacing w:line="400" w:lineRule="exact"/>
              <w:jc w:val="center"/>
            </w:pPr>
            <w:r>
              <w:rPr>
                <w:rFonts w:hint="eastAsia"/>
              </w:rPr>
              <w:t>3</w:t>
            </w:r>
          </w:p>
        </w:tc>
        <w:tc>
          <w:tcPr>
            <w:tcW w:w="900" w:type="dxa"/>
          </w:tcPr>
          <w:p w14:paraId="61D69476" w14:textId="77777777" w:rsidR="00AE52C0" w:rsidRDefault="00F1499D">
            <w:pPr>
              <w:spacing w:line="400" w:lineRule="exact"/>
              <w:jc w:val="center"/>
            </w:pPr>
            <w:r>
              <w:rPr>
                <w:rFonts w:hint="eastAsia"/>
              </w:rPr>
              <w:t>800</w:t>
            </w:r>
          </w:p>
        </w:tc>
        <w:tc>
          <w:tcPr>
            <w:tcW w:w="900" w:type="dxa"/>
          </w:tcPr>
          <w:p w14:paraId="000A6FB4" w14:textId="77777777" w:rsidR="00AE52C0" w:rsidRDefault="00F1499D">
            <w:pPr>
              <w:spacing w:line="400" w:lineRule="exact"/>
              <w:jc w:val="center"/>
            </w:pPr>
            <w:r>
              <w:rPr>
                <w:rFonts w:hint="eastAsia"/>
              </w:rPr>
              <w:t>200</w:t>
            </w:r>
          </w:p>
        </w:tc>
        <w:tc>
          <w:tcPr>
            <w:tcW w:w="900" w:type="dxa"/>
          </w:tcPr>
          <w:p w14:paraId="2B6BF108" w14:textId="77777777" w:rsidR="00AE52C0" w:rsidRDefault="00AE52C0">
            <w:pPr>
              <w:spacing w:line="400" w:lineRule="exact"/>
              <w:jc w:val="center"/>
            </w:pPr>
          </w:p>
        </w:tc>
        <w:tc>
          <w:tcPr>
            <w:tcW w:w="900" w:type="dxa"/>
          </w:tcPr>
          <w:p w14:paraId="670A92ED" w14:textId="77777777" w:rsidR="00AE52C0" w:rsidRDefault="00AE52C0">
            <w:pPr>
              <w:spacing w:line="400" w:lineRule="exact"/>
              <w:jc w:val="center"/>
            </w:pPr>
          </w:p>
        </w:tc>
        <w:tc>
          <w:tcPr>
            <w:tcW w:w="900" w:type="dxa"/>
          </w:tcPr>
          <w:p w14:paraId="1BB37F77" w14:textId="77777777" w:rsidR="00AE52C0" w:rsidRDefault="00AE52C0">
            <w:pPr>
              <w:spacing w:line="400" w:lineRule="exact"/>
              <w:jc w:val="center"/>
            </w:pPr>
          </w:p>
        </w:tc>
        <w:tc>
          <w:tcPr>
            <w:tcW w:w="900" w:type="dxa"/>
          </w:tcPr>
          <w:p w14:paraId="502DCB40" w14:textId="77777777" w:rsidR="00AE52C0" w:rsidRDefault="00AE52C0">
            <w:pPr>
              <w:spacing w:line="400" w:lineRule="exact"/>
              <w:jc w:val="center"/>
            </w:pPr>
          </w:p>
        </w:tc>
        <w:tc>
          <w:tcPr>
            <w:tcW w:w="915" w:type="dxa"/>
          </w:tcPr>
          <w:p w14:paraId="07DB39FC" w14:textId="77777777" w:rsidR="00AE52C0" w:rsidRDefault="00AE52C0">
            <w:pPr>
              <w:spacing w:line="400" w:lineRule="exact"/>
              <w:jc w:val="center"/>
            </w:pPr>
          </w:p>
        </w:tc>
      </w:tr>
      <w:tr w:rsidR="00AE52C0" w14:paraId="73D5435F" w14:textId="77777777">
        <w:trPr>
          <w:trHeight w:val="372"/>
          <w:jc w:val="center"/>
        </w:trPr>
        <w:tc>
          <w:tcPr>
            <w:tcW w:w="729" w:type="dxa"/>
            <w:vMerge/>
          </w:tcPr>
          <w:p w14:paraId="03E5E381" w14:textId="77777777" w:rsidR="00AE52C0" w:rsidRDefault="00AE52C0">
            <w:pPr>
              <w:spacing w:line="400" w:lineRule="exact"/>
              <w:jc w:val="center"/>
            </w:pPr>
          </w:p>
        </w:tc>
        <w:tc>
          <w:tcPr>
            <w:tcW w:w="678" w:type="dxa"/>
            <w:vMerge/>
          </w:tcPr>
          <w:p w14:paraId="25557ED1" w14:textId="77777777" w:rsidR="00AE52C0" w:rsidRDefault="00AE52C0">
            <w:pPr>
              <w:spacing w:line="400" w:lineRule="exact"/>
              <w:jc w:val="center"/>
            </w:pPr>
          </w:p>
        </w:tc>
        <w:tc>
          <w:tcPr>
            <w:tcW w:w="573" w:type="dxa"/>
          </w:tcPr>
          <w:p w14:paraId="5BEEED8E" w14:textId="77777777" w:rsidR="00AE52C0" w:rsidRDefault="00F1499D">
            <w:pPr>
              <w:spacing w:line="400" w:lineRule="exact"/>
              <w:jc w:val="center"/>
            </w:pPr>
            <w:r>
              <w:rPr>
                <w:rFonts w:hint="eastAsia"/>
              </w:rPr>
              <w:t>4</w:t>
            </w:r>
          </w:p>
        </w:tc>
        <w:tc>
          <w:tcPr>
            <w:tcW w:w="900" w:type="dxa"/>
          </w:tcPr>
          <w:p w14:paraId="781C3B22" w14:textId="77777777" w:rsidR="00AE52C0" w:rsidRDefault="00F1499D">
            <w:pPr>
              <w:spacing w:line="400" w:lineRule="exact"/>
              <w:jc w:val="center"/>
            </w:pPr>
            <w:r>
              <w:rPr>
                <w:rFonts w:hint="eastAsia"/>
              </w:rPr>
              <w:t>1100</w:t>
            </w:r>
          </w:p>
        </w:tc>
        <w:tc>
          <w:tcPr>
            <w:tcW w:w="900" w:type="dxa"/>
          </w:tcPr>
          <w:p w14:paraId="6E158813" w14:textId="77777777" w:rsidR="00AE52C0" w:rsidRDefault="00F1499D">
            <w:pPr>
              <w:spacing w:line="400" w:lineRule="exact"/>
              <w:jc w:val="center"/>
            </w:pPr>
            <w:r>
              <w:rPr>
                <w:rFonts w:hint="eastAsia"/>
              </w:rPr>
              <w:t>300</w:t>
            </w:r>
          </w:p>
        </w:tc>
        <w:tc>
          <w:tcPr>
            <w:tcW w:w="900" w:type="dxa"/>
          </w:tcPr>
          <w:p w14:paraId="4B124381" w14:textId="77777777" w:rsidR="00AE52C0" w:rsidRDefault="00AE52C0">
            <w:pPr>
              <w:spacing w:line="400" w:lineRule="exact"/>
              <w:jc w:val="center"/>
            </w:pPr>
          </w:p>
        </w:tc>
        <w:tc>
          <w:tcPr>
            <w:tcW w:w="900" w:type="dxa"/>
          </w:tcPr>
          <w:p w14:paraId="16B4766B" w14:textId="77777777" w:rsidR="00AE52C0" w:rsidRDefault="00AE52C0">
            <w:pPr>
              <w:spacing w:line="400" w:lineRule="exact"/>
              <w:jc w:val="center"/>
            </w:pPr>
          </w:p>
        </w:tc>
        <w:tc>
          <w:tcPr>
            <w:tcW w:w="900" w:type="dxa"/>
          </w:tcPr>
          <w:p w14:paraId="242FB672" w14:textId="77777777" w:rsidR="00AE52C0" w:rsidRDefault="00AE52C0">
            <w:pPr>
              <w:spacing w:line="400" w:lineRule="exact"/>
              <w:jc w:val="center"/>
            </w:pPr>
          </w:p>
        </w:tc>
        <w:tc>
          <w:tcPr>
            <w:tcW w:w="900" w:type="dxa"/>
          </w:tcPr>
          <w:p w14:paraId="55770981" w14:textId="77777777" w:rsidR="00AE52C0" w:rsidRDefault="00AE52C0">
            <w:pPr>
              <w:spacing w:line="400" w:lineRule="exact"/>
              <w:jc w:val="center"/>
            </w:pPr>
          </w:p>
        </w:tc>
        <w:tc>
          <w:tcPr>
            <w:tcW w:w="915" w:type="dxa"/>
          </w:tcPr>
          <w:p w14:paraId="52B48EC0" w14:textId="77777777" w:rsidR="00AE52C0" w:rsidRDefault="00AE52C0">
            <w:pPr>
              <w:spacing w:line="400" w:lineRule="exact"/>
              <w:jc w:val="center"/>
            </w:pPr>
          </w:p>
        </w:tc>
      </w:tr>
      <w:tr w:rsidR="00AE52C0" w14:paraId="297E5187" w14:textId="77777777">
        <w:trPr>
          <w:trHeight w:val="372"/>
          <w:jc w:val="center"/>
        </w:trPr>
        <w:tc>
          <w:tcPr>
            <w:tcW w:w="729" w:type="dxa"/>
            <w:vMerge/>
          </w:tcPr>
          <w:p w14:paraId="57869BBB" w14:textId="77777777" w:rsidR="00AE52C0" w:rsidRDefault="00AE52C0">
            <w:pPr>
              <w:spacing w:line="400" w:lineRule="exact"/>
              <w:jc w:val="center"/>
            </w:pPr>
          </w:p>
        </w:tc>
        <w:tc>
          <w:tcPr>
            <w:tcW w:w="678" w:type="dxa"/>
            <w:vMerge/>
          </w:tcPr>
          <w:p w14:paraId="62113776" w14:textId="77777777" w:rsidR="00AE52C0" w:rsidRDefault="00AE52C0">
            <w:pPr>
              <w:spacing w:line="400" w:lineRule="exact"/>
              <w:jc w:val="center"/>
            </w:pPr>
          </w:p>
        </w:tc>
        <w:tc>
          <w:tcPr>
            <w:tcW w:w="573" w:type="dxa"/>
          </w:tcPr>
          <w:p w14:paraId="4989A499" w14:textId="77777777" w:rsidR="00AE52C0" w:rsidRDefault="00F1499D">
            <w:pPr>
              <w:spacing w:line="400" w:lineRule="exact"/>
              <w:jc w:val="center"/>
            </w:pPr>
            <w:r>
              <w:rPr>
                <w:rFonts w:hint="eastAsia"/>
              </w:rPr>
              <w:t>5</w:t>
            </w:r>
          </w:p>
        </w:tc>
        <w:tc>
          <w:tcPr>
            <w:tcW w:w="900" w:type="dxa"/>
          </w:tcPr>
          <w:p w14:paraId="407C6FA7" w14:textId="77777777" w:rsidR="00AE52C0" w:rsidRDefault="00F1499D">
            <w:pPr>
              <w:spacing w:line="400" w:lineRule="exact"/>
              <w:jc w:val="center"/>
            </w:pPr>
            <w:r>
              <w:rPr>
                <w:rFonts w:hint="eastAsia"/>
              </w:rPr>
              <w:t>1500</w:t>
            </w:r>
          </w:p>
        </w:tc>
        <w:tc>
          <w:tcPr>
            <w:tcW w:w="900" w:type="dxa"/>
          </w:tcPr>
          <w:p w14:paraId="00D42CFE" w14:textId="77777777" w:rsidR="00AE52C0" w:rsidRDefault="00F1499D">
            <w:pPr>
              <w:spacing w:line="400" w:lineRule="exact"/>
              <w:jc w:val="center"/>
            </w:pPr>
            <w:r>
              <w:rPr>
                <w:rFonts w:hint="eastAsia"/>
              </w:rPr>
              <w:t>400</w:t>
            </w:r>
          </w:p>
        </w:tc>
        <w:tc>
          <w:tcPr>
            <w:tcW w:w="900" w:type="dxa"/>
          </w:tcPr>
          <w:p w14:paraId="66CEBF26" w14:textId="77777777" w:rsidR="00AE52C0" w:rsidRDefault="00AE52C0">
            <w:pPr>
              <w:spacing w:line="400" w:lineRule="exact"/>
              <w:jc w:val="center"/>
            </w:pPr>
          </w:p>
        </w:tc>
        <w:tc>
          <w:tcPr>
            <w:tcW w:w="900" w:type="dxa"/>
          </w:tcPr>
          <w:p w14:paraId="2487FB76" w14:textId="77777777" w:rsidR="00AE52C0" w:rsidRDefault="00AE52C0">
            <w:pPr>
              <w:spacing w:line="400" w:lineRule="exact"/>
              <w:jc w:val="center"/>
            </w:pPr>
          </w:p>
        </w:tc>
        <w:tc>
          <w:tcPr>
            <w:tcW w:w="900" w:type="dxa"/>
          </w:tcPr>
          <w:p w14:paraId="0FC696F7" w14:textId="77777777" w:rsidR="00AE52C0" w:rsidRDefault="00AE52C0">
            <w:pPr>
              <w:spacing w:line="400" w:lineRule="exact"/>
              <w:jc w:val="center"/>
            </w:pPr>
          </w:p>
        </w:tc>
        <w:tc>
          <w:tcPr>
            <w:tcW w:w="900" w:type="dxa"/>
          </w:tcPr>
          <w:p w14:paraId="509A44F1" w14:textId="77777777" w:rsidR="00AE52C0" w:rsidRDefault="00AE52C0">
            <w:pPr>
              <w:spacing w:line="400" w:lineRule="exact"/>
              <w:jc w:val="center"/>
            </w:pPr>
          </w:p>
        </w:tc>
        <w:tc>
          <w:tcPr>
            <w:tcW w:w="915" w:type="dxa"/>
          </w:tcPr>
          <w:p w14:paraId="4953A8C4" w14:textId="77777777" w:rsidR="00AE52C0" w:rsidRDefault="00AE52C0">
            <w:pPr>
              <w:spacing w:line="400" w:lineRule="exact"/>
              <w:jc w:val="center"/>
            </w:pPr>
          </w:p>
        </w:tc>
      </w:tr>
      <w:tr w:rsidR="00AE52C0" w14:paraId="7BE92289" w14:textId="77777777">
        <w:trPr>
          <w:trHeight w:val="372"/>
          <w:jc w:val="center"/>
        </w:trPr>
        <w:tc>
          <w:tcPr>
            <w:tcW w:w="729" w:type="dxa"/>
            <w:vMerge/>
          </w:tcPr>
          <w:p w14:paraId="6E0A7837" w14:textId="77777777" w:rsidR="00AE52C0" w:rsidRDefault="00AE52C0">
            <w:pPr>
              <w:spacing w:line="400" w:lineRule="exact"/>
              <w:jc w:val="center"/>
            </w:pPr>
          </w:p>
        </w:tc>
        <w:tc>
          <w:tcPr>
            <w:tcW w:w="678" w:type="dxa"/>
            <w:vMerge/>
          </w:tcPr>
          <w:p w14:paraId="22B2BD75" w14:textId="77777777" w:rsidR="00AE52C0" w:rsidRDefault="00AE52C0">
            <w:pPr>
              <w:spacing w:line="400" w:lineRule="exact"/>
              <w:jc w:val="center"/>
            </w:pPr>
          </w:p>
        </w:tc>
        <w:tc>
          <w:tcPr>
            <w:tcW w:w="573" w:type="dxa"/>
          </w:tcPr>
          <w:p w14:paraId="3E1B0580" w14:textId="77777777" w:rsidR="00AE52C0" w:rsidRDefault="00F1499D">
            <w:pPr>
              <w:spacing w:line="400" w:lineRule="exact"/>
              <w:jc w:val="center"/>
            </w:pPr>
            <w:r>
              <w:rPr>
                <w:rFonts w:hint="eastAsia"/>
              </w:rPr>
              <w:t>6</w:t>
            </w:r>
          </w:p>
        </w:tc>
        <w:tc>
          <w:tcPr>
            <w:tcW w:w="900" w:type="dxa"/>
          </w:tcPr>
          <w:p w14:paraId="2DAECABB" w14:textId="77777777" w:rsidR="00AE52C0" w:rsidRDefault="00F1499D">
            <w:pPr>
              <w:spacing w:line="400" w:lineRule="exact"/>
              <w:jc w:val="center"/>
            </w:pPr>
            <w:r>
              <w:rPr>
                <w:rFonts w:hint="eastAsia"/>
              </w:rPr>
              <w:t>1900</w:t>
            </w:r>
          </w:p>
        </w:tc>
        <w:tc>
          <w:tcPr>
            <w:tcW w:w="900" w:type="dxa"/>
          </w:tcPr>
          <w:p w14:paraId="25A4297F" w14:textId="77777777" w:rsidR="00AE52C0" w:rsidRDefault="00F1499D">
            <w:pPr>
              <w:spacing w:line="400" w:lineRule="exact"/>
              <w:jc w:val="center"/>
            </w:pPr>
            <w:r>
              <w:rPr>
                <w:rFonts w:hint="eastAsia"/>
              </w:rPr>
              <w:t>400</w:t>
            </w:r>
          </w:p>
        </w:tc>
        <w:tc>
          <w:tcPr>
            <w:tcW w:w="900" w:type="dxa"/>
          </w:tcPr>
          <w:p w14:paraId="25D8C481" w14:textId="77777777" w:rsidR="00AE52C0" w:rsidRDefault="00AE52C0">
            <w:pPr>
              <w:spacing w:line="400" w:lineRule="exact"/>
              <w:jc w:val="center"/>
            </w:pPr>
          </w:p>
        </w:tc>
        <w:tc>
          <w:tcPr>
            <w:tcW w:w="900" w:type="dxa"/>
          </w:tcPr>
          <w:p w14:paraId="07F75AC3" w14:textId="77777777" w:rsidR="00AE52C0" w:rsidRDefault="00AE52C0">
            <w:pPr>
              <w:spacing w:line="400" w:lineRule="exact"/>
              <w:jc w:val="center"/>
            </w:pPr>
          </w:p>
        </w:tc>
        <w:tc>
          <w:tcPr>
            <w:tcW w:w="900" w:type="dxa"/>
          </w:tcPr>
          <w:p w14:paraId="3761B2C6" w14:textId="77777777" w:rsidR="00AE52C0" w:rsidRDefault="00AE52C0">
            <w:pPr>
              <w:spacing w:line="400" w:lineRule="exact"/>
              <w:jc w:val="center"/>
            </w:pPr>
          </w:p>
        </w:tc>
        <w:tc>
          <w:tcPr>
            <w:tcW w:w="900" w:type="dxa"/>
          </w:tcPr>
          <w:p w14:paraId="3A1417CB" w14:textId="77777777" w:rsidR="00AE52C0" w:rsidRDefault="00AE52C0">
            <w:pPr>
              <w:spacing w:line="400" w:lineRule="exact"/>
              <w:jc w:val="center"/>
            </w:pPr>
          </w:p>
        </w:tc>
        <w:tc>
          <w:tcPr>
            <w:tcW w:w="915" w:type="dxa"/>
          </w:tcPr>
          <w:p w14:paraId="2FE193A0" w14:textId="77777777" w:rsidR="00AE52C0" w:rsidRDefault="00AE52C0">
            <w:pPr>
              <w:spacing w:line="400" w:lineRule="exact"/>
              <w:jc w:val="center"/>
            </w:pPr>
          </w:p>
        </w:tc>
      </w:tr>
    </w:tbl>
    <w:p w14:paraId="39DED190" w14:textId="77777777" w:rsidR="00AE52C0" w:rsidRDefault="00AE52C0">
      <w:pPr>
        <w:spacing w:line="400" w:lineRule="exact"/>
        <w:jc w:val="left"/>
        <w:rPr>
          <w:rFonts w:hAnsi="宋体" w:hint="eastAsia"/>
          <w:szCs w:val="21"/>
        </w:rPr>
      </w:pPr>
    </w:p>
    <w:p w14:paraId="341A5B74" w14:textId="77777777" w:rsidR="00AE52C0" w:rsidRDefault="00F1499D">
      <w:pPr>
        <w:spacing w:line="360" w:lineRule="auto"/>
        <w:jc w:val="left"/>
        <w:rPr>
          <w:rFonts w:hAnsi="宋体" w:hint="eastAsia"/>
          <w:szCs w:val="21"/>
        </w:rPr>
      </w:pPr>
      <w:r>
        <w:rPr>
          <w:rFonts w:hAnsi="宋体"/>
          <w:szCs w:val="21"/>
        </w:rPr>
        <w:br w:type="page"/>
      </w:r>
      <w:r>
        <w:rPr>
          <w:rFonts w:hAnsi="宋体" w:hint="eastAsia"/>
          <w:szCs w:val="21"/>
        </w:rPr>
        <w:lastRenderedPageBreak/>
        <w:t>图片格式：</w:t>
      </w:r>
    </w:p>
    <w:p w14:paraId="72333852" w14:textId="77777777" w:rsidR="00AE52C0" w:rsidRDefault="00F1499D">
      <w:pPr>
        <w:spacing w:line="360" w:lineRule="auto"/>
        <w:jc w:val="center"/>
        <w:rPr>
          <w:rFonts w:ascii="宋体" w:hAnsi="宋体" w:hint="eastAsia"/>
          <w:color w:val="000000"/>
          <w:szCs w:val="21"/>
        </w:rPr>
      </w:pPr>
      <w:r>
        <w:rPr>
          <w:rFonts w:ascii="宋体" w:hAnsi="宋体"/>
          <w:noProof/>
          <w:color w:val="000000"/>
          <w:szCs w:val="21"/>
        </w:rPr>
        <mc:AlternateContent>
          <mc:Choice Requires="wps">
            <w:drawing>
              <wp:anchor distT="0" distB="0" distL="114300" distR="114300" simplePos="0" relativeHeight="251650560" behindDoc="0" locked="0" layoutInCell="1" allowOverlap="1" wp14:anchorId="72F5F1CC" wp14:editId="604A2574">
                <wp:simplePos x="0" y="0"/>
                <wp:positionH relativeFrom="column">
                  <wp:posOffset>106680</wp:posOffset>
                </wp:positionH>
                <wp:positionV relativeFrom="paragraph">
                  <wp:posOffset>2640330</wp:posOffset>
                </wp:positionV>
                <wp:extent cx="5459095" cy="702310"/>
                <wp:effectExtent l="986155" t="1032510" r="12700" b="17780"/>
                <wp:wrapNone/>
                <wp:docPr id="22" name="自选图形 158"/>
                <wp:cNvGraphicFramePr/>
                <a:graphic xmlns:a="http://schemas.openxmlformats.org/drawingml/2006/main">
                  <a:graphicData uri="http://schemas.microsoft.com/office/word/2010/wordprocessingShape">
                    <wps:wsp>
                      <wps:cNvSpPr/>
                      <wps:spPr>
                        <a:xfrm>
                          <a:off x="0" y="0"/>
                          <a:ext cx="5459095" cy="702310"/>
                        </a:xfrm>
                        <a:prstGeom prst="borderCallout2">
                          <a:avLst>
                            <a:gd name="adj1" fmla="val 12258"/>
                            <a:gd name="adj2" fmla="val -3531"/>
                            <a:gd name="adj3" fmla="val 12245"/>
                            <a:gd name="adj4" fmla="val -17500"/>
                            <a:gd name="adj5" fmla="val -146383"/>
                            <a:gd name="adj6" fmla="val 47493"/>
                          </a:avLst>
                        </a:prstGeom>
                        <a:solidFill>
                          <a:srgbClr val="FFFFFF"/>
                        </a:solidFill>
                        <a:ln w="9525" cap="flat" cmpd="sng">
                          <a:solidFill>
                            <a:srgbClr val="000000"/>
                          </a:solidFill>
                          <a:prstDash val="solid"/>
                          <a:miter/>
                          <a:headEnd type="none" w="med" len="med"/>
                          <a:tailEnd type="none" w="med" len="me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4C8E82BA" w14:textId="77777777">
                              <w:tc>
                                <w:tcPr>
                                  <w:tcW w:w="1535" w:type="dxa"/>
                                </w:tcPr>
                                <w:p w14:paraId="067F4D11" w14:textId="77777777" w:rsidR="00AE52C0" w:rsidRDefault="00F1499D">
                                  <w:pPr>
                                    <w:rPr>
                                      <w:sz w:val="20"/>
                                      <w:szCs w:val="20"/>
                                    </w:rPr>
                                  </w:pPr>
                                  <w:r>
                                    <w:rPr>
                                      <w:rFonts w:hint="eastAsia"/>
                                      <w:sz w:val="20"/>
                                      <w:szCs w:val="20"/>
                                    </w:rPr>
                                    <w:t>图序、图名、图注</w:t>
                                  </w:r>
                                </w:p>
                              </w:tc>
                              <w:tc>
                                <w:tcPr>
                                  <w:tcW w:w="2054" w:type="dxa"/>
                                </w:tcPr>
                                <w:p w14:paraId="5CBC31FB" w14:textId="77777777" w:rsidR="00AE52C0" w:rsidRDefault="00F1499D">
                                  <w:pPr>
                                    <w:rPr>
                                      <w:sz w:val="20"/>
                                      <w:szCs w:val="20"/>
                                    </w:rPr>
                                  </w:pPr>
                                  <w:r>
                                    <w:rPr>
                                      <w:rFonts w:hint="eastAsia"/>
                                      <w:sz w:val="20"/>
                                      <w:szCs w:val="20"/>
                                    </w:rPr>
                                    <w:t>图</w:t>
                                  </w:r>
                                  <w:r>
                                    <w:rPr>
                                      <w:rFonts w:hint="eastAsia"/>
                                      <w:sz w:val="20"/>
                                      <w:szCs w:val="20"/>
                                    </w:rPr>
                                    <w:t xml:space="preserve">2-1 </w:t>
                                  </w:r>
                                  <w:r>
                                    <w:rPr>
                                      <w:rFonts w:hint="eastAsia"/>
                                      <w:sz w:val="20"/>
                                      <w:szCs w:val="20"/>
                                    </w:rPr>
                                    <w:t>×××</w:t>
                                  </w:r>
                                </w:p>
                              </w:tc>
                              <w:tc>
                                <w:tcPr>
                                  <w:tcW w:w="4905" w:type="dxa"/>
                                </w:tcPr>
                                <w:p w14:paraId="3AD65BDA" w14:textId="77777777" w:rsidR="00AE52C0" w:rsidRDefault="00F1499D">
                                  <w:pPr>
                                    <w:rPr>
                                      <w:sz w:val="20"/>
                                      <w:szCs w:val="20"/>
                                    </w:rPr>
                                  </w:pPr>
                                  <w:r>
                                    <w:rPr>
                                      <w:rFonts w:hint="eastAsia"/>
                                      <w:sz w:val="20"/>
                                      <w:szCs w:val="20"/>
                                    </w:rPr>
                                    <w:t>按章编号，置于图的下方，宋体五号居中，行距固定值</w:t>
                                  </w:r>
                                  <w:r>
                                    <w:rPr>
                                      <w:rFonts w:hint="eastAsia"/>
                                      <w:sz w:val="20"/>
                                      <w:szCs w:val="20"/>
                                    </w:rPr>
                                    <w:t>20</w:t>
                                  </w:r>
                                  <w:r>
                                    <w:rPr>
                                      <w:rFonts w:hint="eastAsia"/>
                                      <w:sz w:val="20"/>
                                      <w:szCs w:val="20"/>
                                    </w:rPr>
                                    <w:t>磅，</w:t>
                                  </w:r>
                                  <w:proofErr w:type="gramStart"/>
                                  <w:r>
                                    <w:rPr>
                                      <w:rFonts w:hint="eastAsia"/>
                                      <w:sz w:val="20"/>
                                      <w:szCs w:val="20"/>
                                    </w:rPr>
                                    <w:t>图序与</w:t>
                                  </w:r>
                                  <w:proofErr w:type="gramEnd"/>
                                  <w:r>
                                    <w:rPr>
                                      <w:rFonts w:hint="eastAsia"/>
                                      <w:sz w:val="20"/>
                                      <w:szCs w:val="20"/>
                                    </w:rPr>
                                    <w:t>图名文字之间空一个空格。</w:t>
                                  </w:r>
                                  <w:r>
                                    <w:rPr>
                                      <w:rFonts w:hint="eastAsia"/>
                                      <w:sz w:val="20"/>
                                      <w:szCs w:val="20"/>
                                    </w:rPr>
                                    <w:t xml:space="preserve"> </w:t>
                                  </w:r>
                                </w:p>
                              </w:tc>
                            </w:tr>
                          </w:tbl>
                          <w:p w14:paraId="1239ECD2" w14:textId="77777777" w:rsidR="00AE52C0" w:rsidRDefault="00F1499D">
                            <w:r>
                              <w:rPr>
                                <w:rFonts w:hint="eastAsia"/>
                              </w:rPr>
                              <w:t>图片格式：嵌入型</w:t>
                            </w:r>
                            <w:r>
                              <w:rPr>
                                <w:rFonts w:hint="eastAsia"/>
                              </w:rPr>
                              <w:t xml:space="preserve"> </w:t>
                            </w:r>
                            <w:r>
                              <w:rPr>
                                <w:rFonts w:hint="eastAsia"/>
                              </w:rPr>
                              <w:t>居中；图片标题放置</w:t>
                            </w:r>
                            <w:proofErr w:type="gramStart"/>
                            <w:r>
                              <w:rPr>
                                <w:rFonts w:hint="eastAsia"/>
                              </w:rPr>
                              <w:t>于图片</w:t>
                            </w:r>
                            <w:proofErr w:type="gramEnd"/>
                            <w:r>
                              <w:rPr>
                                <w:rFonts w:hint="eastAsia"/>
                              </w:rPr>
                              <w:t>下方；我爱中国</w:t>
                            </w:r>
                          </w:p>
                          <w:p w14:paraId="533EE032" w14:textId="77777777" w:rsidR="00AE52C0" w:rsidRDefault="00AE52C0"/>
                        </w:txbxContent>
                      </wps:txbx>
                      <wps:bodyPr wrap="square" upright="1"/>
                    </wps:wsp>
                  </a:graphicData>
                </a:graphic>
              </wp:anchor>
            </w:drawing>
          </mc:Choice>
          <mc:Fallback>
            <w:pict>
              <v:shape w14:anchorId="72F5F1CC" id="自选图形 158" o:spid="_x0000_s1052" type="#_x0000_t48" style="position:absolute;left:0;text-align:left;margin-left:8.4pt;margin-top:207.9pt;width:429.85pt;height:55.3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" adj="10258,-31619,-3780,2645,-763,2648">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4C8E82BA" w14:textId="77777777">
                        <w:tc>
                          <w:tcPr>
                            <w:tcW w:w="1535" w:type="dxa"/>
                          </w:tcPr>
                          <w:p w14:paraId="067F4D11" w14:textId="77777777" w:rsidR="00AE52C0" w:rsidRDefault="00F1499D">
                            <w:pPr>
                              <w:rPr>
                                <w:sz w:val="20"/>
                                <w:szCs w:val="20"/>
                              </w:rPr>
                            </w:pPr>
                            <w:r>
                              <w:rPr>
                                <w:rFonts w:hint="eastAsia"/>
                                <w:sz w:val="20"/>
                                <w:szCs w:val="20"/>
                              </w:rPr>
                              <w:t>图序、图名、图注</w:t>
                            </w:r>
                          </w:p>
                        </w:tc>
                        <w:tc>
                          <w:tcPr>
                            <w:tcW w:w="2054" w:type="dxa"/>
                          </w:tcPr>
                          <w:p w14:paraId="5CBC31FB" w14:textId="77777777" w:rsidR="00AE52C0" w:rsidRDefault="00F1499D">
                            <w:pPr>
                              <w:rPr>
                                <w:sz w:val="20"/>
                                <w:szCs w:val="20"/>
                              </w:rPr>
                            </w:pPr>
                            <w:r>
                              <w:rPr>
                                <w:rFonts w:hint="eastAsia"/>
                                <w:sz w:val="20"/>
                                <w:szCs w:val="20"/>
                              </w:rPr>
                              <w:t>图</w:t>
                            </w:r>
                            <w:r>
                              <w:rPr>
                                <w:rFonts w:hint="eastAsia"/>
                                <w:sz w:val="20"/>
                                <w:szCs w:val="20"/>
                              </w:rPr>
                              <w:t xml:space="preserve">2-1 </w:t>
                            </w:r>
                            <w:r>
                              <w:rPr>
                                <w:rFonts w:hint="eastAsia"/>
                                <w:sz w:val="20"/>
                                <w:szCs w:val="20"/>
                              </w:rPr>
                              <w:t>×××</w:t>
                            </w:r>
                          </w:p>
                        </w:tc>
                        <w:tc>
                          <w:tcPr>
                            <w:tcW w:w="4905" w:type="dxa"/>
                          </w:tcPr>
                          <w:p w14:paraId="3AD65BDA" w14:textId="77777777" w:rsidR="00AE52C0" w:rsidRDefault="00F1499D">
                            <w:pPr>
                              <w:rPr>
                                <w:sz w:val="20"/>
                                <w:szCs w:val="20"/>
                              </w:rPr>
                            </w:pPr>
                            <w:r>
                              <w:rPr>
                                <w:rFonts w:hint="eastAsia"/>
                                <w:sz w:val="20"/>
                                <w:szCs w:val="20"/>
                              </w:rPr>
                              <w:t>按章编号，置于图的下方，宋体五号居中，行距固定值</w:t>
                            </w:r>
                            <w:r>
                              <w:rPr>
                                <w:rFonts w:hint="eastAsia"/>
                                <w:sz w:val="20"/>
                                <w:szCs w:val="20"/>
                              </w:rPr>
                              <w:t>20</w:t>
                            </w:r>
                            <w:r>
                              <w:rPr>
                                <w:rFonts w:hint="eastAsia"/>
                                <w:sz w:val="20"/>
                                <w:szCs w:val="20"/>
                              </w:rPr>
                              <w:t>磅，</w:t>
                            </w:r>
                            <w:proofErr w:type="gramStart"/>
                            <w:r>
                              <w:rPr>
                                <w:rFonts w:hint="eastAsia"/>
                                <w:sz w:val="20"/>
                                <w:szCs w:val="20"/>
                              </w:rPr>
                              <w:t>图序与</w:t>
                            </w:r>
                            <w:proofErr w:type="gramEnd"/>
                            <w:r>
                              <w:rPr>
                                <w:rFonts w:hint="eastAsia"/>
                                <w:sz w:val="20"/>
                                <w:szCs w:val="20"/>
                              </w:rPr>
                              <w:t>图名文字之间空一个空格。</w:t>
                            </w:r>
                            <w:r>
                              <w:rPr>
                                <w:rFonts w:hint="eastAsia"/>
                                <w:sz w:val="20"/>
                                <w:szCs w:val="20"/>
                              </w:rPr>
                              <w:t xml:space="preserve"> </w:t>
                            </w:r>
                          </w:p>
                        </w:tc>
                      </w:tr>
                    </w:tbl>
                    <w:p w14:paraId="1239ECD2" w14:textId="77777777" w:rsidR="00AE52C0" w:rsidRDefault="00F1499D">
                      <w:r>
                        <w:rPr>
                          <w:rFonts w:hint="eastAsia"/>
                        </w:rPr>
                        <w:t>图片格式：嵌入型</w:t>
                      </w:r>
                      <w:r>
                        <w:rPr>
                          <w:rFonts w:hint="eastAsia"/>
                        </w:rPr>
                        <w:t xml:space="preserve"> </w:t>
                      </w:r>
                      <w:r>
                        <w:rPr>
                          <w:rFonts w:hint="eastAsia"/>
                        </w:rPr>
                        <w:t>居中；图片标题放置</w:t>
                      </w:r>
                      <w:proofErr w:type="gramStart"/>
                      <w:r>
                        <w:rPr>
                          <w:rFonts w:hint="eastAsia"/>
                        </w:rPr>
                        <w:t>于图片</w:t>
                      </w:r>
                      <w:proofErr w:type="gramEnd"/>
                      <w:r>
                        <w:rPr>
                          <w:rFonts w:hint="eastAsia"/>
                        </w:rPr>
                        <w:t>下方；我爱中国</w:t>
                      </w:r>
                    </w:p>
                    <w:p w14:paraId="533EE032" w14:textId="77777777" w:rsidR="00AE52C0" w:rsidRDefault="00AE52C0"/>
                  </w:txbxContent>
                </v:textbox>
                <o:callout v:ext="edit" minusx="t"/>
              </v:shape>
            </w:pict>
          </mc:Fallback>
        </mc:AlternateContent>
      </w:r>
      <w:r>
        <w:rPr>
          <w:rFonts w:hint="eastAsia"/>
        </w:rPr>
        <w:object w:dxaOrig="6150" w:dyaOrig="4635" w14:anchorId="178BC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7.25pt;height:231.9pt" o:ole="">
            <v:imagedata r:id="rId13" o:title=""/>
          </v:shape>
          <o:OLEObject Type="Embed" ProgID="Visio.Drawing.15" ShapeID="_x0000_i1025" DrawAspect="Content" ObjectID="_1837231716" r:id="rId14"/>
        </w:object>
      </w:r>
    </w:p>
    <w:p w14:paraId="3204910F" w14:textId="77777777" w:rsidR="00AE52C0" w:rsidRDefault="00F1499D">
      <w:pPr>
        <w:spacing w:line="400" w:lineRule="exact"/>
        <w:jc w:val="center"/>
        <w:rPr>
          <w:rFonts w:ascii="宋体" w:hAnsi="宋体" w:hint="eastAsia"/>
          <w:color w:val="000000"/>
          <w:szCs w:val="21"/>
        </w:rPr>
      </w:pPr>
      <w:r>
        <w:rPr>
          <w:rFonts w:ascii="宋体" w:hAnsi="宋体" w:hint="eastAsia"/>
          <w:bCs/>
          <w:szCs w:val="21"/>
        </w:rPr>
        <w:t>图</w:t>
      </w:r>
      <w:r>
        <w:rPr>
          <w:bCs/>
          <w:szCs w:val="21"/>
        </w:rPr>
        <w:t>3</w:t>
      </w:r>
      <w:r>
        <w:rPr>
          <w:rFonts w:hint="eastAsia"/>
          <w:bCs/>
          <w:szCs w:val="21"/>
        </w:rPr>
        <w:t>-</w:t>
      </w:r>
      <w:r>
        <w:rPr>
          <w:bCs/>
          <w:szCs w:val="21"/>
        </w:rPr>
        <w:t>2</w:t>
      </w:r>
      <w:r>
        <w:rPr>
          <w:rFonts w:hint="eastAsia"/>
          <w:bCs/>
          <w:szCs w:val="21"/>
        </w:rPr>
        <w:t xml:space="preserve"> </w:t>
      </w:r>
      <w:r>
        <w:rPr>
          <w:rFonts w:ascii="宋体" w:hAnsi="宋体" w:hint="eastAsia"/>
          <w:bCs/>
          <w:szCs w:val="21"/>
        </w:rPr>
        <w:t>试验台站位置图</w:t>
      </w:r>
    </w:p>
    <w:p w14:paraId="743DBC3F" w14:textId="77777777" w:rsidR="00AE52C0" w:rsidRDefault="00AE52C0">
      <w:pPr>
        <w:spacing w:line="360" w:lineRule="auto"/>
        <w:jc w:val="left"/>
        <w:rPr>
          <w:rFonts w:ascii="宋体" w:hAnsi="宋体" w:hint="eastAsia"/>
          <w:color w:val="000000"/>
          <w:szCs w:val="21"/>
        </w:rPr>
      </w:pPr>
    </w:p>
    <w:p w14:paraId="7F6BA7E1" w14:textId="77777777" w:rsidR="00AE52C0" w:rsidRDefault="00F1499D">
      <w:pPr>
        <w:spacing w:line="360" w:lineRule="auto"/>
        <w:jc w:val="center"/>
      </w:pPr>
      <w:r>
        <w:rPr>
          <w:noProof/>
        </w:rPr>
        <mc:AlternateContent>
          <mc:Choice Requires="wps">
            <w:drawing>
              <wp:anchor distT="0" distB="0" distL="114300" distR="114300" simplePos="0" relativeHeight="251651584" behindDoc="0" locked="0" layoutInCell="1" allowOverlap="1" wp14:anchorId="6865FD97" wp14:editId="2BBE72AF">
                <wp:simplePos x="0" y="0"/>
                <wp:positionH relativeFrom="column">
                  <wp:posOffset>1094105</wp:posOffset>
                </wp:positionH>
                <wp:positionV relativeFrom="paragraph">
                  <wp:posOffset>114935</wp:posOffset>
                </wp:positionV>
                <wp:extent cx="334010" cy="289560"/>
                <wp:effectExtent l="0" t="0" r="0" b="0"/>
                <wp:wrapNone/>
                <wp:docPr id="24" name="文本框 2"/>
                <wp:cNvGraphicFramePr/>
                <a:graphic xmlns:a="http://schemas.openxmlformats.org/drawingml/2006/main">
                  <a:graphicData uri="http://schemas.microsoft.com/office/word/2010/wordprocessingShape">
                    <wps:wsp>
                      <wps:cNvSpPr txBox="1"/>
                      <wps:spPr>
                        <a:xfrm>
                          <a:off x="0" y="0"/>
                          <a:ext cx="334010" cy="289560"/>
                        </a:xfrm>
                        <a:prstGeom prst="rect">
                          <a:avLst/>
                        </a:prstGeom>
                        <a:noFill/>
                        <a:ln>
                          <a:noFill/>
                        </a:ln>
                      </wps:spPr>
                      <wps:txbx>
                        <w:txbxContent>
                          <w:p w14:paraId="60C872CE" w14:textId="77777777" w:rsidR="00AE52C0" w:rsidRDefault="00F1499D">
                            <w:r>
                              <w:rPr>
                                <w:rFonts w:hint="eastAsia"/>
                              </w:rPr>
                              <w:t>a</w:t>
                            </w:r>
                          </w:p>
                        </w:txbxContent>
                      </wps:txbx>
                      <wps:bodyPr wrap="square" upright="1">
                        <a:spAutoFit/>
                      </wps:bodyPr>
                    </wps:wsp>
                  </a:graphicData>
                </a:graphic>
              </wp:anchor>
            </w:drawing>
          </mc:Choice>
          <mc:Fallback>
            <w:pict>
              <v:shapetype w14:anchorId="6865FD97" id="_x0000_t202" coordsize="21600,21600" o:spt="202" path="m,l,21600r21600,l21600,xe">
                <v:stroke joinstyle="miter"/>
                <v:path gradientshapeok="t" o:connecttype="rect"/>
              </v:shapetype>
              <v:shape id="文本框 2" o:spid="_x0000_s1053" type="#_x0000_t202" style="position:absolute;left:0;text-align:left;margin-left:86.15pt;margin-top:9.05pt;width:26.3pt;height:22.8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" filled="f" stroked="f">
                <v:textbox style="mso-fit-shape-to-text:t">
                  <w:txbxContent>
                    <w:p w14:paraId="60C872CE" w14:textId="77777777" w:rsidR="00AE52C0" w:rsidRDefault="00F1499D">
                      <w:r>
                        <w:rPr>
                          <w:rFonts w:hint="eastAsia"/>
                        </w:rPr>
                        <w:t>a</w:t>
                      </w:r>
                    </w:p>
                  </w:txbxContent>
                </v:textbox>
              </v:shape>
            </w:pict>
          </mc:Fallback>
        </mc:AlternateContent>
      </w:r>
      <w:r>
        <w:object w:dxaOrig="7173" w:dyaOrig="5288" w14:anchorId="44425B79">
          <v:shape id="_x0000_i1026" type="#_x0000_t75" style="width:358.35pt;height:264.55pt" o:ole="">
            <v:imagedata r:id="rId15" o:title="" croptop="6676f" cropbottom="1773f" cropleft="5657f" cropright="8148f"/>
          </v:shape>
          <o:OLEObject Type="Embed" ProgID="Origin50.Graph" ShapeID="_x0000_i1026" DrawAspect="Content" ObjectID="_1837231717" r:id="rId16"/>
        </w:object>
      </w:r>
      <w:r>
        <w:object w:dxaOrig="7943" w:dyaOrig="5268" w14:anchorId="40BBF7C4">
          <v:shape id="_x0000_i1027" type="#_x0000_t75" style="width:396.85pt;height:263.7pt" o:ole="">
            <v:imagedata r:id="rId17" o:title="" croptop="5349f" cropbottom="1965f" cropleft="4116f" cropright="9047f"/>
          </v:shape>
          <o:OLEObject Type="Embed" ProgID="Origin50.Graph" ShapeID="_x0000_i1027" DrawAspect="Content" ObjectID="_1837231718" r:id="rId18"/>
        </w:object>
      </w:r>
    </w:p>
    <w:p w14:paraId="601471A0" w14:textId="77777777" w:rsidR="00AE52C0" w:rsidRDefault="00F1499D">
      <w:pPr>
        <w:spacing w:line="400" w:lineRule="exact"/>
        <w:jc w:val="center"/>
        <w:rPr>
          <w:rFonts w:ascii="宋体" w:hAnsi="宋体" w:hint="eastAsia"/>
        </w:rPr>
      </w:pPr>
      <w:r>
        <w:rPr>
          <w:rFonts w:ascii="宋体" w:hAnsi="宋体" w:hint="eastAsia"/>
          <w:noProof/>
        </w:rPr>
        <mc:AlternateContent>
          <mc:Choice Requires="wps">
            <w:drawing>
              <wp:anchor distT="0" distB="0" distL="114300" distR="114300" simplePos="0" relativeHeight="251661824" behindDoc="0" locked="0" layoutInCell="1" allowOverlap="1" wp14:anchorId="061CE6A2" wp14:editId="1DC892D2">
                <wp:simplePos x="0" y="0"/>
                <wp:positionH relativeFrom="column">
                  <wp:posOffset>2418715</wp:posOffset>
                </wp:positionH>
                <wp:positionV relativeFrom="paragraph">
                  <wp:posOffset>238125</wp:posOffset>
                </wp:positionV>
                <wp:extent cx="2134235" cy="695325"/>
                <wp:effectExtent l="421640" t="4445" r="15875" b="5080"/>
                <wp:wrapNone/>
                <wp:docPr id="27" name="自选图形 163"/>
                <wp:cNvGraphicFramePr/>
                <a:graphic xmlns:a="http://schemas.openxmlformats.org/drawingml/2006/main">
                  <a:graphicData uri="http://schemas.microsoft.com/office/word/2010/wordprocessingShape">
                    <wps:wsp>
                      <wps:cNvSpPr/>
                      <wps:spPr>
                        <a:xfrm>
                          <a:off x="0" y="0"/>
                          <a:ext cx="2134235" cy="695325"/>
                        </a:xfrm>
                        <a:prstGeom prst="borderCallout2">
                          <a:avLst>
                            <a:gd name="adj1" fmla="val 16440"/>
                            <a:gd name="adj2" fmla="val -3569"/>
                            <a:gd name="adj3" fmla="val 16440"/>
                            <a:gd name="adj4" fmla="val -15560"/>
                            <a:gd name="adj5" fmla="val 9042"/>
                            <a:gd name="adj6" fmla="val -19639"/>
                          </a:avLst>
                        </a:prstGeom>
                        <a:solidFill>
                          <a:srgbClr val="FFFFFF"/>
                        </a:solidFill>
                        <a:ln w="9525" cap="flat" cmpd="sng">
                          <a:solidFill>
                            <a:srgbClr val="000000"/>
                          </a:solidFill>
                          <a:prstDash val="solid"/>
                          <a:miter/>
                          <a:headEnd type="none" w="med" len="med"/>
                          <a:tailEnd type="none" w="med" len="med"/>
                        </a:ln>
                      </wps:spPr>
                      <wps:txbx>
                        <w:txbxContent>
                          <w:p w14:paraId="02FA6973" w14:textId="77777777" w:rsidR="00AE52C0" w:rsidRDefault="00F1499D">
                            <w:r>
                              <w:rPr>
                                <w:rFonts w:hint="eastAsia"/>
                              </w:rPr>
                              <w:t>多图排版格式如上：宋体（英：</w:t>
                            </w:r>
                            <w:r>
                              <w:rPr>
                                <w:rFonts w:hint="eastAsia"/>
                              </w:rPr>
                              <w:t>Times New Roman</w:t>
                            </w:r>
                            <w:r>
                              <w:rPr>
                                <w:rFonts w:hint="eastAsia"/>
                              </w:rPr>
                              <w:t>）</w:t>
                            </w:r>
                            <w:r>
                              <w:rPr>
                                <w:rFonts w:hint="eastAsia"/>
                              </w:rPr>
                              <w:t xml:space="preserve"> </w:t>
                            </w:r>
                            <w:r>
                              <w:rPr>
                                <w:rFonts w:hint="eastAsia"/>
                              </w:rPr>
                              <w:t>五号</w:t>
                            </w:r>
                            <w:r>
                              <w:rPr>
                                <w:rFonts w:hint="eastAsia"/>
                              </w:rPr>
                              <w:t xml:space="preserve"> </w:t>
                            </w:r>
                            <w:r>
                              <w:rPr>
                                <w:rFonts w:hint="eastAsia"/>
                              </w:rPr>
                              <w:t>居中</w:t>
                            </w:r>
                            <w:r>
                              <w:rPr>
                                <w:rFonts w:hint="eastAsia"/>
                              </w:rPr>
                              <w:t xml:space="preserve"> </w:t>
                            </w:r>
                            <w:r>
                              <w:rPr>
                                <w:rFonts w:hint="eastAsia"/>
                              </w:rPr>
                              <w:t>固定</w:t>
                            </w:r>
                            <w:r>
                              <w:rPr>
                                <w:rFonts w:hint="eastAsia"/>
                              </w:rPr>
                              <w:t>20</w:t>
                            </w:r>
                            <w:r>
                              <w:rPr>
                                <w:rFonts w:hint="eastAsia"/>
                              </w:rPr>
                              <w:t>磅</w:t>
                            </w:r>
                          </w:p>
                        </w:txbxContent>
                      </wps:txbx>
                      <wps:bodyPr wrap="square" upright="1"/>
                    </wps:wsp>
                  </a:graphicData>
                </a:graphic>
              </wp:anchor>
            </w:drawing>
          </mc:Choice>
          <mc:Fallback>
            <w:pict>
              <v:shape w14:anchorId="061CE6A2" id="自选图形 163" o:spid="_x0000_s1054" type="#_x0000_t48" style="position:absolute;left:0;text-align:left;margin-left:190.45pt;margin-top:18.75pt;width:168.05pt;height:54.7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" adj="-4242,1953,-3361,3551,-771,3551">
                <v:textbox>
                  <w:txbxContent>
                    <w:p w14:paraId="02FA6973" w14:textId="77777777" w:rsidR="00AE52C0" w:rsidRDefault="00F1499D">
                      <w:r>
                        <w:rPr>
                          <w:rFonts w:hint="eastAsia"/>
                        </w:rPr>
                        <w:t>多图排版格式如上：宋体（英：</w:t>
                      </w:r>
                      <w:r>
                        <w:rPr>
                          <w:rFonts w:hint="eastAsia"/>
                        </w:rPr>
                        <w:t>Times New Roman</w:t>
                      </w:r>
                      <w:r>
                        <w:rPr>
                          <w:rFonts w:hint="eastAsia"/>
                        </w:rPr>
                        <w:t>）</w:t>
                      </w:r>
                      <w:r>
                        <w:rPr>
                          <w:rFonts w:hint="eastAsia"/>
                        </w:rPr>
                        <w:t xml:space="preserve"> </w:t>
                      </w:r>
                      <w:r>
                        <w:rPr>
                          <w:rFonts w:hint="eastAsia"/>
                        </w:rPr>
                        <w:t>五号</w:t>
                      </w:r>
                      <w:r>
                        <w:rPr>
                          <w:rFonts w:hint="eastAsia"/>
                        </w:rPr>
                        <w:t xml:space="preserve"> </w:t>
                      </w:r>
                      <w:r>
                        <w:rPr>
                          <w:rFonts w:hint="eastAsia"/>
                        </w:rPr>
                        <w:t>居中</w:t>
                      </w:r>
                      <w:r>
                        <w:rPr>
                          <w:rFonts w:hint="eastAsia"/>
                        </w:rPr>
                        <w:t xml:space="preserve"> </w:t>
                      </w:r>
                      <w:r>
                        <w:rPr>
                          <w:rFonts w:hint="eastAsia"/>
                        </w:rPr>
                        <w:t>固定</w:t>
                      </w:r>
                      <w:r>
                        <w:rPr>
                          <w:rFonts w:hint="eastAsia"/>
                        </w:rPr>
                        <w:t>20</w:t>
                      </w:r>
                      <w:r>
                        <w:rPr>
                          <w:rFonts w:hint="eastAsia"/>
                        </w:rPr>
                        <w:t>磅</w:t>
                      </w:r>
                    </w:p>
                  </w:txbxContent>
                </v:textbox>
              </v:shape>
            </w:pict>
          </mc:Fallback>
        </mc:AlternateContent>
      </w:r>
      <w:r>
        <w:rPr>
          <w:rFonts w:ascii="宋体" w:hAnsi="宋体" w:hint="eastAsia"/>
        </w:rPr>
        <w:t>图</w:t>
      </w:r>
      <w:r>
        <w:t>4</w:t>
      </w:r>
      <w:r>
        <w:rPr>
          <w:rFonts w:hint="eastAsia"/>
        </w:rPr>
        <w:t>-</w:t>
      </w:r>
      <w:r>
        <w:t>5</w:t>
      </w:r>
      <w:r>
        <w:rPr>
          <w:rFonts w:hint="eastAsia"/>
        </w:rPr>
        <w:t xml:space="preserve"> </w:t>
      </w:r>
      <w:r>
        <w:rPr>
          <w:rFonts w:ascii="宋体" w:hAnsi="宋体" w:hint="eastAsia"/>
        </w:rPr>
        <w:t>降雪阶段激光传感器与人工雪深变化图</w:t>
      </w:r>
      <w:r>
        <w:rPr>
          <w:noProof/>
        </w:rPr>
        <mc:AlternateContent>
          <mc:Choice Requires="wps">
            <w:drawing>
              <wp:anchor distT="0" distB="0" distL="114300" distR="114300" simplePos="0" relativeHeight="251654656" behindDoc="0" locked="0" layoutInCell="1" allowOverlap="1" wp14:anchorId="32B53E15" wp14:editId="6E1B8384">
                <wp:simplePos x="0" y="0"/>
                <wp:positionH relativeFrom="column">
                  <wp:posOffset>888365</wp:posOffset>
                </wp:positionH>
                <wp:positionV relativeFrom="paragraph">
                  <wp:posOffset>-3253105</wp:posOffset>
                </wp:positionV>
                <wp:extent cx="334010" cy="289560"/>
                <wp:effectExtent l="0" t="0" r="0" b="0"/>
                <wp:wrapNone/>
                <wp:docPr id="25" name="文本框 2"/>
                <wp:cNvGraphicFramePr/>
                <a:graphic xmlns:a="http://schemas.openxmlformats.org/drawingml/2006/main">
                  <a:graphicData uri="http://schemas.microsoft.com/office/word/2010/wordprocessingShape">
                    <wps:wsp>
                      <wps:cNvSpPr txBox="1"/>
                      <wps:spPr>
                        <a:xfrm>
                          <a:off x="0" y="0"/>
                          <a:ext cx="334010" cy="289560"/>
                        </a:xfrm>
                        <a:prstGeom prst="rect">
                          <a:avLst/>
                        </a:prstGeom>
                        <a:noFill/>
                        <a:ln>
                          <a:noFill/>
                        </a:ln>
                      </wps:spPr>
                      <wps:txbx>
                        <w:txbxContent>
                          <w:p w14:paraId="72EB1AC9" w14:textId="77777777" w:rsidR="00AE52C0" w:rsidRDefault="00F1499D">
                            <w:pPr>
                              <w:ind w:firstLineChars="50" w:firstLine="105"/>
                            </w:pPr>
                            <w:r>
                              <w:rPr>
                                <w:rFonts w:hint="eastAsia"/>
                              </w:rPr>
                              <w:t>b</w:t>
                            </w:r>
                          </w:p>
                        </w:txbxContent>
                      </wps:txbx>
                      <wps:bodyPr wrap="square" upright="1">
                        <a:spAutoFit/>
                      </wps:bodyPr>
                    </wps:wsp>
                  </a:graphicData>
                </a:graphic>
              </wp:anchor>
            </w:drawing>
          </mc:Choice>
          <mc:Fallback>
            <w:pict>
              <v:shape w14:anchorId="32B53E15" id="_x0000_s1055" type="#_x0000_t202" style="position:absolute;left:0;text-align:left;margin-left:69.95pt;margin-top:-256.15pt;width:26.3pt;height:22.8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" filled="f" stroked="f">
                <v:textbox style="mso-fit-shape-to-text:t">
                  <w:txbxContent>
                    <w:p w14:paraId="72EB1AC9" w14:textId="77777777" w:rsidR="00AE52C0" w:rsidRDefault="00F1499D">
                      <w:pPr>
                        <w:ind w:firstLineChars="50" w:firstLine="105"/>
                      </w:pPr>
                      <w:r>
                        <w:rPr>
                          <w:rFonts w:hint="eastAsia"/>
                        </w:rPr>
                        <w:t>b</w:t>
                      </w:r>
                    </w:p>
                  </w:txbxContent>
                </v:textbox>
              </v:shape>
            </w:pict>
          </mc:Fallback>
        </mc:AlternateContent>
      </w:r>
      <w:r>
        <w:rPr>
          <w:rFonts w:ascii="宋体" w:hAnsi="宋体" w:hint="eastAsia"/>
        </w:rPr>
        <w:t>（a.阿勒泰 b.锡林格勒）</w:t>
      </w:r>
    </w:p>
    <w:p w14:paraId="0B57EFF4" w14:textId="77777777" w:rsidR="00AE52C0" w:rsidRDefault="00AE52C0">
      <w:pPr>
        <w:spacing w:line="360" w:lineRule="auto"/>
        <w:jc w:val="center"/>
        <w:rPr>
          <w:rFonts w:ascii="宋体" w:hAnsi="宋体" w:hint="eastAsia"/>
        </w:rPr>
      </w:pPr>
    </w:p>
    <w:p w14:paraId="479D1B89" w14:textId="77777777" w:rsidR="00AE52C0" w:rsidRDefault="00AE52C0">
      <w:pPr>
        <w:spacing w:line="400" w:lineRule="exact"/>
        <w:jc w:val="left"/>
        <w:rPr>
          <w:rFonts w:ascii="宋体" w:hAnsi="宋体" w:hint="eastAsia"/>
        </w:rPr>
      </w:pPr>
    </w:p>
    <w:p w14:paraId="713643F0" w14:textId="77777777" w:rsidR="00AE52C0" w:rsidRDefault="00AE52C0">
      <w:pPr>
        <w:spacing w:line="400" w:lineRule="exact"/>
        <w:jc w:val="left"/>
        <w:rPr>
          <w:rFonts w:ascii="宋体" w:hAnsi="宋体" w:hint="eastAsia"/>
        </w:rPr>
      </w:pPr>
    </w:p>
    <w:p w14:paraId="49D940FA" w14:textId="77777777" w:rsidR="00AE52C0" w:rsidRDefault="00F1499D">
      <w:pPr>
        <w:spacing w:line="400" w:lineRule="exact"/>
        <w:jc w:val="left"/>
        <w:rPr>
          <w:rFonts w:ascii="宋体" w:hAnsi="宋体" w:hint="eastAsia"/>
        </w:rPr>
      </w:pPr>
      <w:r>
        <w:rPr>
          <w:rFonts w:ascii="宋体" w:hAnsi="宋体" w:hint="eastAsia"/>
        </w:rPr>
        <w:t>公式格式：</w:t>
      </w:r>
    </w:p>
    <w:p w14:paraId="2E9E9B27" w14:textId="77777777" w:rsidR="00AE52C0" w:rsidRDefault="00F1499D">
      <w:pPr>
        <w:spacing w:line="360" w:lineRule="auto"/>
        <w:jc w:val="right"/>
        <w:rPr>
          <w:rFonts w:ascii="宋体" w:hAnsi="宋体" w:hint="eastAsia"/>
        </w:rPr>
      </w:pPr>
      <w:r>
        <w:rPr>
          <w:position w:val="-6"/>
        </w:rPr>
        <w:object w:dxaOrig="2130" w:dyaOrig="260" w14:anchorId="309161A1">
          <v:shape id="_x0000_i1028" type="#_x0000_t75" style="width:106.35pt;height:13.4pt" o:ole="">
            <v:imagedata r:id="rId19" o:title=""/>
          </v:shape>
          <o:OLEObject Type="Embed" ProgID="Equation.3" ShapeID="_x0000_i1028" DrawAspect="Content" ObjectID="_1837231719" r:id="rId20"/>
        </w:object>
      </w:r>
      <w:r>
        <w:rPr>
          <w:rFonts w:hint="eastAsia"/>
        </w:rPr>
        <w:t xml:space="preserve">                       ...</w:t>
      </w:r>
      <w:r>
        <w:rPr>
          <w:rFonts w:hint="eastAsia"/>
        </w:rPr>
        <w:t>（</w:t>
      </w:r>
      <w:r>
        <w:rPr>
          <w:rFonts w:hint="eastAsia"/>
        </w:rPr>
        <w:t>1-1</w:t>
      </w:r>
      <w:r>
        <w:rPr>
          <w:rFonts w:hint="eastAsia"/>
        </w:rPr>
        <w:t>）</w:t>
      </w:r>
    </w:p>
    <w:p w14:paraId="15B2E2F7" w14:textId="77777777" w:rsidR="00AE52C0" w:rsidRDefault="00F1499D">
      <w:pPr>
        <w:spacing w:beforeLines="50" w:before="156" w:afterLines="50" w:after="156" w:line="400" w:lineRule="exact"/>
        <w:jc w:val="center"/>
        <w:outlineLvl w:val="0"/>
        <w:rPr>
          <w:b/>
          <w:sz w:val="32"/>
          <w:szCs w:val="32"/>
        </w:rPr>
      </w:pPr>
      <w:bookmarkStart w:id="66" w:name="_Toc487102580"/>
      <w:bookmarkStart w:id="67" w:name="_Toc211345774"/>
      <w:bookmarkStart w:id="68" w:name="_Toc350763300"/>
      <w:r>
        <w:rPr>
          <w:rFonts w:ascii="宋体" w:hAnsi="宋体"/>
          <w:noProof/>
          <w:color w:val="000000"/>
          <w:szCs w:val="21"/>
        </w:rPr>
        <mc:AlternateContent>
          <mc:Choice Requires="wps">
            <w:drawing>
              <wp:anchor distT="0" distB="0" distL="114300" distR="114300" simplePos="0" relativeHeight="251658752" behindDoc="0" locked="0" layoutInCell="1" allowOverlap="1" wp14:anchorId="545B2EEF" wp14:editId="492471AC">
                <wp:simplePos x="0" y="0"/>
                <wp:positionH relativeFrom="column">
                  <wp:posOffset>2317750</wp:posOffset>
                </wp:positionH>
                <wp:positionV relativeFrom="paragraph">
                  <wp:posOffset>99060</wp:posOffset>
                </wp:positionV>
                <wp:extent cx="2486660" cy="1364615"/>
                <wp:effectExtent l="423545" t="305435" r="23495" b="6350"/>
                <wp:wrapNone/>
                <wp:docPr id="26" name="自选图形 162"/>
                <wp:cNvGraphicFramePr/>
                <a:graphic xmlns:a="http://schemas.openxmlformats.org/drawingml/2006/main">
                  <a:graphicData uri="http://schemas.microsoft.com/office/word/2010/wordprocessingShape">
                    <wps:wsp>
                      <wps:cNvSpPr/>
                      <wps:spPr>
                        <a:xfrm>
                          <a:off x="0" y="0"/>
                          <a:ext cx="2486660" cy="1364615"/>
                        </a:xfrm>
                        <a:prstGeom prst="borderCallout2">
                          <a:avLst>
                            <a:gd name="adj1" fmla="val 17394"/>
                            <a:gd name="adj2" fmla="val -3065"/>
                            <a:gd name="adj3" fmla="val 17394"/>
                            <a:gd name="adj4" fmla="val -13356"/>
                            <a:gd name="adj5" fmla="val -22319"/>
                            <a:gd name="adj6" fmla="val -16852"/>
                          </a:avLst>
                        </a:prstGeom>
                        <a:solidFill>
                          <a:srgbClr val="FFFFFF"/>
                        </a:solidFill>
                        <a:ln w="9525" cap="flat" cmpd="sng">
                          <a:solidFill>
                            <a:srgbClr val="000000"/>
                          </a:solidFill>
                          <a:prstDash val="solid"/>
                          <a:miter/>
                          <a:headEnd type="none" w="med" len="med"/>
                          <a:tailEnd type="none" w="med" len="med"/>
                        </a:ln>
                      </wps:spPr>
                      <wps:txbx>
                        <w:txbxContent>
                          <w:p w14:paraId="1217B58F" w14:textId="77777777" w:rsidR="00AE52C0" w:rsidRDefault="00F1499D">
                            <w:r>
                              <w:rPr>
                                <w:rFonts w:hint="eastAsia"/>
                              </w:rPr>
                              <w:t>公式及编号格式：公式按章编号，采用公式编辑器统一编辑，居中，序号加圆括号，编号右对齐。</w:t>
                            </w:r>
                          </w:p>
                          <w:p w14:paraId="329CEF8A" w14:textId="77777777" w:rsidR="00AE52C0" w:rsidRDefault="00F1499D">
                            <w:r>
                              <w:rPr>
                                <w:rFonts w:hint="eastAsia"/>
                              </w:rPr>
                              <w:t>中文：宋体，五号；</w:t>
                            </w:r>
                          </w:p>
                          <w:p w14:paraId="499E4AA3" w14:textId="77777777" w:rsidR="00AE52C0" w:rsidRDefault="00F1499D">
                            <w:r>
                              <w:rPr>
                                <w:rFonts w:hint="eastAsia"/>
                              </w:rPr>
                              <w:t>数字和</w:t>
                            </w:r>
                            <w:r>
                              <w:rPr>
                                <w:rFonts w:hint="eastAsia"/>
                                <w:sz w:val="20"/>
                                <w:szCs w:val="20"/>
                              </w:rPr>
                              <w:t>英</w:t>
                            </w:r>
                            <w:r>
                              <w:rPr>
                                <w:sz w:val="20"/>
                                <w:szCs w:val="20"/>
                              </w:rPr>
                              <w:t>文</w:t>
                            </w:r>
                            <w:r>
                              <w:rPr>
                                <w:rFonts w:hint="eastAsia"/>
                                <w:sz w:val="20"/>
                                <w:szCs w:val="20"/>
                              </w:rPr>
                              <w:t>：</w:t>
                            </w:r>
                            <w:r>
                              <w:rPr>
                                <w:rFonts w:hint="eastAsia"/>
                                <w:sz w:val="20"/>
                                <w:szCs w:val="20"/>
                              </w:rPr>
                              <w:t>Times New Roman</w:t>
                            </w:r>
                            <w:r>
                              <w:rPr>
                                <w:rFonts w:hint="eastAsia"/>
                                <w:sz w:val="20"/>
                                <w:szCs w:val="20"/>
                              </w:rPr>
                              <w:t>体，</w:t>
                            </w:r>
                            <w:r>
                              <w:rPr>
                                <w:rFonts w:hint="eastAsia"/>
                              </w:rPr>
                              <w:t>五号；</w:t>
                            </w:r>
                          </w:p>
                        </w:txbxContent>
                      </wps:txbx>
                      <wps:bodyPr wrap="square" upright="1"/>
                    </wps:wsp>
                  </a:graphicData>
                </a:graphic>
              </wp:anchor>
            </w:drawing>
          </mc:Choice>
          <mc:Fallback>
            <w:pict>
              <v:shape w14:anchorId="545B2EEF" id="自选图形 162" o:spid="_x0000_s1056" type="#_x0000_t48" style="position:absolute;left:0;text-align:left;margin-left:182.5pt;margin-top:7.8pt;width:195.8pt;height:107.4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" adj="-3640,-4821,-2885,3757,-662,3757">
                <v:textbox>
                  <w:txbxContent>
                    <w:p w14:paraId="1217B58F" w14:textId="77777777" w:rsidR="00AE52C0" w:rsidRDefault="00F1499D">
                      <w:r>
                        <w:rPr>
                          <w:rFonts w:hint="eastAsia"/>
                        </w:rPr>
                        <w:t>公式及编号格式：公式按章编号，采用公式编辑器统一编辑，居中，序号加圆括号，编号右对齐。</w:t>
                      </w:r>
                    </w:p>
                    <w:p w14:paraId="329CEF8A" w14:textId="77777777" w:rsidR="00AE52C0" w:rsidRDefault="00F1499D">
                      <w:r>
                        <w:rPr>
                          <w:rFonts w:hint="eastAsia"/>
                        </w:rPr>
                        <w:t>中文：宋体，五号；</w:t>
                      </w:r>
                    </w:p>
                    <w:p w14:paraId="499E4AA3" w14:textId="77777777" w:rsidR="00AE52C0" w:rsidRDefault="00F1499D">
                      <w:r>
                        <w:rPr>
                          <w:rFonts w:hint="eastAsia"/>
                        </w:rPr>
                        <w:t>数字和</w:t>
                      </w:r>
                      <w:r>
                        <w:rPr>
                          <w:rFonts w:hint="eastAsia"/>
                          <w:sz w:val="20"/>
                          <w:szCs w:val="20"/>
                        </w:rPr>
                        <w:t>英</w:t>
                      </w:r>
                      <w:r>
                        <w:rPr>
                          <w:sz w:val="20"/>
                          <w:szCs w:val="20"/>
                        </w:rPr>
                        <w:t>文</w:t>
                      </w:r>
                      <w:r>
                        <w:rPr>
                          <w:rFonts w:hint="eastAsia"/>
                          <w:sz w:val="20"/>
                          <w:szCs w:val="20"/>
                        </w:rPr>
                        <w:t>：</w:t>
                      </w:r>
                      <w:r>
                        <w:rPr>
                          <w:rFonts w:hint="eastAsia"/>
                          <w:sz w:val="20"/>
                          <w:szCs w:val="20"/>
                        </w:rPr>
                        <w:t>Times New Roman</w:t>
                      </w:r>
                      <w:r>
                        <w:rPr>
                          <w:rFonts w:hint="eastAsia"/>
                          <w:sz w:val="20"/>
                          <w:szCs w:val="20"/>
                        </w:rPr>
                        <w:t>体，</w:t>
                      </w:r>
                      <w:r>
                        <w:rPr>
                          <w:rFonts w:hint="eastAsia"/>
                        </w:rPr>
                        <w:t>五号；</w:t>
                      </w:r>
                    </w:p>
                  </w:txbxContent>
                </v:textbox>
              </v:shape>
            </w:pict>
          </mc:Fallback>
        </mc:AlternateContent>
      </w:r>
      <w:r>
        <w:rPr>
          <w:rFonts w:ascii="宋体" w:hAnsi="宋体"/>
          <w:color w:val="000000"/>
          <w:szCs w:val="21"/>
        </w:rPr>
        <w:br w:type="page"/>
      </w:r>
      <w:bookmarkStart w:id="69" w:name="_Toc320540840"/>
      <w:bookmarkStart w:id="70" w:name="_Toc323481151"/>
      <w:bookmarkStart w:id="71" w:name="_Toc323475853"/>
      <w:bookmarkStart w:id="72" w:name="_Toc320714640"/>
      <w:bookmarkStart w:id="73" w:name="_Toc323475959"/>
      <w:bookmarkStart w:id="74" w:name="_Toc321401024"/>
      <w:bookmarkStart w:id="75" w:name="_Toc320552959"/>
      <w:bookmarkStart w:id="76" w:name="_Toc320541025"/>
      <w:bookmarkStart w:id="77" w:name="_Toc320540798"/>
      <w:bookmarkStart w:id="78" w:name="_Toc320541077"/>
      <w:bookmarkStart w:id="79" w:name="_Toc320540679"/>
      <w:r>
        <w:rPr>
          <w:rFonts w:hint="eastAsia"/>
          <w:b/>
          <w:sz w:val="32"/>
          <w:szCs w:val="32"/>
        </w:rPr>
        <w:lastRenderedPageBreak/>
        <w:t>第五章</w:t>
      </w:r>
      <w:r>
        <w:rPr>
          <w:rFonts w:hint="eastAsia"/>
          <w:b/>
          <w:sz w:val="32"/>
          <w:szCs w:val="32"/>
        </w:rPr>
        <w:t xml:space="preserve"> </w:t>
      </w:r>
      <w:r>
        <w:rPr>
          <w:rFonts w:hint="eastAsia"/>
          <w:b/>
          <w:sz w:val="32"/>
          <w:szCs w:val="32"/>
        </w:rPr>
        <w:t>结论与展望</w:t>
      </w:r>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0AB9CF43" w14:textId="77777777" w:rsidR="00AE52C0" w:rsidRDefault="00F1499D">
      <w:pPr>
        <w:spacing w:beforeLines="50" w:before="156" w:afterLines="50" w:after="156" w:line="400" w:lineRule="exact"/>
        <w:outlineLvl w:val="1"/>
        <w:rPr>
          <w:rFonts w:ascii="宋体" w:hAnsi="宋体" w:hint="eastAsia"/>
          <w:b/>
          <w:sz w:val="28"/>
          <w:szCs w:val="28"/>
        </w:rPr>
      </w:pPr>
      <w:bookmarkStart w:id="80" w:name="_Toc320540680"/>
      <w:bookmarkStart w:id="81" w:name="_Toc320541078"/>
      <w:bookmarkStart w:id="82" w:name="_Toc320714641"/>
      <w:bookmarkStart w:id="83" w:name="_Toc320541026"/>
      <w:bookmarkStart w:id="84" w:name="_Toc487102581"/>
      <w:bookmarkStart w:id="85" w:name="_Toc320540799"/>
      <w:bookmarkStart w:id="86" w:name="_Toc323475960"/>
      <w:bookmarkStart w:id="87" w:name="_Toc320540841"/>
      <w:bookmarkStart w:id="88" w:name="_Toc321401025"/>
      <w:bookmarkStart w:id="89" w:name="_Toc323475854"/>
      <w:bookmarkStart w:id="90" w:name="_Toc323481152"/>
      <w:bookmarkStart w:id="91" w:name="_Toc320552960"/>
      <w:bookmarkStart w:id="92" w:name="_Toc211345775"/>
      <w:r>
        <w:rPr>
          <w:b/>
          <w:sz w:val="28"/>
          <w:szCs w:val="28"/>
        </w:rPr>
        <w:t>5.1</w:t>
      </w:r>
      <w:r>
        <w:rPr>
          <w:rFonts w:ascii="宋体" w:hAnsi="宋体" w:hint="eastAsia"/>
          <w:b/>
          <w:sz w:val="28"/>
          <w:szCs w:val="28"/>
        </w:rPr>
        <w:t xml:space="preserve"> 结论</w:t>
      </w:r>
      <w:bookmarkEnd w:id="80"/>
      <w:bookmarkEnd w:id="81"/>
      <w:bookmarkEnd w:id="82"/>
      <w:bookmarkEnd w:id="83"/>
      <w:bookmarkEnd w:id="84"/>
      <w:bookmarkEnd w:id="85"/>
      <w:bookmarkEnd w:id="86"/>
      <w:bookmarkEnd w:id="87"/>
      <w:bookmarkEnd w:id="88"/>
      <w:bookmarkEnd w:id="89"/>
      <w:bookmarkEnd w:id="90"/>
      <w:bookmarkEnd w:id="91"/>
      <w:bookmarkEnd w:id="92"/>
    </w:p>
    <w:p w14:paraId="1550F34B" w14:textId="77777777" w:rsidR="00AE52C0" w:rsidRDefault="00F1499D">
      <w:pPr>
        <w:spacing w:line="400" w:lineRule="exact"/>
        <w:ind w:firstLineChars="200" w:firstLine="480"/>
        <w:rPr>
          <w:rFonts w:ascii="宋体" w:hAnsi="宋体" w:hint="eastAsia"/>
          <w:color w:val="000000"/>
          <w:sz w:val="24"/>
        </w:rPr>
      </w:pPr>
      <w:r>
        <w:rPr>
          <w:rFonts w:ascii="宋体" w:hAnsi="宋体" w:hint="eastAsia"/>
          <w:color w:val="000000"/>
          <w:sz w:val="24"/>
        </w:rPr>
        <w:t>根据雪深传感器测量特点，分别从仪器运行稳定性、观测数据的完整性、可靠性、准确性等角度对参试仪器性能进行综合评价，得到以下结论：</w:t>
      </w:r>
    </w:p>
    <w:p w14:paraId="5D922F54" w14:textId="77777777" w:rsidR="00AE52C0" w:rsidRDefault="00F1499D">
      <w:pPr>
        <w:numPr>
          <w:ilvl w:val="0"/>
          <w:numId w:val="4"/>
        </w:numPr>
        <w:spacing w:line="400" w:lineRule="exact"/>
        <w:ind w:left="0" w:firstLineChars="200" w:firstLine="480"/>
        <w:rPr>
          <w:rFonts w:ascii="宋体" w:hAnsi="宋体" w:hint="eastAsia"/>
          <w:color w:val="000000"/>
          <w:sz w:val="24"/>
        </w:rPr>
      </w:pPr>
      <w:r>
        <w:rPr>
          <w:rFonts w:ascii="宋体" w:hAnsi="宋体" w:hint="eastAsia"/>
          <w:color w:val="000000"/>
          <w:sz w:val="24"/>
        </w:rPr>
        <w:t>雪深自动化观测方法可行，雪深传感器组成结构和外观设计基本合理，在 低温、大风、暴雪等恶劣环境下连续正常工作，未出现运行事故。参试雪深传感器与人工对比观测之间的准确性较好，可以连续。实时监测积雪深度的变化，基本可以满足冬季雪深自动化观测需求。</w:t>
      </w:r>
    </w:p>
    <w:p w14:paraId="4C2E945D" w14:textId="77777777" w:rsidR="00AE52C0" w:rsidRDefault="00F1499D">
      <w:pPr>
        <w:numPr>
          <w:ilvl w:val="0"/>
          <w:numId w:val="4"/>
        </w:numPr>
        <w:spacing w:line="400" w:lineRule="exact"/>
        <w:ind w:left="0" w:firstLineChars="200" w:firstLine="480"/>
        <w:rPr>
          <w:rFonts w:ascii="宋体" w:hAnsi="宋体" w:hint="eastAsia"/>
          <w:color w:val="000000"/>
          <w:sz w:val="24"/>
        </w:rPr>
      </w:pPr>
      <w:r>
        <w:rPr>
          <w:rFonts w:ascii="宋体" w:hAnsi="宋体" w:hint="eastAsia"/>
          <w:color w:val="000000"/>
          <w:sz w:val="24"/>
        </w:rPr>
        <w:t>……</w:t>
      </w:r>
      <w:proofErr w:type="gramStart"/>
      <w:r>
        <w:rPr>
          <w:rFonts w:ascii="宋体" w:hAnsi="宋体" w:hint="eastAsia"/>
          <w:color w:val="000000"/>
          <w:sz w:val="24"/>
        </w:rPr>
        <w:t>…………</w:t>
      </w:r>
      <w:proofErr w:type="gramEnd"/>
    </w:p>
    <w:p w14:paraId="31FE8E60" w14:textId="77777777" w:rsidR="00AE52C0" w:rsidRDefault="00F1499D">
      <w:pPr>
        <w:numPr>
          <w:ilvl w:val="0"/>
          <w:numId w:val="4"/>
        </w:numPr>
        <w:spacing w:line="400" w:lineRule="exact"/>
        <w:ind w:left="0" w:firstLineChars="200" w:firstLine="480"/>
        <w:rPr>
          <w:rFonts w:ascii="宋体" w:hAnsi="宋体" w:hint="eastAsia"/>
          <w:color w:val="000000"/>
          <w:sz w:val="24"/>
        </w:rPr>
      </w:pPr>
      <w:r>
        <w:rPr>
          <w:rFonts w:ascii="宋体" w:hAnsi="宋体" w:hint="eastAsia"/>
          <w:color w:val="000000"/>
          <w:sz w:val="24"/>
        </w:rPr>
        <w:t>……</w:t>
      </w:r>
      <w:proofErr w:type="gramStart"/>
      <w:r>
        <w:rPr>
          <w:rFonts w:ascii="宋体" w:hAnsi="宋体" w:hint="eastAsia"/>
          <w:color w:val="000000"/>
          <w:sz w:val="24"/>
        </w:rPr>
        <w:t>…………</w:t>
      </w:r>
      <w:proofErr w:type="gramEnd"/>
    </w:p>
    <w:p w14:paraId="0DA8C382" w14:textId="77777777" w:rsidR="00AE52C0" w:rsidRDefault="00F1499D">
      <w:pPr>
        <w:numPr>
          <w:ilvl w:val="0"/>
          <w:numId w:val="4"/>
        </w:numPr>
        <w:spacing w:line="400" w:lineRule="exact"/>
        <w:ind w:left="0" w:firstLineChars="200" w:firstLine="480"/>
        <w:rPr>
          <w:rFonts w:ascii="宋体" w:hAnsi="宋体" w:hint="eastAsia"/>
          <w:color w:val="000000"/>
          <w:sz w:val="24"/>
        </w:rPr>
      </w:pPr>
      <w:r>
        <w:rPr>
          <w:rFonts w:ascii="宋体" w:hAnsi="宋体" w:hint="eastAsia"/>
          <w:color w:val="000000"/>
          <w:sz w:val="24"/>
        </w:rPr>
        <w:t>……</w:t>
      </w:r>
      <w:proofErr w:type="gramStart"/>
      <w:r>
        <w:rPr>
          <w:rFonts w:ascii="宋体" w:hAnsi="宋体" w:hint="eastAsia"/>
          <w:color w:val="000000"/>
          <w:sz w:val="24"/>
        </w:rPr>
        <w:t>…………</w:t>
      </w:r>
      <w:proofErr w:type="gramEnd"/>
    </w:p>
    <w:p w14:paraId="1E610268" w14:textId="77777777" w:rsidR="00AE52C0" w:rsidRDefault="00F1499D">
      <w:pPr>
        <w:spacing w:beforeLines="50" w:before="156" w:afterLines="50" w:after="156" w:line="400" w:lineRule="exact"/>
        <w:outlineLvl w:val="1"/>
        <w:rPr>
          <w:b/>
          <w:sz w:val="28"/>
          <w:szCs w:val="28"/>
        </w:rPr>
      </w:pPr>
      <w:bookmarkStart w:id="93" w:name="_Toc323475961"/>
      <w:bookmarkStart w:id="94" w:name="_Toc487102582"/>
      <w:bookmarkStart w:id="95" w:name="_Toc320541027"/>
      <w:bookmarkStart w:id="96" w:name="_Toc320540681"/>
      <w:bookmarkStart w:id="97" w:name="_Toc323481153"/>
      <w:bookmarkStart w:id="98" w:name="_Toc323475855"/>
      <w:bookmarkStart w:id="99" w:name="_Toc320541079"/>
      <w:bookmarkStart w:id="100" w:name="_Toc320552961"/>
      <w:bookmarkStart w:id="101" w:name="_Toc320540842"/>
      <w:bookmarkStart w:id="102" w:name="_Toc211345776"/>
      <w:bookmarkStart w:id="103" w:name="_Toc321401026"/>
      <w:bookmarkStart w:id="104" w:name="_Toc320540800"/>
      <w:r>
        <w:rPr>
          <w:b/>
          <w:sz w:val="28"/>
          <w:szCs w:val="28"/>
        </w:rPr>
        <w:t>5.2</w:t>
      </w:r>
      <w:r>
        <w:rPr>
          <w:rFonts w:hint="eastAsia"/>
          <w:b/>
          <w:sz w:val="28"/>
          <w:szCs w:val="28"/>
        </w:rPr>
        <w:t xml:space="preserve"> </w:t>
      </w:r>
      <w:r>
        <w:rPr>
          <w:rFonts w:hint="eastAsia"/>
          <w:b/>
          <w:sz w:val="28"/>
          <w:szCs w:val="28"/>
        </w:rPr>
        <w:t>展望</w:t>
      </w:r>
      <w:bookmarkEnd w:id="93"/>
      <w:bookmarkEnd w:id="94"/>
      <w:bookmarkEnd w:id="95"/>
      <w:bookmarkEnd w:id="96"/>
      <w:bookmarkEnd w:id="97"/>
      <w:bookmarkEnd w:id="98"/>
      <w:bookmarkEnd w:id="99"/>
      <w:bookmarkEnd w:id="100"/>
      <w:bookmarkEnd w:id="101"/>
      <w:bookmarkEnd w:id="102"/>
      <w:bookmarkEnd w:id="103"/>
      <w:bookmarkEnd w:id="104"/>
    </w:p>
    <w:p w14:paraId="0AA621C2" w14:textId="77777777" w:rsidR="00AE52C0" w:rsidRDefault="00F1499D">
      <w:pPr>
        <w:spacing w:line="400" w:lineRule="exact"/>
        <w:ind w:firstLineChars="200" w:firstLine="480"/>
        <w:rPr>
          <w:rFonts w:ascii="宋体" w:hAnsi="宋体" w:hint="eastAsia"/>
          <w:color w:val="000000"/>
          <w:sz w:val="24"/>
        </w:rPr>
      </w:pPr>
      <w:r>
        <w:rPr>
          <w:rFonts w:ascii="宋体" w:hAnsi="宋体" w:hint="eastAsia"/>
          <w:color w:val="000000"/>
          <w:sz w:val="24"/>
        </w:rPr>
        <w:t>为了进一步提高超声波传感器的测量精度，提出以下建议：</w:t>
      </w:r>
    </w:p>
    <w:p w14:paraId="2269B804" w14:textId="77777777" w:rsidR="00AE52C0" w:rsidRDefault="00F1499D">
      <w:pPr>
        <w:numPr>
          <w:ilvl w:val="0"/>
          <w:numId w:val="5"/>
        </w:numPr>
        <w:spacing w:line="400" w:lineRule="exact"/>
        <w:ind w:firstLineChars="200" w:firstLine="480"/>
        <w:rPr>
          <w:rFonts w:ascii="宋体" w:hAnsi="宋体" w:hint="eastAsia"/>
          <w:color w:val="000000"/>
          <w:sz w:val="24"/>
        </w:rPr>
      </w:pPr>
      <w:r>
        <w:rPr>
          <w:rFonts w:ascii="宋体" w:hAnsi="宋体" w:hint="eastAsia"/>
          <w:color w:val="000000"/>
          <w:sz w:val="24"/>
        </w:rPr>
        <w:t>提高超声波传感器的耐寒强度，使其能在高寒环境下正常工作。</w:t>
      </w:r>
    </w:p>
    <w:p w14:paraId="4CC52F32" w14:textId="77777777" w:rsidR="00AE52C0" w:rsidRDefault="00F1499D">
      <w:pPr>
        <w:numPr>
          <w:ilvl w:val="0"/>
          <w:numId w:val="5"/>
        </w:numPr>
        <w:spacing w:line="400" w:lineRule="exact"/>
        <w:ind w:firstLineChars="200" w:firstLine="480"/>
        <w:rPr>
          <w:rFonts w:ascii="宋体" w:hAnsi="宋体" w:hint="eastAsia"/>
          <w:color w:val="000000"/>
          <w:sz w:val="24"/>
        </w:rPr>
      </w:pPr>
      <w:r>
        <w:rPr>
          <w:rFonts w:ascii="宋体" w:hAnsi="宋体" w:hint="eastAsia"/>
          <w:color w:val="000000"/>
          <w:sz w:val="24"/>
        </w:rPr>
        <w:t>选择避风条件比较好的地点进行观测或采用防风措施。</w:t>
      </w:r>
    </w:p>
    <w:p w14:paraId="43B05E6A" w14:textId="77777777" w:rsidR="00AE52C0" w:rsidRDefault="00F1499D">
      <w:pPr>
        <w:spacing w:line="400" w:lineRule="exact"/>
        <w:ind w:firstLineChars="200" w:firstLine="480"/>
        <w:rPr>
          <w:rFonts w:ascii="宋体" w:hAnsi="宋体" w:hint="eastAsia"/>
          <w:color w:val="000000"/>
          <w:sz w:val="24"/>
        </w:rPr>
      </w:pPr>
      <w:r>
        <w:rPr>
          <w:rFonts w:ascii="宋体" w:hAnsi="宋体" w:hint="eastAsia"/>
          <w:color w:val="000000"/>
          <w:sz w:val="24"/>
        </w:rPr>
        <w:t>……</w:t>
      </w:r>
      <w:proofErr w:type="gramStart"/>
      <w:r>
        <w:rPr>
          <w:rFonts w:ascii="宋体" w:hAnsi="宋体" w:hint="eastAsia"/>
          <w:color w:val="000000"/>
          <w:sz w:val="24"/>
        </w:rPr>
        <w:t>…………</w:t>
      </w:r>
      <w:proofErr w:type="gramEnd"/>
    </w:p>
    <w:p w14:paraId="6022ECC3" w14:textId="77777777" w:rsidR="00AE52C0" w:rsidRDefault="00F1499D">
      <w:pPr>
        <w:spacing w:line="400" w:lineRule="exact"/>
        <w:ind w:firstLineChars="200" w:firstLine="480"/>
        <w:rPr>
          <w:rFonts w:ascii="宋体" w:hAnsi="宋体" w:hint="eastAsia"/>
          <w:color w:val="000000"/>
          <w:sz w:val="24"/>
        </w:rPr>
      </w:pPr>
      <w:r>
        <w:rPr>
          <w:rFonts w:ascii="宋体" w:hAnsi="宋体" w:hint="eastAsia"/>
          <w:color w:val="000000"/>
          <w:sz w:val="24"/>
        </w:rPr>
        <w:t>……</w:t>
      </w:r>
      <w:proofErr w:type="gramStart"/>
      <w:r>
        <w:rPr>
          <w:rFonts w:ascii="宋体" w:hAnsi="宋体" w:hint="eastAsia"/>
          <w:color w:val="000000"/>
          <w:sz w:val="24"/>
        </w:rPr>
        <w:t>…………</w:t>
      </w:r>
      <w:proofErr w:type="gramEnd"/>
    </w:p>
    <w:p w14:paraId="36E1D007" w14:textId="77777777" w:rsidR="00AE52C0" w:rsidRDefault="00F1499D">
      <w:pPr>
        <w:spacing w:line="400" w:lineRule="exact"/>
        <w:ind w:firstLineChars="200" w:firstLine="480"/>
        <w:rPr>
          <w:rFonts w:ascii="宋体" w:hAnsi="宋体" w:hint="eastAsia"/>
          <w:color w:val="000000"/>
          <w:sz w:val="24"/>
        </w:rPr>
      </w:pPr>
      <w:r>
        <w:rPr>
          <w:rFonts w:ascii="宋体" w:hAnsi="宋体" w:hint="eastAsia"/>
          <w:color w:val="000000"/>
          <w:sz w:val="24"/>
        </w:rPr>
        <w:t>……</w:t>
      </w:r>
      <w:proofErr w:type="gramStart"/>
      <w:r>
        <w:rPr>
          <w:rFonts w:ascii="宋体" w:hAnsi="宋体" w:hint="eastAsia"/>
          <w:color w:val="000000"/>
          <w:sz w:val="24"/>
        </w:rPr>
        <w:t>…………</w:t>
      </w:r>
      <w:proofErr w:type="gramEnd"/>
    </w:p>
    <w:p w14:paraId="0FF6788F" w14:textId="77777777" w:rsidR="00AE52C0" w:rsidRDefault="00F1499D">
      <w:pPr>
        <w:spacing w:line="400" w:lineRule="exact"/>
        <w:ind w:firstLineChars="200" w:firstLine="480"/>
        <w:rPr>
          <w:rFonts w:ascii="宋体" w:hAnsi="宋体" w:hint="eastAsia"/>
          <w:color w:val="000000"/>
          <w:sz w:val="24"/>
        </w:rPr>
      </w:pPr>
      <w:r>
        <w:rPr>
          <w:rFonts w:ascii="宋体" w:hAnsi="宋体" w:hint="eastAsia"/>
          <w:color w:val="000000"/>
          <w:sz w:val="24"/>
        </w:rPr>
        <w:t>根据试验数据分析结果，应该改进传感器采样算法和数据质量控制方法，提高传感器观测数据的可靠性和传感器运行稳定性。</w:t>
      </w:r>
    </w:p>
    <w:p w14:paraId="7D7BBB85" w14:textId="77777777" w:rsidR="00AE52C0" w:rsidRDefault="00F1499D">
      <w:pPr>
        <w:spacing w:line="400" w:lineRule="exact"/>
        <w:rPr>
          <w:rFonts w:ascii="宋体" w:hAnsi="宋体" w:hint="eastAsia"/>
          <w:color w:val="000000"/>
          <w:sz w:val="24"/>
        </w:rPr>
      </w:pPr>
      <w:r>
        <w:rPr>
          <w:rFonts w:ascii="宋体" w:hAnsi="宋体" w:cs="宋体"/>
          <w:noProof/>
          <w:kern w:val="0"/>
          <w:sz w:val="24"/>
        </w:rPr>
        <mc:AlternateContent>
          <mc:Choice Requires="wps">
            <w:drawing>
              <wp:anchor distT="0" distB="0" distL="114300" distR="114300" simplePos="0" relativeHeight="251645440" behindDoc="0" locked="0" layoutInCell="1" allowOverlap="1" wp14:anchorId="1629AE13" wp14:editId="5807D988">
                <wp:simplePos x="0" y="0"/>
                <wp:positionH relativeFrom="column">
                  <wp:posOffset>164465</wp:posOffset>
                </wp:positionH>
                <wp:positionV relativeFrom="paragraph">
                  <wp:posOffset>241935</wp:posOffset>
                </wp:positionV>
                <wp:extent cx="5820410" cy="2392045"/>
                <wp:effectExtent l="775970" t="1506855" r="13970" b="6350"/>
                <wp:wrapNone/>
                <wp:docPr id="16" name="自选图形 149"/>
                <wp:cNvGraphicFramePr/>
                <a:graphic xmlns:a="http://schemas.openxmlformats.org/drawingml/2006/main">
                  <a:graphicData uri="http://schemas.microsoft.com/office/word/2010/wordprocessingShape">
                    <wps:wsp>
                      <wps:cNvSpPr/>
                      <wps:spPr>
                        <a:xfrm>
                          <a:off x="0" y="0"/>
                          <a:ext cx="5820410" cy="2392045"/>
                        </a:xfrm>
                        <a:prstGeom prst="borderCallout2">
                          <a:avLst>
                            <a:gd name="adj1" fmla="val 27530"/>
                            <a:gd name="adj2" fmla="val -328"/>
                            <a:gd name="adj3" fmla="val 22222"/>
                            <a:gd name="adj4" fmla="val -13208"/>
                            <a:gd name="adj5" fmla="val -62896"/>
                            <a:gd name="adj6" fmla="val 6516"/>
                          </a:avLst>
                        </a:prstGeom>
                        <a:solidFill>
                          <a:srgbClr val="FFFFFF"/>
                        </a:solidFill>
                        <a:ln w="9525" cap="flat" cmpd="sng">
                          <a:solidFill>
                            <a:srgbClr val="000000"/>
                          </a:solidFill>
                          <a:prstDash val="solid"/>
                          <a:miter/>
                          <a:headEnd type="none" w="med" len="med"/>
                          <a:tailEnd type="none" w="med" len="med"/>
                        </a:ln>
                      </wps:spPr>
                      <wps:txbx>
                        <w:txbxContent>
                          <w:p w14:paraId="6124A336" w14:textId="77777777" w:rsidR="00AE52C0" w:rsidRDefault="00F1499D">
                            <w:pPr>
                              <w:ind w:firstLineChars="50" w:firstLine="105"/>
                            </w:pPr>
                            <w:r>
                              <w:t>结论和展望作为正文结尾章，格式要求同正文内容。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65E598E3" w14:textId="77777777">
                              <w:tc>
                                <w:tcPr>
                                  <w:tcW w:w="1535" w:type="dxa"/>
                                </w:tcPr>
                                <w:p w14:paraId="55963E42" w14:textId="77777777" w:rsidR="00AE52C0" w:rsidRDefault="00F1499D">
                                  <w:pPr>
                                    <w:rPr>
                                      <w:sz w:val="20"/>
                                      <w:szCs w:val="20"/>
                                    </w:rPr>
                                  </w:pPr>
                                  <w:r>
                                    <w:rPr>
                                      <w:sz w:val="20"/>
                                      <w:szCs w:val="20"/>
                                    </w:rPr>
                                    <w:t>二级标题</w:t>
                                  </w:r>
                                </w:p>
                              </w:tc>
                              <w:tc>
                                <w:tcPr>
                                  <w:tcW w:w="2054" w:type="dxa"/>
                                </w:tcPr>
                                <w:p w14:paraId="7FDF5C8A" w14:textId="77777777" w:rsidR="00AE52C0" w:rsidRDefault="00F1499D">
                                  <w:pPr>
                                    <w:rPr>
                                      <w:sz w:val="20"/>
                                      <w:szCs w:val="20"/>
                                    </w:rPr>
                                  </w:pPr>
                                  <w:r>
                                    <w:rPr>
                                      <w:sz w:val="20"/>
                                      <w:szCs w:val="20"/>
                                    </w:rPr>
                                    <w:t>1.2 ××××</w:t>
                                  </w:r>
                                </w:p>
                              </w:tc>
                              <w:tc>
                                <w:tcPr>
                                  <w:tcW w:w="4905" w:type="dxa"/>
                                </w:tcPr>
                                <w:p w14:paraId="36EE0FEC" w14:textId="77777777" w:rsidR="00AE52C0" w:rsidRDefault="00F1499D">
                                  <w:pPr>
                                    <w:rPr>
                                      <w:sz w:val="20"/>
                                      <w:szCs w:val="20"/>
                                    </w:rPr>
                                  </w:pPr>
                                  <w:r>
                                    <w:rPr>
                                      <w:sz w:val="20"/>
                                      <w:szCs w:val="20"/>
                                    </w:rPr>
                                    <w:t>宋体</w:t>
                                  </w:r>
                                  <w:r>
                                    <w:rPr>
                                      <w:sz w:val="20"/>
                                      <w:szCs w:val="20"/>
                                    </w:rPr>
                                    <w:t xml:space="preserve"> </w:t>
                                  </w:r>
                                  <w:r>
                                    <w:rPr>
                                      <w:sz w:val="20"/>
                                      <w:szCs w:val="20"/>
                                    </w:rPr>
                                    <w:t>四号</w:t>
                                  </w:r>
                                  <w:r>
                                    <w:rPr>
                                      <w:sz w:val="20"/>
                                      <w:szCs w:val="20"/>
                                    </w:rPr>
                                    <w:t xml:space="preserve"> </w:t>
                                  </w:r>
                                  <w:r>
                                    <w:rPr>
                                      <w:sz w:val="20"/>
                                      <w:szCs w:val="20"/>
                                    </w:rPr>
                                    <w:t>加粗</w:t>
                                  </w:r>
                                  <w:r>
                                    <w:rPr>
                                      <w:sz w:val="20"/>
                                      <w:szCs w:val="20"/>
                                    </w:rPr>
                                    <w:t xml:space="preserve"> </w:t>
                                  </w:r>
                                  <w:r>
                                    <w:rPr>
                                      <w:sz w:val="20"/>
                                      <w:szCs w:val="20"/>
                                    </w:rPr>
                                    <w:t>顶左，行距固定值</w:t>
                                  </w:r>
                                  <w:r>
                                    <w:rPr>
                                      <w:sz w:val="20"/>
                                      <w:szCs w:val="20"/>
                                    </w:rPr>
                                    <w:t>20</w:t>
                                  </w:r>
                                  <w:r>
                                    <w:rPr>
                                      <w:sz w:val="20"/>
                                      <w:szCs w:val="20"/>
                                    </w:rPr>
                                    <w:t>磅，</w:t>
                                  </w:r>
                                  <w:proofErr w:type="gramStart"/>
                                  <w:r>
                                    <w:rPr>
                                      <w:sz w:val="20"/>
                                      <w:szCs w:val="20"/>
                                    </w:rPr>
                                    <w:t>段前</w:t>
                                  </w:r>
                                  <w:proofErr w:type="gramEnd"/>
                                  <w:r>
                                    <w:rPr>
                                      <w:sz w:val="20"/>
                                      <w:szCs w:val="20"/>
                                    </w:rPr>
                                    <w:t>0.5</w:t>
                                  </w:r>
                                  <w:r>
                                    <w:rPr>
                                      <w:sz w:val="20"/>
                                      <w:szCs w:val="20"/>
                                    </w:rPr>
                                    <w:t>行，段后</w:t>
                                  </w:r>
                                  <w:r>
                                    <w:rPr>
                                      <w:sz w:val="20"/>
                                      <w:szCs w:val="20"/>
                                    </w:rPr>
                                    <w:t>0.5</w:t>
                                  </w:r>
                                  <w:r>
                                    <w:rPr>
                                      <w:sz w:val="20"/>
                                      <w:szCs w:val="20"/>
                                    </w:rPr>
                                    <w:t>行，序号与</w:t>
                                  </w:r>
                                  <w:proofErr w:type="gramStart"/>
                                  <w:r>
                                    <w:rPr>
                                      <w:sz w:val="20"/>
                                      <w:szCs w:val="20"/>
                                    </w:rPr>
                                    <w:t>题名间</w:t>
                                  </w:r>
                                  <w:r>
                                    <w:rPr>
                                      <w:rFonts w:hint="eastAsia"/>
                                      <w:sz w:val="20"/>
                                      <w:szCs w:val="20"/>
                                    </w:rPr>
                                    <w:t>空一个</w:t>
                                  </w:r>
                                  <w:proofErr w:type="gramEnd"/>
                                  <w:r>
                                    <w:rPr>
                                      <w:rFonts w:hint="eastAsia"/>
                                      <w:sz w:val="20"/>
                                      <w:szCs w:val="20"/>
                                    </w:rPr>
                                    <w:t>空格。</w:t>
                                  </w:r>
                                </w:p>
                              </w:tc>
                            </w:tr>
                            <w:tr w:rsidR="00AE52C0" w14:paraId="000F2AA1" w14:textId="77777777">
                              <w:tc>
                                <w:tcPr>
                                  <w:tcW w:w="1535" w:type="dxa"/>
                                </w:tcPr>
                                <w:p w14:paraId="34273999" w14:textId="77777777" w:rsidR="00AE52C0" w:rsidRDefault="00F1499D">
                                  <w:pPr>
                                    <w:rPr>
                                      <w:sz w:val="20"/>
                                      <w:szCs w:val="20"/>
                                    </w:rPr>
                                  </w:pPr>
                                  <w:r>
                                    <w:rPr>
                                      <w:sz w:val="20"/>
                                      <w:szCs w:val="20"/>
                                    </w:rPr>
                                    <w:t>三级标题</w:t>
                                  </w:r>
                                </w:p>
                              </w:tc>
                              <w:tc>
                                <w:tcPr>
                                  <w:tcW w:w="2054" w:type="dxa"/>
                                </w:tcPr>
                                <w:p w14:paraId="5FD96318" w14:textId="77777777" w:rsidR="00AE52C0" w:rsidRDefault="00F1499D">
                                  <w:pPr>
                                    <w:rPr>
                                      <w:sz w:val="20"/>
                                      <w:szCs w:val="20"/>
                                    </w:rPr>
                                  </w:pPr>
                                  <w:r>
                                    <w:rPr>
                                      <w:sz w:val="20"/>
                                      <w:szCs w:val="20"/>
                                    </w:rPr>
                                    <w:t>1.2.1 ×××</w:t>
                                  </w:r>
                                </w:p>
                              </w:tc>
                              <w:tc>
                                <w:tcPr>
                                  <w:tcW w:w="4905" w:type="dxa"/>
                                </w:tcPr>
                                <w:p w14:paraId="31BB789F" w14:textId="77777777" w:rsidR="00AE52C0" w:rsidRDefault="00F1499D">
                                  <w:pPr>
                                    <w:rPr>
                                      <w:sz w:val="20"/>
                                      <w:szCs w:val="20"/>
                                    </w:rPr>
                                  </w:pPr>
                                  <w:r>
                                    <w:rPr>
                                      <w:sz w:val="20"/>
                                      <w:szCs w:val="20"/>
                                    </w:rPr>
                                    <w:t>宋体</w:t>
                                  </w:r>
                                  <w:r>
                                    <w:rPr>
                                      <w:sz w:val="20"/>
                                      <w:szCs w:val="20"/>
                                    </w:rPr>
                                    <w:t xml:space="preserve"> </w:t>
                                  </w:r>
                                  <w:r>
                                    <w:rPr>
                                      <w:sz w:val="20"/>
                                      <w:szCs w:val="20"/>
                                    </w:rPr>
                                    <w:t>小四号</w:t>
                                  </w:r>
                                  <w:r>
                                    <w:rPr>
                                      <w:sz w:val="20"/>
                                      <w:szCs w:val="20"/>
                                    </w:rPr>
                                    <w:t xml:space="preserve"> </w:t>
                                  </w:r>
                                  <w:r>
                                    <w:rPr>
                                      <w:sz w:val="20"/>
                                      <w:szCs w:val="20"/>
                                    </w:rPr>
                                    <w:t>加粗</w:t>
                                  </w:r>
                                  <w:r>
                                    <w:rPr>
                                      <w:sz w:val="20"/>
                                      <w:szCs w:val="20"/>
                                    </w:rPr>
                                    <w:t xml:space="preserve"> </w:t>
                                  </w:r>
                                  <w:r>
                                    <w:rPr>
                                      <w:sz w:val="20"/>
                                      <w:szCs w:val="20"/>
                                    </w:rPr>
                                    <w:t>顶左，行距固定值</w:t>
                                  </w:r>
                                  <w:r>
                                    <w:rPr>
                                      <w:sz w:val="20"/>
                                      <w:szCs w:val="20"/>
                                    </w:rPr>
                                    <w:t>20</w:t>
                                  </w:r>
                                  <w:r>
                                    <w:rPr>
                                      <w:sz w:val="20"/>
                                      <w:szCs w:val="20"/>
                                    </w:rPr>
                                    <w:t>磅，</w:t>
                                  </w:r>
                                  <w:proofErr w:type="gramStart"/>
                                  <w:r>
                                    <w:rPr>
                                      <w:sz w:val="20"/>
                                      <w:szCs w:val="20"/>
                                    </w:rPr>
                                    <w:t>段前</w:t>
                                  </w:r>
                                  <w:proofErr w:type="gramEnd"/>
                                  <w:r>
                                    <w:rPr>
                                      <w:sz w:val="20"/>
                                      <w:szCs w:val="20"/>
                                    </w:rPr>
                                    <w:t>0.5</w:t>
                                  </w:r>
                                  <w:r>
                                    <w:rPr>
                                      <w:sz w:val="20"/>
                                      <w:szCs w:val="20"/>
                                    </w:rPr>
                                    <w:t>行，段后</w:t>
                                  </w:r>
                                  <w:r>
                                    <w:rPr>
                                      <w:sz w:val="20"/>
                                      <w:szCs w:val="20"/>
                                    </w:rPr>
                                    <w:t>0.5</w:t>
                                  </w:r>
                                  <w:r>
                                    <w:rPr>
                                      <w:sz w:val="20"/>
                                      <w:szCs w:val="20"/>
                                    </w:rPr>
                                    <w:t>行，序号与</w:t>
                                  </w:r>
                                  <w:proofErr w:type="gramStart"/>
                                  <w:r>
                                    <w:rPr>
                                      <w:sz w:val="20"/>
                                      <w:szCs w:val="20"/>
                                    </w:rPr>
                                    <w:t>题名间</w:t>
                                  </w:r>
                                  <w:r>
                                    <w:rPr>
                                      <w:rFonts w:hint="eastAsia"/>
                                      <w:sz w:val="20"/>
                                      <w:szCs w:val="20"/>
                                    </w:rPr>
                                    <w:t>空一个</w:t>
                                  </w:r>
                                  <w:proofErr w:type="gramEnd"/>
                                  <w:r>
                                    <w:rPr>
                                      <w:rFonts w:hint="eastAsia"/>
                                      <w:sz w:val="20"/>
                                      <w:szCs w:val="20"/>
                                    </w:rPr>
                                    <w:t>空格。</w:t>
                                  </w:r>
                                </w:p>
                              </w:tc>
                            </w:tr>
                            <w:tr w:rsidR="00AE52C0" w14:paraId="2189AE5C" w14:textId="77777777">
                              <w:tc>
                                <w:tcPr>
                                  <w:tcW w:w="1535" w:type="dxa"/>
                                </w:tcPr>
                                <w:p w14:paraId="60E3252C" w14:textId="77777777" w:rsidR="00AE52C0" w:rsidRDefault="00F1499D">
                                  <w:pPr>
                                    <w:rPr>
                                      <w:sz w:val="20"/>
                                      <w:szCs w:val="20"/>
                                    </w:rPr>
                                  </w:pPr>
                                  <w:r>
                                    <w:rPr>
                                      <w:sz w:val="20"/>
                                      <w:szCs w:val="20"/>
                                    </w:rPr>
                                    <w:t>段落文字（正文）</w:t>
                                  </w:r>
                                </w:p>
                              </w:tc>
                              <w:tc>
                                <w:tcPr>
                                  <w:tcW w:w="2054" w:type="dxa"/>
                                </w:tcPr>
                                <w:p w14:paraId="0515FC28" w14:textId="77777777" w:rsidR="00AE52C0" w:rsidRDefault="00F1499D">
                                  <w:pPr>
                                    <w:ind w:firstLine="420"/>
                                    <w:rPr>
                                      <w:sz w:val="20"/>
                                      <w:szCs w:val="20"/>
                                    </w:rPr>
                                  </w:pPr>
                                  <w:r>
                                    <w:rPr>
                                      <w:sz w:val="20"/>
                                      <w:szCs w:val="20"/>
                                    </w:rPr>
                                    <w:t>××××××××××××××</w:t>
                                  </w:r>
                                </w:p>
                                <w:p w14:paraId="37772C40" w14:textId="77777777" w:rsidR="00AE52C0" w:rsidRDefault="00F1499D">
                                  <w:pPr>
                                    <w:ind w:firstLine="420"/>
                                    <w:rPr>
                                      <w:sz w:val="20"/>
                                      <w:szCs w:val="20"/>
                                    </w:rPr>
                                  </w:pPr>
                                  <w:r>
                                    <w:rPr>
                                      <w:sz w:val="20"/>
                                      <w:szCs w:val="20"/>
                                    </w:rPr>
                                    <w:t>××××××××××××××</w:t>
                                  </w:r>
                                </w:p>
                              </w:tc>
                              <w:tc>
                                <w:tcPr>
                                  <w:tcW w:w="4905" w:type="dxa"/>
                                </w:tcPr>
                                <w:p w14:paraId="71E9630C" w14:textId="77777777" w:rsidR="00AE52C0" w:rsidRDefault="00F1499D">
                                  <w:pPr>
                                    <w:rPr>
                                      <w:sz w:val="20"/>
                                      <w:szCs w:val="20"/>
                                    </w:rPr>
                                  </w:pPr>
                                  <w:r>
                                    <w:rPr>
                                      <w:sz w:val="20"/>
                                      <w:szCs w:val="20"/>
                                    </w:rPr>
                                    <w:t>宋体小四号（英文用</w:t>
                                  </w:r>
                                  <w:r>
                                    <w:rPr>
                                      <w:sz w:val="20"/>
                                      <w:szCs w:val="20"/>
                                    </w:rPr>
                                    <w:t>Times New Roman</w:t>
                                  </w:r>
                                  <w:r>
                                    <w:rPr>
                                      <w:sz w:val="20"/>
                                      <w:szCs w:val="20"/>
                                    </w:rPr>
                                    <w:t>体），左端对齐书写，段落首行左缩进</w:t>
                                  </w:r>
                                  <w:r>
                                    <w:rPr>
                                      <w:sz w:val="20"/>
                                      <w:szCs w:val="20"/>
                                    </w:rPr>
                                    <w:t>2</w:t>
                                  </w:r>
                                  <w:r>
                                    <w:rPr>
                                      <w:sz w:val="20"/>
                                      <w:szCs w:val="20"/>
                                    </w:rPr>
                                    <w:t>个汉字符。段前段后</w:t>
                                  </w:r>
                                  <w:r>
                                    <w:rPr>
                                      <w:sz w:val="20"/>
                                      <w:szCs w:val="20"/>
                                    </w:rPr>
                                    <w:t>0</w:t>
                                  </w:r>
                                  <w:r>
                                    <w:rPr>
                                      <w:sz w:val="20"/>
                                      <w:szCs w:val="20"/>
                                    </w:rPr>
                                    <w:t>磅，行距固定值</w:t>
                                  </w:r>
                                  <w:r>
                                    <w:rPr>
                                      <w:sz w:val="20"/>
                                      <w:szCs w:val="20"/>
                                    </w:rPr>
                                    <w:t>20</w:t>
                                  </w:r>
                                  <w:r>
                                    <w:rPr>
                                      <w:sz w:val="20"/>
                                      <w:szCs w:val="20"/>
                                    </w:rPr>
                                    <w:t>磅（段落中有数学表达式时，可根据表达需要设置该段的行距）</w:t>
                                  </w:r>
                                </w:p>
                              </w:tc>
                            </w:tr>
                          </w:tbl>
                          <w:p w14:paraId="39F2C196" w14:textId="77777777" w:rsidR="00AE52C0" w:rsidRDefault="00AE52C0">
                            <w:pPr>
                              <w:ind w:firstLineChars="50" w:firstLine="105"/>
                            </w:pPr>
                          </w:p>
                        </w:txbxContent>
                      </wps:txbx>
                      <wps:bodyPr wrap="square" upright="1"/>
                    </wps:wsp>
                  </a:graphicData>
                </a:graphic>
              </wp:anchor>
            </w:drawing>
          </mc:Choice>
          <mc:Fallback>
            <w:pict>
              <v:shape w14:anchorId="1629AE13" id="自选图形 149" o:spid="_x0000_s1057" type="#_x0000_t48" style="position:absolute;left:0;text-align:left;margin-left:12.95pt;margin-top:19.05pt;width:458.3pt;height:188.3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" adj="1407,-13586,-2853,4800,-71,5946">
                <v:textbox>
                  <w:txbxContent>
                    <w:p w14:paraId="6124A336" w14:textId="77777777" w:rsidR="00AE52C0" w:rsidRDefault="00F1499D">
                      <w:pPr>
                        <w:ind w:firstLineChars="50" w:firstLine="105"/>
                      </w:pPr>
                      <w:r>
                        <w:t>结论和展望作为正文结尾章，格式要求同正文内容。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5"/>
                        <w:gridCol w:w="2054"/>
                        <w:gridCol w:w="4905"/>
                      </w:tblGrid>
                      <w:tr w:rsidR="00AE52C0" w14:paraId="65E598E3" w14:textId="77777777">
                        <w:tc>
                          <w:tcPr>
                            <w:tcW w:w="1535" w:type="dxa"/>
                          </w:tcPr>
                          <w:p w14:paraId="55963E42" w14:textId="77777777" w:rsidR="00AE52C0" w:rsidRDefault="00F1499D">
                            <w:pPr>
                              <w:rPr>
                                <w:sz w:val="20"/>
                                <w:szCs w:val="20"/>
                              </w:rPr>
                            </w:pPr>
                            <w:r>
                              <w:rPr>
                                <w:sz w:val="20"/>
                                <w:szCs w:val="20"/>
                              </w:rPr>
                              <w:t>二级标题</w:t>
                            </w:r>
                          </w:p>
                        </w:tc>
                        <w:tc>
                          <w:tcPr>
                            <w:tcW w:w="2054" w:type="dxa"/>
                          </w:tcPr>
                          <w:p w14:paraId="7FDF5C8A" w14:textId="77777777" w:rsidR="00AE52C0" w:rsidRDefault="00F1499D">
                            <w:pPr>
                              <w:rPr>
                                <w:sz w:val="20"/>
                                <w:szCs w:val="20"/>
                              </w:rPr>
                            </w:pPr>
                            <w:r>
                              <w:rPr>
                                <w:sz w:val="20"/>
                                <w:szCs w:val="20"/>
                              </w:rPr>
                              <w:t>1.2 ××××</w:t>
                            </w:r>
                          </w:p>
                        </w:tc>
                        <w:tc>
                          <w:tcPr>
                            <w:tcW w:w="4905" w:type="dxa"/>
                          </w:tcPr>
                          <w:p w14:paraId="36EE0FEC" w14:textId="77777777" w:rsidR="00AE52C0" w:rsidRDefault="00F1499D">
                            <w:pPr>
                              <w:rPr>
                                <w:sz w:val="20"/>
                                <w:szCs w:val="20"/>
                              </w:rPr>
                            </w:pPr>
                            <w:r>
                              <w:rPr>
                                <w:sz w:val="20"/>
                                <w:szCs w:val="20"/>
                              </w:rPr>
                              <w:t>宋体</w:t>
                            </w:r>
                            <w:r>
                              <w:rPr>
                                <w:sz w:val="20"/>
                                <w:szCs w:val="20"/>
                              </w:rPr>
                              <w:t xml:space="preserve"> </w:t>
                            </w:r>
                            <w:r>
                              <w:rPr>
                                <w:sz w:val="20"/>
                                <w:szCs w:val="20"/>
                              </w:rPr>
                              <w:t>四号</w:t>
                            </w:r>
                            <w:r>
                              <w:rPr>
                                <w:sz w:val="20"/>
                                <w:szCs w:val="20"/>
                              </w:rPr>
                              <w:t xml:space="preserve"> </w:t>
                            </w:r>
                            <w:r>
                              <w:rPr>
                                <w:sz w:val="20"/>
                                <w:szCs w:val="20"/>
                              </w:rPr>
                              <w:t>加粗</w:t>
                            </w:r>
                            <w:r>
                              <w:rPr>
                                <w:sz w:val="20"/>
                                <w:szCs w:val="20"/>
                              </w:rPr>
                              <w:t xml:space="preserve"> </w:t>
                            </w:r>
                            <w:r>
                              <w:rPr>
                                <w:sz w:val="20"/>
                                <w:szCs w:val="20"/>
                              </w:rPr>
                              <w:t>顶左，行距固定值</w:t>
                            </w:r>
                            <w:r>
                              <w:rPr>
                                <w:sz w:val="20"/>
                                <w:szCs w:val="20"/>
                              </w:rPr>
                              <w:t>20</w:t>
                            </w:r>
                            <w:r>
                              <w:rPr>
                                <w:sz w:val="20"/>
                                <w:szCs w:val="20"/>
                              </w:rPr>
                              <w:t>磅，</w:t>
                            </w:r>
                            <w:proofErr w:type="gramStart"/>
                            <w:r>
                              <w:rPr>
                                <w:sz w:val="20"/>
                                <w:szCs w:val="20"/>
                              </w:rPr>
                              <w:t>段前</w:t>
                            </w:r>
                            <w:proofErr w:type="gramEnd"/>
                            <w:r>
                              <w:rPr>
                                <w:sz w:val="20"/>
                                <w:szCs w:val="20"/>
                              </w:rPr>
                              <w:t>0.5</w:t>
                            </w:r>
                            <w:r>
                              <w:rPr>
                                <w:sz w:val="20"/>
                                <w:szCs w:val="20"/>
                              </w:rPr>
                              <w:t>行，段后</w:t>
                            </w:r>
                            <w:r>
                              <w:rPr>
                                <w:sz w:val="20"/>
                                <w:szCs w:val="20"/>
                              </w:rPr>
                              <w:t>0.5</w:t>
                            </w:r>
                            <w:r>
                              <w:rPr>
                                <w:sz w:val="20"/>
                                <w:szCs w:val="20"/>
                              </w:rPr>
                              <w:t>行，序号与</w:t>
                            </w:r>
                            <w:proofErr w:type="gramStart"/>
                            <w:r>
                              <w:rPr>
                                <w:sz w:val="20"/>
                                <w:szCs w:val="20"/>
                              </w:rPr>
                              <w:t>题名间</w:t>
                            </w:r>
                            <w:r>
                              <w:rPr>
                                <w:rFonts w:hint="eastAsia"/>
                                <w:sz w:val="20"/>
                                <w:szCs w:val="20"/>
                              </w:rPr>
                              <w:t>空一个</w:t>
                            </w:r>
                            <w:proofErr w:type="gramEnd"/>
                            <w:r>
                              <w:rPr>
                                <w:rFonts w:hint="eastAsia"/>
                                <w:sz w:val="20"/>
                                <w:szCs w:val="20"/>
                              </w:rPr>
                              <w:t>空格。</w:t>
                            </w:r>
                          </w:p>
                        </w:tc>
                      </w:tr>
                      <w:tr w:rsidR="00AE52C0" w14:paraId="000F2AA1" w14:textId="77777777">
                        <w:tc>
                          <w:tcPr>
                            <w:tcW w:w="1535" w:type="dxa"/>
                          </w:tcPr>
                          <w:p w14:paraId="34273999" w14:textId="77777777" w:rsidR="00AE52C0" w:rsidRDefault="00F1499D">
                            <w:pPr>
                              <w:rPr>
                                <w:sz w:val="20"/>
                                <w:szCs w:val="20"/>
                              </w:rPr>
                            </w:pPr>
                            <w:r>
                              <w:rPr>
                                <w:sz w:val="20"/>
                                <w:szCs w:val="20"/>
                              </w:rPr>
                              <w:t>三级标题</w:t>
                            </w:r>
                          </w:p>
                        </w:tc>
                        <w:tc>
                          <w:tcPr>
                            <w:tcW w:w="2054" w:type="dxa"/>
                          </w:tcPr>
                          <w:p w14:paraId="5FD96318" w14:textId="77777777" w:rsidR="00AE52C0" w:rsidRDefault="00F1499D">
                            <w:pPr>
                              <w:rPr>
                                <w:sz w:val="20"/>
                                <w:szCs w:val="20"/>
                              </w:rPr>
                            </w:pPr>
                            <w:r>
                              <w:rPr>
                                <w:sz w:val="20"/>
                                <w:szCs w:val="20"/>
                              </w:rPr>
                              <w:t>1.2.1 ×××</w:t>
                            </w:r>
                          </w:p>
                        </w:tc>
                        <w:tc>
                          <w:tcPr>
                            <w:tcW w:w="4905" w:type="dxa"/>
                          </w:tcPr>
                          <w:p w14:paraId="31BB789F" w14:textId="77777777" w:rsidR="00AE52C0" w:rsidRDefault="00F1499D">
                            <w:pPr>
                              <w:rPr>
                                <w:sz w:val="20"/>
                                <w:szCs w:val="20"/>
                              </w:rPr>
                            </w:pPr>
                            <w:r>
                              <w:rPr>
                                <w:sz w:val="20"/>
                                <w:szCs w:val="20"/>
                              </w:rPr>
                              <w:t>宋体</w:t>
                            </w:r>
                            <w:r>
                              <w:rPr>
                                <w:sz w:val="20"/>
                                <w:szCs w:val="20"/>
                              </w:rPr>
                              <w:t xml:space="preserve"> </w:t>
                            </w:r>
                            <w:r>
                              <w:rPr>
                                <w:sz w:val="20"/>
                                <w:szCs w:val="20"/>
                              </w:rPr>
                              <w:t>小四号</w:t>
                            </w:r>
                            <w:r>
                              <w:rPr>
                                <w:sz w:val="20"/>
                                <w:szCs w:val="20"/>
                              </w:rPr>
                              <w:t xml:space="preserve"> </w:t>
                            </w:r>
                            <w:r>
                              <w:rPr>
                                <w:sz w:val="20"/>
                                <w:szCs w:val="20"/>
                              </w:rPr>
                              <w:t>加粗</w:t>
                            </w:r>
                            <w:r>
                              <w:rPr>
                                <w:sz w:val="20"/>
                                <w:szCs w:val="20"/>
                              </w:rPr>
                              <w:t xml:space="preserve"> </w:t>
                            </w:r>
                            <w:r>
                              <w:rPr>
                                <w:sz w:val="20"/>
                                <w:szCs w:val="20"/>
                              </w:rPr>
                              <w:t>顶左，行距固定值</w:t>
                            </w:r>
                            <w:r>
                              <w:rPr>
                                <w:sz w:val="20"/>
                                <w:szCs w:val="20"/>
                              </w:rPr>
                              <w:t>20</w:t>
                            </w:r>
                            <w:r>
                              <w:rPr>
                                <w:sz w:val="20"/>
                                <w:szCs w:val="20"/>
                              </w:rPr>
                              <w:t>磅，</w:t>
                            </w:r>
                            <w:proofErr w:type="gramStart"/>
                            <w:r>
                              <w:rPr>
                                <w:sz w:val="20"/>
                                <w:szCs w:val="20"/>
                              </w:rPr>
                              <w:t>段前</w:t>
                            </w:r>
                            <w:proofErr w:type="gramEnd"/>
                            <w:r>
                              <w:rPr>
                                <w:sz w:val="20"/>
                                <w:szCs w:val="20"/>
                              </w:rPr>
                              <w:t>0.5</w:t>
                            </w:r>
                            <w:r>
                              <w:rPr>
                                <w:sz w:val="20"/>
                                <w:szCs w:val="20"/>
                              </w:rPr>
                              <w:t>行，段后</w:t>
                            </w:r>
                            <w:r>
                              <w:rPr>
                                <w:sz w:val="20"/>
                                <w:szCs w:val="20"/>
                              </w:rPr>
                              <w:t>0.5</w:t>
                            </w:r>
                            <w:r>
                              <w:rPr>
                                <w:sz w:val="20"/>
                                <w:szCs w:val="20"/>
                              </w:rPr>
                              <w:t>行，序号与</w:t>
                            </w:r>
                            <w:proofErr w:type="gramStart"/>
                            <w:r>
                              <w:rPr>
                                <w:sz w:val="20"/>
                                <w:szCs w:val="20"/>
                              </w:rPr>
                              <w:t>题名间</w:t>
                            </w:r>
                            <w:r>
                              <w:rPr>
                                <w:rFonts w:hint="eastAsia"/>
                                <w:sz w:val="20"/>
                                <w:szCs w:val="20"/>
                              </w:rPr>
                              <w:t>空一个</w:t>
                            </w:r>
                            <w:proofErr w:type="gramEnd"/>
                            <w:r>
                              <w:rPr>
                                <w:rFonts w:hint="eastAsia"/>
                                <w:sz w:val="20"/>
                                <w:szCs w:val="20"/>
                              </w:rPr>
                              <w:t>空格。</w:t>
                            </w:r>
                          </w:p>
                        </w:tc>
                      </w:tr>
                      <w:tr w:rsidR="00AE52C0" w14:paraId="2189AE5C" w14:textId="77777777">
                        <w:tc>
                          <w:tcPr>
                            <w:tcW w:w="1535" w:type="dxa"/>
                          </w:tcPr>
                          <w:p w14:paraId="60E3252C" w14:textId="77777777" w:rsidR="00AE52C0" w:rsidRDefault="00F1499D">
                            <w:pPr>
                              <w:rPr>
                                <w:sz w:val="20"/>
                                <w:szCs w:val="20"/>
                              </w:rPr>
                            </w:pPr>
                            <w:r>
                              <w:rPr>
                                <w:sz w:val="20"/>
                                <w:szCs w:val="20"/>
                              </w:rPr>
                              <w:t>段落文字（正文）</w:t>
                            </w:r>
                          </w:p>
                        </w:tc>
                        <w:tc>
                          <w:tcPr>
                            <w:tcW w:w="2054" w:type="dxa"/>
                          </w:tcPr>
                          <w:p w14:paraId="0515FC28" w14:textId="77777777" w:rsidR="00AE52C0" w:rsidRDefault="00F1499D">
                            <w:pPr>
                              <w:ind w:firstLine="420"/>
                              <w:rPr>
                                <w:sz w:val="20"/>
                                <w:szCs w:val="20"/>
                              </w:rPr>
                            </w:pPr>
                            <w:r>
                              <w:rPr>
                                <w:sz w:val="20"/>
                                <w:szCs w:val="20"/>
                              </w:rPr>
                              <w:t>××××××××××××××</w:t>
                            </w:r>
                          </w:p>
                          <w:p w14:paraId="37772C40" w14:textId="77777777" w:rsidR="00AE52C0" w:rsidRDefault="00F1499D">
                            <w:pPr>
                              <w:ind w:firstLine="420"/>
                              <w:rPr>
                                <w:sz w:val="20"/>
                                <w:szCs w:val="20"/>
                              </w:rPr>
                            </w:pPr>
                            <w:r>
                              <w:rPr>
                                <w:sz w:val="20"/>
                                <w:szCs w:val="20"/>
                              </w:rPr>
                              <w:t>××××××××××××××</w:t>
                            </w:r>
                          </w:p>
                        </w:tc>
                        <w:tc>
                          <w:tcPr>
                            <w:tcW w:w="4905" w:type="dxa"/>
                          </w:tcPr>
                          <w:p w14:paraId="71E9630C" w14:textId="77777777" w:rsidR="00AE52C0" w:rsidRDefault="00F1499D">
                            <w:pPr>
                              <w:rPr>
                                <w:sz w:val="20"/>
                                <w:szCs w:val="20"/>
                              </w:rPr>
                            </w:pPr>
                            <w:r>
                              <w:rPr>
                                <w:sz w:val="20"/>
                                <w:szCs w:val="20"/>
                              </w:rPr>
                              <w:t>宋体小四号（英文用</w:t>
                            </w:r>
                            <w:r>
                              <w:rPr>
                                <w:sz w:val="20"/>
                                <w:szCs w:val="20"/>
                              </w:rPr>
                              <w:t>Times New Roman</w:t>
                            </w:r>
                            <w:r>
                              <w:rPr>
                                <w:sz w:val="20"/>
                                <w:szCs w:val="20"/>
                              </w:rPr>
                              <w:t>体），左端对齐书写，段落首行左缩进</w:t>
                            </w:r>
                            <w:r>
                              <w:rPr>
                                <w:sz w:val="20"/>
                                <w:szCs w:val="20"/>
                              </w:rPr>
                              <w:t>2</w:t>
                            </w:r>
                            <w:r>
                              <w:rPr>
                                <w:sz w:val="20"/>
                                <w:szCs w:val="20"/>
                              </w:rPr>
                              <w:t>个汉字符。段前段后</w:t>
                            </w:r>
                            <w:r>
                              <w:rPr>
                                <w:sz w:val="20"/>
                                <w:szCs w:val="20"/>
                              </w:rPr>
                              <w:t>0</w:t>
                            </w:r>
                            <w:r>
                              <w:rPr>
                                <w:sz w:val="20"/>
                                <w:szCs w:val="20"/>
                              </w:rPr>
                              <w:t>磅，行距固定值</w:t>
                            </w:r>
                            <w:r>
                              <w:rPr>
                                <w:sz w:val="20"/>
                                <w:szCs w:val="20"/>
                              </w:rPr>
                              <w:t>20</w:t>
                            </w:r>
                            <w:r>
                              <w:rPr>
                                <w:sz w:val="20"/>
                                <w:szCs w:val="20"/>
                              </w:rPr>
                              <w:t>磅（段落中有数学表达式时，可根据表达需要设置该段的行距）</w:t>
                            </w:r>
                          </w:p>
                        </w:tc>
                      </w:tr>
                    </w:tbl>
                    <w:p w14:paraId="39F2C196" w14:textId="77777777" w:rsidR="00AE52C0" w:rsidRDefault="00AE52C0">
                      <w:pPr>
                        <w:ind w:firstLineChars="50" w:firstLine="105"/>
                      </w:pPr>
                    </w:p>
                  </w:txbxContent>
                </v:textbox>
                <o:callout v:ext="edit" minusx="t"/>
              </v:shape>
            </w:pict>
          </mc:Fallback>
        </mc:AlternateContent>
      </w:r>
    </w:p>
    <w:p w14:paraId="0ED5D8A7" w14:textId="77777777" w:rsidR="00AE52C0" w:rsidRDefault="00F1499D">
      <w:pPr>
        <w:spacing w:beforeLines="50" w:before="156" w:afterLines="50" w:after="156" w:line="400" w:lineRule="exact"/>
        <w:jc w:val="center"/>
        <w:outlineLvl w:val="0"/>
        <w:rPr>
          <w:b/>
          <w:sz w:val="32"/>
          <w:szCs w:val="32"/>
        </w:rPr>
      </w:pPr>
      <w:r>
        <w:rPr>
          <w:b/>
          <w:bCs/>
          <w:sz w:val="28"/>
        </w:rPr>
        <w:br w:type="page"/>
      </w:r>
      <w:bookmarkStart w:id="105" w:name="_Toc211345777"/>
      <w:bookmarkStart w:id="106" w:name="_Toc350763303"/>
      <w:bookmarkStart w:id="107" w:name="_Toc487102583"/>
      <w:r>
        <w:rPr>
          <w:rFonts w:hint="eastAsia"/>
          <w:b/>
          <w:sz w:val="32"/>
          <w:szCs w:val="32"/>
        </w:rPr>
        <w:lastRenderedPageBreak/>
        <w:t>参考文献</w:t>
      </w:r>
      <w:bookmarkEnd w:id="105"/>
      <w:bookmarkEnd w:id="106"/>
      <w:bookmarkEnd w:id="107"/>
    </w:p>
    <w:p w14:paraId="3CE5318B" w14:textId="77777777" w:rsidR="00AE52C0" w:rsidRDefault="00F1499D">
      <w:pPr>
        <w:numPr>
          <w:ilvl w:val="0"/>
          <w:numId w:val="6"/>
        </w:numPr>
        <w:autoSpaceDE w:val="0"/>
        <w:autoSpaceDN w:val="0"/>
        <w:adjustRightInd w:val="0"/>
        <w:spacing w:line="400" w:lineRule="exact"/>
        <w:rPr>
          <w:color w:val="000000"/>
          <w:sz w:val="24"/>
        </w:rPr>
      </w:pPr>
      <w:proofErr w:type="gramStart"/>
      <w:r>
        <w:rPr>
          <w:rFonts w:cs="Arial" w:hint="eastAsia"/>
          <w:sz w:val="24"/>
        </w:rPr>
        <w:t>雷光春</w:t>
      </w:r>
      <w:proofErr w:type="gramEnd"/>
      <w:r>
        <w:rPr>
          <w:rFonts w:cs="Arial" w:hint="eastAsia"/>
          <w:sz w:val="24"/>
        </w:rPr>
        <w:t>.</w:t>
      </w:r>
      <w:r>
        <w:rPr>
          <w:rFonts w:cs="Arial" w:hint="eastAsia"/>
          <w:sz w:val="24"/>
        </w:rPr>
        <w:t>综合湿地管理：综合湿地管理国际研讨会论文集</w:t>
      </w:r>
      <w:r>
        <w:rPr>
          <w:rFonts w:cs="Arial" w:hint="eastAsia"/>
          <w:sz w:val="24"/>
        </w:rPr>
        <w:t>[C].</w:t>
      </w:r>
      <w:r>
        <w:rPr>
          <w:rFonts w:cs="Arial" w:hint="eastAsia"/>
          <w:sz w:val="24"/>
        </w:rPr>
        <w:t>北京：海洋出版社，</w:t>
      </w:r>
      <w:r>
        <w:rPr>
          <w:rFonts w:cs="Arial" w:hint="eastAsia"/>
          <w:sz w:val="24"/>
        </w:rPr>
        <w:t>2012.</w:t>
      </w:r>
    </w:p>
    <w:p w14:paraId="3FAA8826" w14:textId="77777777" w:rsidR="00AE52C0" w:rsidRDefault="00F1499D">
      <w:pPr>
        <w:numPr>
          <w:ilvl w:val="0"/>
          <w:numId w:val="6"/>
        </w:numPr>
        <w:autoSpaceDE w:val="0"/>
        <w:autoSpaceDN w:val="0"/>
        <w:adjustRightInd w:val="0"/>
        <w:spacing w:line="400" w:lineRule="exact"/>
        <w:rPr>
          <w:color w:val="000000"/>
          <w:sz w:val="24"/>
        </w:rPr>
      </w:pPr>
      <w:proofErr w:type="gramStart"/>
      <w:r>
        <w:rPr>
          <w:rFonts w:cs="Arial" w:hint="eastAsia"/>
          <w:sz w:val="24"/>
        </w:rPr>
        <w:t>马欢</w:t>
      </w:r>
      <w:proofErr w:type="gramEnd"/>
      <w:r>
        <w:rPr>
          <w:rFonts w:cs="Arial" w:hint="eastAsia"/>
          <w:sz w:val="24"/>
        </w:rPr>
        <w:t>.</w:t>
      </w:r>
      <w:r>
        <w:rPr>
          <w:rFonts w:cs="Arial" w:hint="eastAsia"/>
          <w:sz w:val="24"/>
        </w:rPr>
        <w:t>人类活动影响下海河流域</w:t>
      </w:r>
      <w:proofErr w:type="gramStart"/>
      <w:r>
        <w:rPr>
          <w:rFonts w:cs="Arial" w:hint="eastAsia"/>
          <w:sz w:val="24"/>
        </w:rPr>
        <w:t>典型区</w:t>
      </w:r>
      <w:proofErr w:type="gramEnd"/>
      <w:r>
        <w:rPr>
          <w:rFonts w:cs="Arial" w:hint="eastAsia"/>
          <w:sz w:val="24"/>
        </w:rPr>
        <w:t>水循环变化分析</w:t>
      </w:r>
      <w:r>
        <w:rPr>
          <w:rFonts w:cs="Arial" w:hint="eastAsia"/>
          <w:sz w:val="24"/>
        </w:rPr>
        <w:t>[D].</w:t>
      </w:r>
      <w:r>
        <w:rPr>
          <w:rFonts w:cs="Arial" w:hint="eastAsia"/>
          <w:sz w:val="24"/>
        </w:rPr>
        <w:t>北京：北京大学，</w:t>
      </w:r>
      <w:r>
        <w:rPr>
          <w:rFonts w:cs="Arial" w:hint="eastAsia"/>
          <w:sz w:val="24"/>
        </w:rPr>
        <w:t>2011.</w:t>
      </w:r>
    </w:p>
    <w:p w14:paraId="0C35EDCE" w14:textId="77777777" w:rsidR="00AE52C0" w:rsidRDefault="00F1499D">
      <w:pPr>
        <w:numPr>
          <w:ilvl w:val="0"/>
          <w:numId w:val="6"/>
        </w:numPr>
        <w:autoSpaceDE w:val="0"/>
        <w:autoSpaceDN w:val="0"/>
        <w:adjustRightInd w:val="0"/>
        <w:spacing w:line="400" w:lineRule="exact"/>
        <w:rPr>
          <w:color w:val="000000"/>
          <w:sz w:val="24"/>
        </w:rPr>
      </w:pPr>
      <w:r>
        <w:rPr>
          <w:rFonts w:hint="eastAsia"/>
          <w:color w:val="000000"/>
          <w:sz w:val="24"/>
        </w:rPr>
        <w:t>全国信息与文献标准化技术委员会</w:t>
      </w:r>
      <w:r>
        <w:rPr>
          <w:rFonts w:hint="eastAsia"/>
          <w:color w:val="000000"/>
          <w:sz w:val="24"/>
        </w:rPr>
        <w:t>.</w:t>
      </w:r>
      <w:r>
        <w:rPr>
          <w:rFonts w:hint="eastAsia"/>
          <w:color w:val="000000"/>
          <w:sz w:val="24"/>
        </w:rPr>
        <w:t>文献著录：第</w:t>
      </w:r>
      <w:r>
        <w:rPr>
          <w:rFonts w:hint="eastAsia"/>
          <w:color w:val="000000"/>
          <w:sz w:val="24"/>
        </w:rPr>
        <w:t>4</w:t>
      </w:r>
      <w:r>
        <w:rPr>
          <w:rFonts w:hint="eastAsia"/>
          <w:color w:val="000000"/>
          <w:sz w:val="24"/>
        </w:rPr>
        <w:t>部分非书资料：</w:t>
      </w:r>
      <w:r>
        <w:rPr>
          <w:rFonts w:hint="eastAsia"/>
          <w:color w:val="000000"/>
          <w:sz w:val="24"/>
        </w:rPr>
        <w:t>GB/T 3792.4-2009[S].</w:t>
      </w:r>
      <w:r>
        <w:rPr>
          <w:rFonts w:hint="eastAsia"/>
          <w:color w:val="000000"/>
          <w:sz w:val="24"/>
        </w:rPr>
        <w:t>北京：中国标准出版社，</w:t>
      </w:r>
      <w:r>
        <w:rPr>
          <w:rFonts w:hint="eastAsia"/>
          <w:color w:val="000000"/>
          <w:sz w:val="24"/>
        </w:rPr>
        <w:t>2010:3.</w:t>
      </w:r>
    </w:p>
    <w:p w14:paraId="0BF09CB4" w14:textId="77777777" w:rsidR="00AE52C0" w:rsidRDefault="00F1499D">
      <w:pPr>
        <w:numPr>
          <w:ilvl w:val="0"/>
          <w:numId w:val="6"/>
        </w:numPr>
        <w:autoSpaceDE w:val="0"/>
        <w:autoSpaceDN w:val="0"/>
        <w:adjustRightInd w:val="0"/>
        <w:spacing w:line="400" w:lineRule="exact"/>
        <w:rPr>
          <w:color w:val="000000"/>
          <w:sz w:val="24"/>
        </w:rPr>
      </w:pPr>
      <w:r>
        <w:rPr>
          <w:rFonts w:cs="Arial" w:hint="eastAsia"/>
          <w:sz w:val="24"/>
        </w:rPr>
        <w:t>袁训来，陈哲，肖书海，等</w:t>
      </w:r>
      <w:r>
        <w:rPr>
          <w:rFonts w:cs="Arial" w:hint="eastAsia"/>
          <w:sz w:val="24"/>
        </w:rPr>
        <w:t>.</w:t>
      </w:r>
      <w:r>
        <w:rPr>
          <w:rFonts w:cs="Arial" w:hint="eastAsia"/>
          <w:sz w:val="24"/>
        </w:rPr>
        <w:t>蓝田生物群：一个认识多细胞生物起源和早期演化的新窗口</w:t>
      </w:r>
      <w:r>
        <w:rPr>
          <w:rFonts w:cs="Arial" w:hint="eastAsia"/>
          <w:sz w:val="24"/>
        </w:rPr>
        <w:t>[J].</w:t>
      </w:r>
      <w:r>
        <w:rPr>
          <w:rFonts w:cs="Arial" w:hint="eastAsia"/>
          <w:sz w:val="24"/>
        </w:rPr>
        <w:t>科学通报，</w:t>
      </w:r>
      <w:r>
        <w:rPr>
          <w:rFonts w:cs="Arial" w:hint="eastAsia"/>
          <w:sz w:val="24"/>
        </w:rPr>
        <w:t>2012,55(34):3219.</w:t>
      </w:r>
    </w:p>
    <w:p w14:paraId="28B866F4" w14:textId="77777777" w:rsidR="00AE52C0" w:rsidRDefault="00F1499D">
      <w:pPr>
        <w:numPr>
          <w:ilvl w:val="0"/>
          <w:numId w:val="6"/>
        </w:numPr>
        <w:autoSpaceDE w:val="0"/>
        <w:autoSpaceDN w:val="0"/>
        <w:adjustRightInd w:val="0"/>
        <w:spacing w:line="400" w:lineRule="exact"/>
        <w:rPr>
          <w:color w:val="000000"/>
          <w:sz w:val="24"/>
        </w:rPr>
      </w:pPr>
      <w:r>
        <w:rPr>
          <w:rFonts w:cs="Arial"/>
          <w:sz w:val="24"/>
        </w:rPr>
        <w:t>丁文祥</w:t>
      </w:r>
      <w:r>
        <w:rPr>
          <w:rFonts w:cs="Arial"/>
          <w:sz w:val="24"/>
        </w:rPr>
        <w:t>.</w:t>
      </w:r>
      <w:r>
        <w:rPr>
          <w:rFonts w:cs="Arial"/>
          <w:sz w:val="24"/>
        </w:rPr>
        <w:t>数字革命与竞争国际化</w:t>
      </w:r>
      <w:r>
        <w:rPr>
          <w:rFonts w:cs="Arial"/>
          <w:sz w:val="24"/>
        </w:rPr>
        <w:t>[N].</w:t>
      </w:r>
      <w:r>
        <w:rPr>
          <w:rFonts w:cs="Arial"/>
          <w:sz w:val="24"/>
        </w:rPr>
        <w:t>中国青年报，</w:t>
      </w:r>
      <w:r>
        <w:rPr>
          <w:rFonts w:cs="Arial"/>
          <w:sz w:val="24"/>
        </w:rPr>
        <w:t>2000-11-20(15).</w:t>
      </w:r>
    </w:p>
    <w:p w14:paraId="45527602" w14:textId="77777777" w:rsidR="00AE52C0" w:rsidRDefault="00F1499D">
      <w:pPr>
        <w:numPr>
          <w:ilvl w:val="0"/>
          <w:numId w:val="6"/>
        </w:numPr>
        <w:autoSpaceDE w:val="0"/>
        <w:autoSpaceDN w:val="0"/>
        <w:adjustRightInd w:val="0"/>
        <w:spacing w:line="400" w:lineRule="exact"/>
        <w:rPr>
          <w:color w:val="000000"/>
          <w:sz w:val="24"/>
        </w:rPr>
      </w:pPr>
      <w:r>
        <w:rPr>
          <w:rFonts w:hint="eastAsia"/>
          <w:color w:val="000000"/>
          <w:sz w:val="24"/>
        </w:rPr>
        <w:t>萧钰</w:t>
      </w:r>
      <w:r>
        <w:rPr>
          <w:rFonts w:hint="eastAsia"/>
          <w:color w:val="000000"/>
          <w:sz w:val="24"/>
        </w:rPr>
        <w:t>.</w:t>
      </w:r>
      <w:r>
        <w:rPr>
          <w:rFonts w:hint="eastAsia"/>
          <w:color w:val="000000"/>
          <w:sz w:val="24"/>
        </w:rPr>
        <w:t>出版业信息化迈入快车道</w:t>
      </w:r>
      <w:r>
        <w:rPr>
          <w:rFonts w:hint="eastAsia"/>
          <w:color w:val="000000"/>
          <w:sz w:val="24"/>
        </w:rPr>
        <w:t>[EB/OL].(2001-12-</w:t>
      </w:r>
      <w:proofErr w:type="gramStart"/>
      <w:r>
        <w:rPr>
          <w:rFonts w:hint="eastAsia"/>
          <w:color w:val="000000"/>
          <w:sz w:val="24"/>
        </w:rPr>
        <w:t>19)[</w:t>
      </w:r>
      <w:proofErr w:type="gramEnd"/>
      <w:r>
        <w:rPr>
          <w:rFonts w:hint="eastAsia"/>
          <w:color w:val="000000"/>
          <w:sz w:val="24"/>
        </w:rPr>
        <w:t>2002-04-15].http:www.creader.com/news.20011219/200112190019.html.</w:t>
      </w:r>
    </w:p>
    <w:p w14:paraId="0785FCA1" w14:textId="77777777" w:rsidR="00AE52C0" w:rsidRDefault="00F1499D">
      <w:pPr>
        <w:numPr>
          <w:ilvl w:val="0"/>
          <w:numId w:val="6"/>
        </w:numPr>
        <w:autoSpaceDE w:val="0"/>
        <w:autoSpaceDN w:val="0"/>
        <w:adjustRightInd w:val="0"/>
        <w:spacing w:line="400" w:lineRule="exact"/>
        <w:rPr>
          <w:color w:val="000000"/>
          <w:kern w:val="0"/>
          <w:sz w:val="24"/>
        </w:rPr>
      </w:pPr>
      <w:r>
        <w:rPr>
          <w:color w:val="000000"/>
          <w:kern w:val="0"/>
          <w:sz w:val="24"/>
        </w:rPr>
        <w:t>CIMO Survey on National Summaries of Methods and Instruments Related to Solid Precipitation Measurement at Automatic Weather Stations</w:t>
      </w:r>
      <w:r>
        <w:rPr>
          <w:rFonts w:hint="eastAsia"/>
          <w:color w:val="000000"/>
          <w:kern w:val="0"/>
          <w:sz w:val="24"/>
        </w:rPr>
        <w:t>,</w:t>
      </w:r>
      <w:r>
        <w:rPr>
          <w:rFonts w:hint="eastAsia"/>
          <w:kern w:val="0"/>
          <w:sz w:val="24"/>
        </w:rPr>
        <w:t xml:space="preserve"> [J]</w:t>
      </w:r>
      <w:r>
        <w:rPr>
          <w:rFonts w:hint="eastAsia"/>
          <w:color w:val="000000"/>
          <w:kern w:val="0"/>
          <w:sz w:val="24"/>
        </w:rPr>
        <w:t xml:space="preserve"> </w:t>
      </w:r>
      <w:r>
        <w:rPr>
          <w:color w:val="000000"/>
          <w:kern w:val="0"/>
          <w:sz w:val="24"/>
        </w:rPr>
        <w:t>WMO/TDNo.1544</w:t>
      </w:r>
      <w:r>
        <w:rPr>
          <w:rFonts w:hint="eastAsia"/>
          <w:color w:val="000000"/>
          <w:kern w:val="0"/>
          <w:sz w:val="24"/>
        </w:rPr>
        <w:t xml:space="preserve">, </w:t>
      </w:r>
      <w:r>
        <w:rPr>
          <w:color w:val="000000"/>
          <w:kern w:val="0"/>
          <w:sz w:val="24"/>
        </w:rPr>
        <w:t>2010.</w:t>
      </w:r>
    </w:p>
    <w:p w14:paraId="3A394E0F" w14:textId="77777777" w:rsidR="00AE52C0" w:rsidRDefault="00F1499D">
      <w:pPr>
        <w:autoSpaceDE w:val="0"/>
        <w:autoSpaceDN w:val="0"/>
        <w:adjustRightInd w:val="0"/>
        <w:spacing w:line="400" w:lineRule="exact"/>
        <w:rPr>
          <w:color w:val="000000"/>
          <w:kern w:val="0"/>
          <w:sz w:val="24"/>
        </w:rPr>
      </w:pPr>
      <w:r>
        <w:rPr>
          <w:b/>
          <w:bCs/>
          <w:noProof/>
          <w:sz w:val="28"/>
        </w:rPr>
        <mc:AlternateContent>
          <mc:Choice Requires="wps">
            <w:drawing>
              <wp:anchor distT="0" distB="0" distL="114300" distR="114300" simplePos="0" relativeHeight="251665920" behindDoc="0" locked="0" layoutInCell="1" allowOverlap="1" wp14:anchorId="40310CF3" wp14:editId="34CA9840">
                <wp:simplePos x="0" y="0"/>
                <wp:positionH relativeFrom="column">
                  <wp:posOffset>1920240</wp:posOffset>
                </wp:positionH>
                <wp:positionV relativeFrom="paragraph">
                  <wp:posOffset>70485</wp:posOffset>
                </wp:positionV>
                <wp:extent cx="4105275" cy="1440180"/>
                <wp:effectExtent l="238760" t="51435" r="18415" b="13335"/>
                <wp:wrapNone/>
                <wp:docPr id="28" name="自选图形 164"/>
                <wp:cNvGraphicFramePr/>
                <a:graphic xmlns:a="http://schemas.openxmlformats.org/drawingml/2006/main">
                  <a:graphicData uri="http://schemas.microsoft.com/office/word/2010/wordprocessingShape">
                    <wps:wsp>
                      <wps:cNvSpPr/>
                      <wps:spPr>
                        <a:xfrm>
                          <a:off x="0" y="0"/>
                          <a:ext cx="4105275" cy="1440180"/>
                        </a:xfrm>
                        <a:prstGeom prst="borderCallout2">
                          <a:avLst>
                            <a:gd name="adj1" fmla="val 2690"/>
                            <a:gd name="adj2" fmla="val -1856"/>
                            <a:gd name="adj3" fmla="val 2690"/>
                            <a:gd name="adj4" fmla="val -4731"/>
                            <a:gd name="adj5" fmla="val -3454"/>
                            <a:gd name="adj6" fmla="val -5708"/>
                          </a:avLst>
                        </a:prstGeom>
                        <a:solidFill>
                          <a:srgbClr val="FFFFFF"/>
                        </a:solidFill>
                        <a:ln w="9525" cap="flat" cmpd="sng">
                          <a:solidFill>
                            <a:srgbClr val="000000"/>
                          </a:solidFill>
                          <a:prstDash val="solid"/>
                          <a:miter/>
                          <a:headEnd type="none" w="med" len="med"/>
                          <a:tailEnd type="none" w="med" len="med"/>
                        </a:ln>
                      </wps:spPr>
                      <wps:txbx>
                        <w:txbxContent>
                          <w:p w14:paraId="68F9E407" w14:textId="77777777" w:rsidR="00AE52C0" w:rsidRDefault="00F1499D">
                            <w:pPr>
                              <w:ind w:firstLineChars="50" w:firstLine="105"/>
                            </w:pPr>
                            <w:r>
                              <w:rPr>
                                <w:rFonts w:hint="eastAsia"/>
                              </w:rPr>
                              <w:t>参考文献格式：</w:t>
                            </w:r>
                          </w:p>
                          <w:p w14:paraId="55ADD1D5" w14:textId="77777777" w:rsidR="00AE52C0" w:rsidRDefault="00F1499D">
                            <w:pPr>
                              <w:ind w:firstLineChars="50" w:firstLine="105"/>
                            </w:pPr>
                            <w:r>
                              <w:rPr>
                                <w:rFonts w:hint="eastAsia"/>
                              </w:rPr>
                              <w:t>标题：宋体</w:t>
                            </w:r>
                            <w:r>
                              <w:rPr>
                                <w:rFonts w:hint="eastAsia"/>
                              </w:rPr>
                              <w:t xml:space="preserve"> </w:t>
                            </w:r>
                            <w:r>
                              <w:rPr>
                                <w:rFonts w:hint="eastAsia"/>
                              </w:rPr>
                              <w:t>三号</w:t>
                            </w:r>
                            <w:r>
                              <w:rPr>
                                <w:rFonts w:hint="eastAsia"/>
                              </w:rPr>
                              <w:t xml:space="preserve">  </w:t>
                            </w:r>
                            <w:r>
                              <w:rPr>
                                <w:rFonts w:hint="eastAsia"/>
                              </w:rPr>
                              <w:t>加粗</w:t>
                            </w:r>
                          </w:p>
                          <w:p w14:paraId="0857CACC" w14:textId="77777777" w:rsidR="00AE52C0" w:rsidRDefault="00F1499D">
                            <w:pPr>
                              <w:ind w:firstLineChars="50" w:firstLine="105"/>
                            </w:pPr>
                            <w:r>
                              <w:rPr>
                                <w:rFonts w:hint="eastAsia"/>
                              </w:rPr>
                              <w:t>内容：</w:t>
                            </w:r>
                          </w:p>
                          <w:p w14:paraId="2B0BB599" w14:textId="77777777" w:rsidR="00AE52C0" w:rsidRDefault="00F1499D">
                            <w:pPr>
                              <w:ind w:firstLineChars="50" w:firstLine="105"/>
                            </w:pPr>
                            <w:r>
                              <w:rPr>
                                <w:rFonts w:hint="eastAsia"/>
                              </w:rPr>
                              <w:t>中文：宋体</w:t>
                            </w:r>
                            <w:r>
                              <w:rPr>
                                <w:rFonts w:hint="eastAsia"/>
                              </w:rPr>
                              <w:t xml:space="preserve">  </w:t>
                            </w:r>
                            <w:r>
                              <w:rPr>
                                <w:rFonts w:hint="eastAsia"/>
                              </w:rPr>
                              <w:t>小四</w:t>
                            </w:r>
                            <w:r>
                              <w:rPr>
                                <w:rFonts w:hint="eastAsia"/>
                              </w:rPr>
                              <w:t xml:space="preserve">  </w:t>
                            </w:r>
                            <w:r>
                              <w:rPr>
                                <w:rFonts w:hint="eastAsia"/>
                              </w:rPr>
                              <w:t>行距</w:t>
                            </w:r>
                            <w:r>
                              <w:rPr>
                                <w:rFonts w:hint="eastAsia"/>
                              </w:rPr>
                              <w:t>20</w:t>
                            </w:r>
                            <w:r>
                              <w:rPr>
                                <w:rFonts w:hint="eastAsia"/>
                              </w:rPr>
                              <w:t>磅</w:t>
                            </w:r>
                          </w:p>
                          <w:p w14:paraId="7B427EFA" w14:textId="77777777" w:rsidR="00AE52C0" w:rsidRDefault="00F1499D">
                            <w:pPr>
                              <w:ind w:firstLineChars="50" w:firstLine="105"/>
                            </w:pPr>
                            <w:r>
                              <w:rPr>
                                <w:rFonts w:hint="eastAsia"/>
                              </w:rPr>
                              <w:t>英</w:t>
                            </w:r>
                            <w:r>
                              <w:rPr>
                                <w:rFonts w:hint="eastAsia"/>
                              </w:rPr>
                              <w:t>/</w:t>
                            </w:r>
                            <w:r>
                              <w:rPr>
                                <w:rFonts w:hint="eastAsia"/>
                              </w:rPr>
                              <w:t>数字：</w:t>
                            </w:r>
                            <w:r>
                              <w:rPr>
                                <w:rFonts w:hint="eastAsia"/>
                              </w:rPr>
                              <w:t>Times New Roman</w:t>
                            </w:r>
                            <w:r>
                              <w:rPr>
                                <w:rFonts w:hint="eastAsia"/>
                              </w:rPr>
                              <w:t>，小四</w:t>
                            </w:r>
                            <w:r>
                              <w:rPr>
                                <w:rFonts w:hint="eastAsia"/>
                              </w:rPr>
                              <w:t xml:space="preserve">  </w:t>
                            </w:r>
                            <w:r>
                              <w:rPr>
                                <w:rFonts w:hint="eastAsia"/>
                              </w:rPr>
                              <w:t>行距</w:t>
                            </w:r>
                            <w:r>
                              <w:rPr>
                                <w:rFonts w:hint="eastAsia"/>
                              </w:rPr>
                              <w:t>20</w:t>
                            </w:r>
                            <w:r>
                              <w:rPr>
                                <w:rFonts w:hint="eastAsia"/>
                              </w:rPr>
                              <w:t>磅</w:t>
                            </w:r>
                          </w:p>
                          <w:p w14:paraId="410E3934" w14:textId="77777777" w:rsidR="00AE52C0" w:rsidRDefault="00F1499D">
                            <w:pPr>
                              <w:ind w:firstLineChars="50" w:firstLine="105"/>
                            </w:pPr>
                            <w:r>
                              <w:rPr>
                                <w:rFonts w:hint="eastAsia"/>
                              </w:rPr>
                              <w:t>注</w:t>
                            </w:r>
                            <w:r>
                              <w:rPr>
                                <w:rFonts w:hint="eastAsia"/>
                              </w:rPr>
                              <w:t>:</w:t>
                            </w:r>
                            <w:r>
                              <w:rPr>
                                <w:rFonts w:hint="eastAsia"/>
                              </w:rPr>
                              <w:t>作者、著者、译者若为多人，须写出前</w:t>
                            </w:r>
                            <w:r>
                              <w:rPr>
                                <w:rFonts w:hint="eastAsia"/>
                              </w:rPr>
                              <w:t>3</w:t>
                            </w:r>
                            <w:r>
                              <w:rPr>
                                <w:rFonts w:hint="eastAsia"/>
                              </w:rPr>
                              <w:t>位，</w:t>
                            </w:r>
                            <w:r>
                              <w:rPr>
                                <w:rFonts w:hint="eastAsia"/>
                              </w:rPr>
                              <w:t>3</w:t>
                            </w:r>
                            <w:r>
                              <w:rPr>
                                <w:rFonts w:hint="eastAsia"/>
                              </w:rPr>
                              <w:t>人以上的在著录</w:t>
                            </w:r>
                            <w:r>
                              <w:rPr>
                                <w:rFonts w:hint="eastAsia"/>
                              </w:rPr>
                              <w:t>3</w:t>
                            </w:r>
                            <w:r>
                              <w:rPr>
                                <w:rFonts w:hint="eastAsia"/>
                              </w:rPr>
                              <w:t>人姓名后加“等”字。</w:t>
                            </w:r>
                          </w:p>
                        </w:txbxContent>
                      </wps:txbx>
                      <wps:bodyPr vert="horz" wrap="square" anchor="t" anchorCtr="0" upright="1"/>
                    </wps:wsp>
                  </a:graphicData>
                </a:graphic>
              </wp:anchor>
            </w:drawing>
          </mc:Choice>
          <mc:Fallback>
            <w:pict>
              <v:shape w14:anchorId="40310CF3" id="自选图形 164" o:spid="_x0000_s1058" type="#_x0000_t48" style="position:absolute;left:0;text-align:left;margin-left:151.2pt;margin-top:5.55pt;width:323.25pt;height:113.4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" adj="-1233,-746,-1022,581,-401,581">
                <v:textbox>
                  <w:txbxContent>
                    <w:p w14:paraId="68F9E407" w14:textId="77777777" w:rsidR="00AE52C0" w:rsidRDefault="00F1499D">
                      <w:pPr>
                        <w:ind w:firstLineChars="50" w:firstLine="105"/>
                      </w:pPr>
                      <w:r>
                        <w:rPr>
                          <w:rFonts w:hint="eastAsia"/>
                        </w:rPr>
                        <w:t>参考文献格式：</w:t>
                      </w:r>
                    </w:p>
                    <w:p w14:paraId="55ADD1D5" w14:textId="77777777" w:rsidR="00AE52C0" w:rsidRDefault="00F1499D">
                      <w:pPr>
                        <w:ind w:firstLineChars="50" w:firstLine="105"/>
                      </w:pPr>
                      <w:r>
                        <w:rPr>
                          <w:rFonts w:hint="eastAsia"/>
                        </w:rPr>
                        <w:t>标题：宋体</w:t>
                      </w:r>
                      <w:r>
                        <w:rPr>
                          <w:rFonts w:hint="eastAsia"/>
                        </w:rPr>
                        <w:t xml:space="preserve"> </w:t>
                      </w:r>
                      <w:r>
                        <w:rPr>
                          <w:rFonts w:hint="eastAsia"/>
                        </w:rPr>
                        <w:t>三号</w:t>
                      </w:r>
                      <w:r>
                        <w:rPr>
                          <w:rFonts w:hint="eastAsia"/>
                        </w:rPr>
                        <w:t xml:space="preserve">  </w:t>
                      </w:r>
                      <w:r>
                        <w:rPr>
                          <w:rFonts w:hint="eastAsia"/>
                        </w:rPr>
                        <w:t>加粗</w:t>
                      </w:r>
                    </w:p>
                    <w:p w14:paraId="0857CACC" w14:textId="77777777" w:rsidR="00AE52C0" w:rsidRDefault="00F1499D">
                      <w:pPr>
                        <w:ind w:firstLineChars="50" w:firstLine="105"/>
                      </w:pPr>
                      <w:r>
                        <w:rPr>
                          <w:rFonts w:hint="eastAsia"/>
                        </w:rPr>
                        <w:t>内容：</w:t>
                      </w:r>
                    </w:p>
                    <w:p w14:paraId="2B0BB599" w14:textId="77777777" w:rsidR="00AE52C0" w:rsidRDefault="00F1499D">
                      <w:pPr>
                        <w:ind w:firstLineChars="50" w:firstLine="105"/>
                      </w:pPr>
                      <w:r>
                        <w:rPr>
                          <w:rFonts w:hint="eastAsia"/>
                        </w:rPr>
                        <w:t>中文：宋体</w:t>
                      </w:r>
                      <w:r>
                        <w:rPr>
                          <w:rFonts w:hint="eastAsia"/>
                        </w:rPr>
                        <w:t xml:space="preserve">  </w:t>
                      </w:r>
                      <w:r>
                        <w:rPr>
                          <w:rFonts w:hint="eastAsia"/>
                        </w:rPr>
                        <w:t>小四</w:t>
                      </w:r>
                      <w:r>
                        <w:rPr>
                          <w:rFonts w:hint="eastAsia"/>
                        </w:rPr>
                        <w:t xml:space="preserve">  </w:t>
                      </w:r>
                      <w:r>
                        <w:rPr>
                          <w:rFonts w:hint="eastAsia"/>
                        </w:rPr>
                        <w:t>行距</w:t>
                      </w:r>
                      <w:r>
                        <w:rPr>
                          <w:rFonts w:hint="eastAsia"/>
                        </w:rPr>
                        <w:t>20</w:t>
                      </w:r>
                      <w:r>
                        <w:rPr>
                          <w:rFonts w:hint="eastAsia"/>
                        </w:rPr>
                        <w:t>磅</w:t>
                      </w:r>
                    </w:p>
                    <w:p w14:paraId="7B427EFA" w14:textId="77777777" w:rsidR="00AE52C0" w:rsidRDefault="00F1499D">
                      <w:pPr>
                        <w:ind w:firstLineChars="50" w:firstLine="105"/>
                      </w:pPr>
                      <w:r>
                        <w:rPr>
                          <w:rFonts w:hint="eastAsia"/>
                        </w:rPr>
                        <w:t>英</w:t>
                      </w:r>
                      <w:r>
                        <w:rPr>
                          <w:rFonts w:hint="eastAsia"/>
                        </w:rPr>
                        <w:t>/</w:t>
                      </w:r>
                      <w:r>
                        <w:rPr>
                          <w:rFonts w:hint="eastAsia"/>
                        </w:rPr>
                        <w:t>数字：</w:t>
                      </w:r>
                      <w:r>
                        <w:rPr>
                          <w:rFonts w:hint="eastAsia"/>
                        </w:rPr>
                        <w:t>Times New Roman</w:t>
                      </w:r>
                      <w:r>
                        <w:rPr>
                          <w:rFonts w:hint="eastAsia"/>
                        </w:rPr>
                        <w:t>，小四</w:t>
                      </w:r>
                      <w:r>
                        <w:rPr>
                          <w:rFonts w:hint="eastAsia"/>
                        </w:rPr>
                        <w:t xml:space="preserve">  </w:t>
                      </w:r>
                      <w:r>
                        <w:rPr>
                          <w:rFonts w:hint="eastAsia"/>
                        </w:rPr>
                        <w:t>行距</w:t>
                      </w:r>
                      <w:r>
                        <w:rPr>
                          <w:rFonts w:hint="eastAsia"/>
                        </w:rPr>
                        <w:t>20</w:t>
                      </w:r>
                      <w:r>
                        <w:rPr>
                          <w:rFonts w:hint="eastAsia"/>
                        </w:rPr>
                        <w:t>磅</w:t>
                      </w:r>
                    </w:p>
                    <w:p w14:paraId="410E3934" w14:textId="77777777" w:rsidR="00AE52C0" w:rsidRDefault="00F1499D">
                      <w:pPr>
                        <w:ind w:firstLineChars="50" w:firstLine="105"/>
                      </w:pPr>
                      <w:r>
                        <w:rPr>
                          <w:rFonts w:hint="eastAsia"/>
                        </w:rPr>
                        <w:t>注</w:t>
                      </w:r>
                      <w:r>
                        <w:rPr>
                          <w:rFonts w:hint="eastAsia"/>
                        </w:rPr>
                        <w:t>:</w:t>
                      </w:r>
                      <w:r>
                        <w:rPr>
                          <w:rFonts w:hint="eastAsia"/>
                        </w:rPr>
                        <w:t>作者、著者、译者若为多人，须写出前</w:t>
                      </w:r>
                      <w:r>
                        <w:rPr>
                          <w:rFonts w:hint="eastAsia"/>
                        </w:rPr>
                        <w:t>3</w:t>
                      </w:r>
                      <w:r>
                        <w:rPr>
                          <w:rFonts w:hint="eastAsia"/>
                        </w:rPr>
                        <w:t>位，</w:t>
                      </w:r>
                      <w:r>
                        <w:rPr>
                          <w:rFonts w:hint="eastAsia"/>
                        </w:rPr>
                        <w:t>3</w:t>
                      </w:r>
                      <w:r>
                        <w:rPr>
                          <w:rFonts w:hint="eastAsia"/>
                        </w:rPr>
                        <w:t>人以上的在著录</w:t>
                      </w:r>
                      <w:r>
                        <w:rPr>
                          <w:rFonts w:hint="eastAsia"/>
                        </w:rPr>
                        <w:t>3</w:t>
                      </w:r>
                      <w:r>
                        <w:rPr>
                          <w:rFonts w:hint="eastAsia"/>
                        </w:rPr>
                        <w:t>人姓名后加“等”字。</w:t>
                      </w:r>
                    </w:p>
                  </w:txbxContent>
                </v:textbox>
              </v:shape>
            </w:pict>
          </mc:Fallback>
        </mc:AlternateContent>
      </w:r>
      <w:r>
        <w:rPr>
          <w:rFonts w:hint="eastAsia"/>
          <w:color w:val="000000"/>
          <w:kern w:val="0"/>
          <w:sz w:val="24"/>
        </w:rPr>
        <w:t>……</w:t>
      </w:r>
      <w:proofErr w:type="gramStart"/>
      <w:r>
        <w:rPr>
          <w:rFonts w:hint="eastAsia"/>
          <w:color w:val="000000"/>
          <w:kern w:val="0"/>
          <w:sz w:val="24"/>
        </w:rPr>
        <w:t>…………</w:t>
      </w:r>
      <w:proofErr w:type="gramEnd"/>
    </w:p>
    <w:p w14:paraId="43745750" w14:textId="77777777" w:rsidR="00AE52C0" w:rsidRDefault="00F1499D">
      <w:pPr>
        <w:spacing w:beforeLines="50" w:before="156" w:afterLines="50" w:after="156" w:line="400" w:lineRule="exact"/>
        <w:jc w:val="center"/>
        <w:outlineLvl w:val="0"/>
        <w:rPr>
          <w:b/>
          <w:sz w:val="32"/>
          <w:szCs w:val="32"/>
        </w:rPr>
      </w:pPr>
      <w:r>
        <w:rPr>
          <w:b/>
          <w:bCs/>
          <w:sz w:val="28"/>
        </w:rPr>
        <w:br w:type="page"/>
      </w:r>
      <w:bookmarkStart w:id="108" w:name="_Toc211345778"/>
      <w:bookmarkStart w:id="109" w:name="_Toc487102585"/>
      <w:bookmarkStart w:id="110" w:name="_Toc350763305"/>
      <w:r>
        <w:rPr>
          <w:rFonts w:hint="eastAsia"/>
          <w:b/>
          <w:sz w:val="32"/>
          <w:szCs w:val="32"/>
        </w:rPr>
        <w:lastRenderedPageBreak/>
        <w:t>附</w:t>
      </w:r>
      <w:r>
        <w:rPr>
          <w:rFonts w:hint="eastAsia"/>
          <w:b/>
          <w:sz w:val="32"/>
          <w:szCs w:val="32"/>
        </w:rPr>
        <w:t xml:space="preserve"> </w:t>
      </w:r>
      <w:r>
        <w:rPr>
          <w:rFonts w:hint="eastAsia"/>
          <w:b/>
          <w:sz w:val="32"/>
          <w:szCs w:val="32"/>
        </w:rPr>
        <w:t>录</w:t>
      </w:r>
      <w:bookmarkEnd w:id="108"/>
    </w:p>
    <w:p w14:paraId="614664F0" w14:textId="77777777" w:rsidR="00AE52C0" w:rsidRDefault="00F1499D">
      <w:pPr>
        <w:autoSpaceDE w:val="0"/>
        <w:autoSpaceDN w:val="0"/>
        <w:adjustRightInd w:val="0"/>
        <w:spacing w:line="400" w:lineRule="exact"/>
        <w:ind w:left="420"/>
        <w:rPr>
          <w:rFonts w:hAnsi="宋体" w:hint="eastAsia"/>
          <w:color w:val="000000"/>
          <w:sz w:val="24"/>
        </w:rPr>
      </w:pPr>
      <w:r>
        <w:rPr>
          <w:rFonts w:hAnsi="宋体" w:hint="eastAsia"/>
          <w:color w:val="000000"/>
          <w:sz w:val="24"/>
        </w:rPr>
        <w:t>附录作为主体部分的补充，并不是必需的。</w:t>
      </w:r>
      <w:r>
        <w:rPr>
          <w:rFonts w:hAnsi="宋体"/>
          <w:color w:val="000000"/>
          <w:sz w:val="24"/>
        </w:rPr>
        <w:br w:type="page"/>
      </w:r>
      <w:r>
        <w:rPr>
          <w:b/>
          <w:bCs/>
          <w:noProof/>
          <w:sz w:val="28"/>
        </w:rPr>
        <mc:AlternateContent>
          <mc:Choice Requires="wps">
            <w:drawing>
              <wp:anchor distT="0" distB="0" distL="114300" distR="114300" simplePos="0" relativeHeight="251676160" behindDoc="0" locked="0" layoutInCell="1" allowOverlap="1" wp14:anchorId="5B3F9E26" wp14:editId="32A2FBE9">
                <wp:simplePos x="0" y="0"/>
                <wp:positionH relativeFrom="column">
                  <wp:posOffset>0</wp:posOffset>
                </wp:positionH>
                <wp:positionV relativeFrom="paragraph">
                  <wp:posOffset>345440</wp:posOffset>
                </wp:positionV>
                <wp:extent cx="5722620" cy="1263650"/>
                <wp:effectExtent l="283845" t="345440" r="13335" b="10160"/>
                <wp:wrapNone/>
                <wp:docPr id="41" name="自选图形 164"/>
                <wp:cNvGraphicFramePr/>
                <a:graphic xmlns:a="http://schemas.openxmlformats.org/drawingml/2006/main">
                  <a:graphicData uri="http://schemas.microsoft.com/office/word/2010/wordprocessingShape">
                    <wps:wsp>
                      <wps:cNvSpPr/>
                      <wps:spPr>
                        <a:xfrm>
                          <a:off x="0" y="0"/>
                          <a:ext cx="5722620" cy="1263650"/>
                        </a:xfrm>
                        <a:prstGeom prst="borderCallout2">
                          <a:avLst>
                            <a:gd name="adj1" fmla="val 2690"/>
                            <a:gd name="adj2" fmla="val -1856"/>
                            <a:gd name="adj3" fmla="val 2690"/>
                            <a:gd name="adj4" fmla="val -4731"/>
                            <a:gd name="adj5" fmla="val -27072"/>
                            <a:gd name="adj6" fmla="val 2914"/>
                          </a:avLst>
                        </a:prstGeom>
                        <a:solidFill>
                          <a:srgbClr val="FFFFFF"/>
                        </a:solidFill>
                        <a:ln w="9525" cap="flat" cmpd="sng">
                          <a:solidFill>
                            <a:srgbClr val="000000"/>
                          </a:solidFill>
                          <a:prstDash val="solid"/>
                          <a:miter/>
                          <a:headEnd type="none" w="med" len="med"/>
                          <a:tailEnd type="none" w="med" len="med"/>
                        </a:ln>
                      </wps:spPr>
                      <wps:txbx>
                        <w:txbxContent>
                          <w:p w14:paraId="1A82CC2A" w14:textId="77777777" w:rsidR="00AE52C0" w:rsidRDefault="00F1499D">
                            <w:pPr>
                              <w:ind w:firstLineChars="50" w:firstLine="105"/>
                            </w:pPr>
                            <w:r>
                              <w:rPr>
                                <w:rFonts w:hint="eastAsia"/>
                              </w:rPr>
                              <w:t>如需添加附录：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6046"/>
                            </w:tblGrid>
                            <w:tr w:rsidR="00AE52C0" w14:paraId="200F8755" w14:textId="77777777">
                              <w:tc>
                                <w:tcPr>
                                  <w:tcW w:w="2448" w:type="dxa"/>
                                </w:tcPr>
                                <w:p w14:paraId="26DF2261" w14:textId="77777777" w:rsidR="00AE52C0" w:rsidRDefault="00F1499D">
                                  <w:pPr>
                                    <w:rPr>
                                      <w:sz w:val="20"/>
                                      <w:szCs w:val="20"/>
                                    </w:rPr>
                                  </w:pPr>
                                  <w:r>
                                    <w:rPr>
                                      <w:rFonts w:hint="eastAsia"/>
                                      <w:sz w:val="20"/>
                                      <w:szCs w:val="20"/>
                                    </w:rPr>
                                    <w:t>附录</w:t>
                                  </w:r>
                                </w:p>
                              </w:tc>
                              <w:tc>
                                <w:tcPr>
                                  <w:tcW w:w="6046" w:type="dxa"/>
                                </w:tcPr>
                                <w:p w14:paraId="5936A2C7" w14:textId="77777777" w:rsidR="00AE52C0" w:rsidRDefault="00F1499D">
                                  <w:pPr>
                                    <w:rPr>
                                      <w:sz w:val="20"/>
                                      <w:szCs w:val="20"/>
                                    </w:rPr>
                                  </w:pPr>
                                  <w:r>
                                    <w:rPr>
                                      <w:rFonts w:hint="eastAsia"/>
                                      <w:sz w:val="20"/>
                                      <w:szCs w:val="20"/>
                                    </w:rPr>
                                    <w:t>标题同参考文献，内容部分：宋体小四号（英</w:t>
                                  </w:r>
                                  <w:r>
                                    <w:rPr>
                                      <w:sz w:val="20"/>
                                      <w:szCs w:val="20"/>
                                    </w:rPr>
                                    <w:t>文用</w:t>
                                  </w:r>
                                  <w:r>
                                    <w:rPr>
                                      <w:rFonts w:hint="eastAsia"/>
                                      <w:sz w:val="20"/>
                                      <w:szCs w:val="20"/>
                                    </w:rPr>
                                    <w:t>Times New Roman</w:t>
                                  </w:r>
                                  <w:r>
                                    <w:rPr>
                                      <w:rFonts w:hint="eastAsia"/>
                                      <w:sz w:val="20"/>
                                      <w:szCs w:val="20"/>
                                    </w:rPr>
                                    <w:t>体），两端对齐书写，段落首行左缩进</w:t>
                                  </w:r>
                                  <w:r>
                                    <w:rPr>
                                      <w:rFonts w:hint="eastAsia"/>
                                      <w:sz w:val="20"/>
                                      <w:szCs w:val="20"/>
                                    </w:rPr>
                                    <w:t>2</w:t>
                                  </w:r>
                                  <w:r>
                                    <w:rPr>
                                      <w:rFonts w:hint="eastAsia"/>
                                      <w:sz w:val="20"/>
                                      <w:szCs w:val="20"/>
                                    </w:rPr>
                                    <w:t>个汉字符。行距固定值</w:t>
                                  </w:r>
                                  <w:r>
                                    <w:rPr>
                                      <w:rFonts w:hint="eastAsia"/>
                                      <w:sz w:val="20"/>
                                      <w:szCs w:val="20"/>
                                    </w:rPr>
                                    <w:t>20</w:t>
                                  </w:r>
                                  <w:r>
                                    <w:rPr>
                                      <w:rFonts w:hint="eastAsia"/>
                                      <w:sz w:val="20"/>
                                      <w:szCs w:val="20"/>
                                    </w:rPr>
                                    <w:t>磅（段落中有数学表达式时，可根据表达需要设置该段的行距）</w:t>
                                  </w:r>
                                </w:p>
                              </w:tc>
                            </w:tr>
                          </w:tbl>
                          <w:p w14:paraId="0EC795F5" w14:textId="77777777" w:rsidR="00AE52C0" w:rsidRDefault="00AE52C0">
                            <w:pPr>
                              <w:ind w:firstLineChars="50" w:firstLine="105"/>
                            </w:pPr>
                          </w:p>
                        </w:txbxContent>
                      </wps:txbx>
                      <wps:bodyPr vert="horz" wrap="square" anchor="t" anchorCtr="0" upright="1"/>
                    </wps:wsp>
                  </a:graphicData>
                </a:graphic>
              </wp:anchor>
            </w:drawing>
          </mc:Choice>
          <mc:Fallback>
            <w:pict>
              <v:shape w14:anchorId="5B3F9E26" id="_x0000_s1059" type="#_x0000_t48" style="position:absolute;left:0;text-align:left;margin-left:0;margin-top:27.2pt;width:450.6pt;height:99.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" adj="629,-5848,-1022,581,-401,581">
                <v:textbox>
                  <w:txbxContent>
                    <w:p w14:paraId="1A82CC2A" w14:textId="77777777" w:rsidR="00AE52C0" w:rsidRDefault="00F1499D">
                      <w:pPr>
                        <w:ind w:firstLineChars="50" w:firstLine="105"/>
                      </w:pPr>
                      <w:r>
                        <w:rPr>
                          <w:rFonts w:hint="eastAsia"/>
                        </w:rPr>
                        <w:t>如需添加附录：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6046"/>
                      </w:tblGrid>
                      <w:tr w:rsidR="00AE52C0" w14:paraId="200F8755" w14:textId="77777777">
                        <w:tc>
                          <w:tcPr>
                            <w:tcW w:w="2448" w:type="dxa"/>
                          </w:tcPr>
                          <w:p w14:paraId="26DF2261" w14:textId="77777777" w:rsidR="00AE52C0" w:rsidRDefault="00F1499D">
                            <w:pPr>
                              <w:rPr>
                                <w:sz w:val="20"/>
                                <w:szCs w:val="20"/>
                              </w:rPr>
                            </w:pPr>
                            <w:r>
                              <w:rPr>
                                <w:rFonts w:hint="eastAsia"/>
                                <w:sz w:val="20"/>
                                <w:szCs w:val="20"/>
                              </w:rPr>
                              <w:t>附录</w:t>
                            </w:r>
                          </w:p>
                        </w:tc>
                        <w:tc>
                          <w:tcPr>
                            <w:tcW w:w="6046" w:type="dxa"/>
                          </w:tcPr>
                          <w:p w14:paraId="5936A2C7" w14:textId="77777777" w:rsidR="00AE52C0" w:rsidRDefault="00F1499D">
                            <w:pPr>
                              <w:rPr>
                                <w:sz w:val="20"/>
                                <w:szCs w:val="20"/>
                              </w:rPr>
                            </w:pPr>
                            <w:r>
                              <w:rPr>
                                <w:rFonts w:hint="eastAsia"/>
                                <w:sz w:val="20"/>
                                <w:szCs w:val="20"/>
                              </w:rPr>
                              <w:t>标题同参考文献，内容部分：宋体小四号（英</w:t>
                            </w:r>
                            <w:r>
                              <w:rPr>
                                <w:sz w:val="20"/>
                                <w:szCs w:val="20"/>
                              </w:rPr>
                              <w:t>文用</w:t>
                            </w:r>
                            <w:r>
                              <w:rPr>
                                <w:rFonts w:hint="eastAsia"/>
                                <w:sz w:val="20"/>
                                <w:szCs w:val="20"/>
                              </w:rPr>
                              <w:t>Times New Roman</w:t>
                            </w:r>
                            <w:r>
                              <w:rPr>
                                <w:rFonts w:hint="eastAsia"/>
                                <w:sz w:val="20"/>
                                <w:szCs w:val="20"/>
                              </w:rPr>
                              <w:t>体），两端对齐书写，段落首行左缩进</w:t>
                            </w:r>
                            <w:r>
                              <w:rPr>
                                <w:rFonts w:hint="eastAsia"/>
                                <w:sz w:val="20"/>
                                <w:szCs w:val="20"/>
                              </w:rPr>
                              <w:t>2</w:t>
                            </w:r>
                            <w:r>
                              <w:rPr>
                                <w:rFonts w:hint="eastAsia"/>
                                <w:sz w:val="20"/>
                                <w:szCs w:val="20"/>
                              </w:rPr>
                              <w:t>个汉字符。行距固定值</w:t>
                            </w:r>
                            <w:r>
                              <w:rPr>
                                <w:rFonts w:hint="eastAsia"/>
                                <w:sz w:val="20"/>
                                <w:szCs w:val="20"/>
                              </w:rPr>
                              <w:t>20</w:t>
                            </w:r>
                            <w:r>
                              <w:rPr>
                                <w:rFonts w:hint="eastAsia"/>
                                <w:sz w:val="20"/>
                                <w:szCs w:val="20"/>
                              </w:rPr>
                              <w:t>磅（段落中有数学表达式时，可根据表达需要设置该段的行距）</w:t>
                            </w:r>
                          </w:p>
                        </w:tc>
                      </w:tr>
                    </w:tbl>
                    <w:p w14:paraId="0EC795F5" w14:textId="77777777" w:rsidR="00AE52C0" w:rsidRDefault="00AE52C0">
                      <w:pPr>
                        <w:ind w:firstLineChars="50" w:firstLine="105"/>
                      </w:pPr>
                    </w:p>
                  </w:txbxContent>
                </v:textbox>
                <o:callout v:ext="edit" minusx="t"/>
              </v:shape>
            </w:pict>
          </mc:Fallback>
        </mc:AlternateContent>
      </w:r>
    </w:p>
    <w:p w14:paraId="649B32F6" w14:textId="77777777" w:rsidR="00AE52C0" w:rsidRDefault="00F1499D">
      <w:pPr>
        <w:spacing w:beforeLines="50" w:before="156" w:afterLines="50" w:after="156" w:line="400" w:lineRule="exact"/>
        <w:jc w:val="center"/>
        <w:outlineLvl w:val="0"/>
        <w:rPr>
          <w:rFonts w:ascii="宋体" w:hAnsi="宋体" w:hint="eastAsia"/>
          <w:b/>
          <w:color w:val="000000"/>
          <w:sz w:val="32"/>
          <w:szCs w:val="32"/>
        </w:rPr>
      </w:pPr>
      <w:bookmarkStart w:id="111" w:name="_Toc211345779"/>
      <w:r>
        <w:rPr>
          <w:rFonts w:ascii="宋体" w:hAnsi="宋体" w:hint="eastAsia"/>
          <w:b/>
          <w:color w:val="000000"/>
          <w:sz w:val="32"/>
          <w:szCs w:val="32"/>
        </w:rPr>
        <w:lastRenderedPageBreak/>
        <w:t>致 谢</w:t>
      </w:r>
      <w:bookmarkEnd w:id="109"/>
      <w:bookmarkEnd w:id="110"/>
      <w:bookmarkEnd w:id="111"/>
    </w:p>
    <w:p w14:paraId="30FEF729" w14:textId="77777777" w:rsidR="00AE52C0" w:rsidRDefault="00F1499D">
      <w:pPr>
        <w:pStyle w:val="a7"/>
        <w:snapToGrid w:val="0"/>
        <w:spacing w:line="400" w:lineRule="atLeast"/>
        <w:ind w:firstLine="482"/>
        <w:rPr>
          <w:rFonts w:hAnsi="宋体" w:hint="eastAsia"/>
          <w:sz w:val="24"/>
          <w:szCs w:val="24"/>
        </w:rPr>
      </w:pPr>
      <w:r>
        <w:rPr>
          <w:rFonts w:hAnsi="宋体" w:hint="eastAsia"/>
          <w:sz w:val="24"/>
          <w:szCs w:val="24"/>
        </w:rPr>
        <w:t>对指导教师(姓名、职称)的悉心指导表示感谢。</w:t>
      </w:r>
    </w:p>
    <w:p w14:paraId="405CBA09" w14:textId="77777777" w:rsidR="00AE52C0" w:rsidRDefault="00F1499D">
      <w:pPr>
        <w:pStyle w:val="a7"/>
        <w:snapToGrid w:val="0"/>
        <w:spacing w:line="400" w:lineRule="atLeast"/>
        <w:ind w:firstLine="482"/>
        <w:rPr>
          <w:rFonts w:hAnsi="宋体" w:hint="eastAsia"/>
          <w:sz w:val="24"/>
          <w:szCs w:val="24"/>
        </w:rPr>
      </w:pPr>
      <w:r>
        <w:rPr>
          <w:rFonts w:hAnsi="宋体" w:hint="eastAsia"/>
          <w:sz w:val="24"/>
          <w:szCs w:val="24"/>
        </w:rPr>
        <w:t>对授课教师(姓名、职称)授课与答疑解惑表示感谢。</w:t>
      </w:r>
    </w:p>
    <w:p w14:paraId="4059B274" w14:textId="77777777" w:rsidR="00AE52C0" w:rsidRDefault="00F1499D">
      <w:pPr>
        <w:pStyle w:val="a7"/>
        <w:snapToGrid w:val="0"/>
        <w:spacing w:line="400" w:lineRule="atLeast"/>
        <w:ind w:firstLine="482"/>
        <w:rPr>
          <w:rFonts w:hAnsi="宋体" w:hint="eastAsia"/>
          <w:sz w:val="24"/>
          <w:szCs w:val="24"/>
        </w:rPr>
      </w:pPr>
      <w:r>
        <w:rPr>
          <w:rFonts w:hAnsi="宋体" w:hint="eastAsia"/>
          <w:sz w:val="24"/>
          <w:szCs w:val="24"/>
        </w:rPr>
        <w:t>对完成本文提供过帮助的人员（姓名、职称或学衔）表示感谢。</w:t>
      </w:r>
    </w:p>
    <w:p w14:paraId="4C1FD50C" w14:textId="77777777" w:rsidR="00AE52C0" w:rsidRDefault="00F1499D">
      <w:pPr>
        <w:spacing w:line="400" w:lineRule="atLeast"/>
        <w:ind w:firstLine="482"/>
        <w:rPr>
          <w:rFonts w:ascii="宋体" w:hAnsi="宋体" w:hint="eastAsia"/>
          <w:sz w:val="24"/>
        </w:rPr>
      </w:pPr>
      <w:r>
        <w:rPr>
          <w:rFonts w:hAnsi="宋体" w:hint="eastAsia"/>
          <w:sz w:val="24"/>
        </w:rPr>
        <w:t>对同窗朋友（姓名）的帮助与支持表示感谢。</w:t>
      </w:r>
      <w:bookmarkStart w:id="112" w:name="_Toc350763306"/>
    </w:p>
    <w:p w14:paraId="7C3CFD14" w14:textId="77777777" w:rsidR="00AE52C0" w:rsidRDefault="00F1499D">
      <w:pPr>
        <w:rPr>
          <w:rStyle w:val="af5"/>
          <w:rFonts w:ascii="宋体" w:hAnsi="宋体" w:hint="eastAsia"/>
          <w:color w:val="auto"/>
          <w:sz w:val="24"/>
          <w:u w:val="none"/>
        </w:rPr>
      </w:pPr>
      <w:r>
        <w:rPr>
          <w:rFonts w:ascii="宋体" w:hAnsi="宋体" w:cs="宋体" w:hint="eastAsia"/>
          <w:b/>
          <w:noProof/>
          <w:kern w:val="0"/>
          <w:sz w:val="24"/>
        </w:rPr>
        <mc:AlternateContent>
          <mc:Choice Requires="wps">
            <w:drawing>
              <wp:anchor distT="0" distB="0" distL="114300" distR="114300" simplePos="0" relativeHeight="251662848" behindDoc="0" locked="0" layoutInCell="1" allowOverlap="1" wp14:anchorId="31A6E6E6" wp14:editId="6AF4C371">
                <wp:simplePos x="0" y="0"/>
                <wp:positionH relativeFrom="column">
                  <wp:posOffset>3429000</wp:posOffset>
                </wp:positionH>
                <wp:positionV relativeFrom="paragraph">
                  <wp:posOffset>185420</wp:posOffset>
                </wp:positionV>
                <wp:extent cx="2400300" cy="2036445"/>
                <wp:effectExtent l="423545" t="418465" r="14605" b="21590"/>
                <wp:wrapNone/>
                <wp:docPr id="17" name="自选图形 150"/>
                <wp:cNvGraphicFramePr/>
                <a:graphic xmlns:a="http://schemas.openxmlformats.org/drawingml/2006/main">
                  <a:graphicData uri="http://schemas.microsoft.com/office/word/2010/wordprocessingShape">
                    <wps:wsp>
                      <wps:cNvSpPr/>
                      <wps:spPr>
                        <a:xfrm>
                          <a:off x="0" y="0"/>
                          <a:ext cx="2400300" cy="2036445"/>
                        </a:xfrm>
                        <a:prstGeom prst="borderCallout2">
                          <a:avLst>
                            <a:gd name="adj1" fmla="val 15986"/>
                            <a:gd name="adj2" fmla="val -3176"/>
                            <a:gd name="adj3" fmla="val 15986"/>
                            <a:gd name="adj4" fmla="val -13838"/>
                            <a:gd name="adj5" fmla="val -20514"/>
                            <a:gd name="adj6" fmla="val -17458"/>
                          </a:avLst>
                        </a:prstGeom>
                        <a:solidFill>
                          <a:srgbClr val="FFFFFF"/>
                        </a:solidFill>
                        <a:ln w="9525" cap="flat" cmpd="sng">
                          <a:solidFill>
                            <a:srgbClr val="000000"/>
                          </a:solidFill>
                          <a:prstDash val="solid"/>
                          <a:miter/>
                          <a:headEnd type="none" w="med" len="med"/>
                          <a:tailEnd type="none" w="med" len="med"/>
                        </a:ln>
                      </wps:spPr>
                      <wps:txbx>
                        <w:txbxContent>
                          <w:p w14:paraId="72106D81" w14:textId="77777777" w:rsidR="00AE52C0" w:rsidRDefault="00F1499D">
                            <w:pPr>
                              <w:ind w:firstLineChars="50" w:firstLine="105"/>
                            </w:pPr>
                            <w:r>
                              <w:rPr>
                                <w:rFonts w:hint="eastAsia"/>
                              </w:rPr>
                              <w:t>致谢部分文字格式：</w:t>
                            </w:r>
                          </w:p>
                          <w:p w14:paraId="7B45F45B" w14:textId="77777777" w:rsidR="00AE52C0" w:rsidRDefault="00F1499D">
                            <w:pPr>
                              <w:ind w:firstLineChars="50" w:firstLine="105"/>
                              <w:rPr>
                                <w:sz w:val="20"/>
                                <w:szCs w:val="20"/>
                              </w:rPr>
                            </w:pPr>
                            <w:r>
                              <w:rPr>
                                <w:rFonts w:hint="eastAsia"/>
                              </w:rPr>
                              <w:t>标题：宋体</w:t>
                            </w:r>
                            <w:r>
                              <w:rPr>
                                <w:rFonts w:hint="eastAsia"/>
                              </w:rPr>
                              <w:t xml:space="preserve">  </w:t>
                            </w:r>
                            <w:r>
                              <w:rPr>
                                <w:rFonts w:hint="eastAsia"/>
                              </w:rPr>
                              <w:t>三号</w:t>
                            </w:r>
                            <w:r>
                              <w:rPr>
                                <w:rFonts w:hint="eastAsia"/>
                              </w:rPr>
                              <w:t xml:space="preserve">  </w:t>
                            </w:r>
                            <w:r>
                              <w:rPr>
                                <w:rFonts w:hint="eastAsia"/>
                              </w:rPr>
                              <w:t>加粗</w:t>
                            </w:r>
                            <w:r>
                              <w:rPr>
                                <w:rFonts w:hint="eastAsia"/>
                              </w:rPr>
                              <w:t xml:space="preserve"> </w:t>
                            </w:r>
                            <w:r>
                              <w:rPr>
                                <w:rFonts w:hint="eastAsia"/>
                              </w:rPr>
                              <w:t>标题</w:t>
                            </w:r>
                            <w:r>
                              <w:t>中间</w:t>
                            </w:r>
                            <w:r>
                              <w:rPr>
                                <w:rFonts w:hint="eastAsia"/>
                                <w:sz w:val="20"/>
                                <w:szCs w:val="20"/>
                              </w:rPr>
                              <w:t>空一个空格。</w:t>
                            </w:r>
                          </w:p>
                          <w:p w14:paraId="45BC490F" w14:textId="77777777" w:rsidR="00AE52C0" w:rsidRDefault="00F1499D">
                            <w:pPr>
                              <w:ind w:firstLineChars="50" w:firstLine="105"/>
                            </w:pPr>
                            <w:r>
                              <w:rPr>
                                <w:rFonts w:hint="eastAsia"/>
                              </w:rPr>
                              <w:t>正文内容：</w:t>
                            </w:r>
                            <w:r>
                              <w:rPr>
                                <w:rFonts w:hint="eastAsia"/>
                                <w:sz w:val="20"/>
                                <w:szCs w:val="20"/>
                              </w:rPr>
                              <w:t>中文宋体小四号；英</w:t>
                            </w:r>
                            <w:r>
                              <w:rPr>
                                <w:sz w:val="20"/>
                                <w:szCs w:val="20"/>
                              </w:rPr>
                              <w:t>文</w:t>
                            </w:r>
                            <w:r>
                              <w:rPr>
                                <w:rFonts w:hint="eastAsia"/>
                                <w:sz w:val="20"/>
                                <w:szCs w:val="20"/>
                              </w:rPr>
                              <w:t>/</w:t>
                            </w:r>
                            <w:r>
                              <w:rPr>
                                <w:rFonts w:hint="eastAsia"/>
                                <w:sz w:val="20"/>
                                <w:szCs w:val="20"/>
                              </w:rPr>
                              <w:t>数字</w:t>
                            </w:r>
                            <w:r>
                              <w:rPr>
                                <w:sz w:val="20"/>
                                <w:szCs w:val="20"/>
                              </w:rPr>
                              <w:t>用</w:t>
                            </w:r>
                            <w:r>
                              <w:rPr>
                                <w:rFonts w:hint="eastAsia"/>
                                <w:sz w:val="20"/>
                                <w:szCs w:val="20"/>
                              </w:rPr>
                              <w:t>Times New Roman</w:t>
                            </w:r>
                            <w:r>
                              <w:rPr>
                                <w:rFonts w:hint="eastAsia"/>
                                <w:sz w:val="20"/>
                                <w:szCs w:val="20"/>
                              </w:rPr>
                              <w:t>体；行距固定值</w:t>
                            </w:r>
                            <w:r>
                              <w:rPr>
                                <w:rFonts w:hint="eastAsia"/>
                                <w:sz w:val="20"/>
                                <w:szCs w:val="20"/>
                              </w:rPr>
                              <w:t>20</w:t>
                            </w:r>
                            <w:r>
                              <w:rPr>
                                <w:rFonts w:hint="eastAsia"/>
                                <w:sz w:val="20"/>
                                <w:szCs w:val="20"/>
                              </w:rPr>
                              <w:t>磅，</w:t>
                            </w:r>
                          </w:p>
                        </w:txbxContent>
                      </wps:txbx>
                      <wps:bodyPr wrap="square" upright="1"/>
                    </wps:wsp>
                  </a:graphicData>
                </a:graphic>
              </wp:anchor>
            </w:drawing>
          </mc:Choice>
          <mc:Fallback>
            <w:pict>
              <v:shape w14:anchorId="31A6E6E6" id="自选图形 150" o:spid="_x0000_s1060" type="#_x0000_t48" style="position:absolute;left:0;text-align:left;margin-left:270pt;margin-top:14.6pt;width:189pt;height:160.3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" adj="-3771,-4431,-2989,3453,-686,3453">
                <v:textbox>
                  <w:txbxContent>
                    <w:p w14:paraId="72106D81" w14:textId="77777777" w:rsidR="00AE52C0" w:rsidRDefault="00F1499D">
                      <w:pPr>
                        <w:ind w:firstLineChars="50" w:firstLine="105"/>
                      </w:pPr>
                      <w:r>
                        <w:rPr>
                          <w:rFonts w:hint="eastAsia"/>
                        </w:rPr>
                        <w:t>致谢部分文字格式：</w:t>
                      </w:r>
                    </w:p>
                    <w:p w14:paraId="7B45F45B" w14:textId="77777777" w:rsidR="00AE52C0" w:rsidRDefault="00F1499D">
                      <w:pPr>
                        <w:ind w:firstLineChars="50" w:firstLine="105"/>
                        <w:rPr>
                          <w:sz w:val="20"/>
                          <w:szCs w:val="20"/>
                        </w:rPr>
                      </w:pPr>
                      <w:r>
                        <w:rPr>
                          <w:rFonts w:hint="eastAsia"/>
                        </w:rPr>
                        <w:t>标题：宋体</w:t>
                      </w:r>
                      <w:r>
                        <w:rPr>
                          <w:rFonts w:hint="eastAsia"/>
                        </w:rPr>
                        <w:t xml:space="preserve">  </w:t>
                      </w:r>
                      <w:r>
                        <w:rPr>
                          <w:rFonts w:hint="eastAsia"/>
                        </w:rPr>
                        <w:t>三号</w:t>
                      </w:r>
                      <w:r>
                        <w:rPr>
                          <w:rFonts w:hint="eastAsia"/>
                        </w:rPr>
                        <w:t xml:space="preserve">  </w:t>
                      </w:r>
                      <w:r>
                        <w:rPr>
                          <w:rFonts w:hint="eastAsia"/>
                        </w:rPr>
                        <w:t>加粗</w:t>
                      </w:r>
                      <w:r>
                        <w:rPr>
                          <w:rFonts w:hint="eastAsia"/>
                        </w:rPr>
                        <w:t xml:space="preserve"> </w:t>
                      </w:r>
                      <w:r>
                        <w:rPr>
                          <w:rFonts w:hint="eastAsia"/>
                        </w:rPr>
                        <w:t>标题</w:t>
                      </w:r>
                      <w:r>
                        <w:t>中间</w:t>
                      </w:r>
                      <w:r>
                        <w:rPr>
                          <w:rFonts w:hint="eastAsia"/>
                          <w:sz w:val="20"/>
                          <w:szCs w:val="20"/>
                        </w:rPr>
                        <w:t>空一个空格。</w:t>
                      </w:r>
                    </w:p>
                    <w:p w14:paraId="45BC490F" w14:textId="77777777" w:rsidR="00AE52C0" w:rsidRDefault="00F1499D">
                      <w:pPr>
                        <w:ind w:firstLineChars="50" w:firstLine="105"/>
                      </w:pPr>
                      <w:r>
                        <w:rPr>
                          <w:rFonts w:hint="eastAsia"/>
                        </w:rPr>
                        <w:t>正文内容：</w:t>
                      </w:r>
                      <w:r>
                        <w:rPr>
                          <w:rFonts w:hint="eastAsia"/>
                          <w:sz w:val="20"/>
                          <w:szCs w:val="20"/>
                        </w:rPr>
                        <w:t>中文宋体小四号；英</w:t>
                      </w:r>
                      <w:r>
                        <w:rPr>
                          <w:sz w:val="20"/>
                          <w:szCs w:val="20"/>
                        </w:rPr>
                        <w:t>文</w:t>
                      </w:r>
                      <w:r>
                        <w:rPr>
                          <w:rFonts w:hint="eastAsia"/>
                          <w:sz w:val="20"/>
                          <w:szCs w:val="20"/>
                        </w:rPr>
                        <w:t>/</w:t>
                      </w:r>
                      <w:r>
                        <w:rPr>
                          <w:rFonts w:hint="eastAsia"/>
                          <w:sz w:val="20"/>
                          <w:szCs w:val="20"/>
                        </w:rPr>
                        <w:t>数字</w:t>
                      </w:r>
                      <w:r>
                        <w:rPr>
                          <w:sz w:val="20"/>
                          <w:szCs w:val="20"/>
                        </w:rPr>
                        <w:t>用</w:t>
                      </w:r>
                      <w:r>
                        <w:rPr>
                          <w:rFonts w:hint="eastAsia"/>
                          <w:sz w:val="20"/>
                          <w:szCs w:val="20"/>
                        </w:rPr>
                        <w:t>Times New Roman</w:t>
                      </w:r>
                      <w:r>
                        <w:rPr>
                          <w:rFonts w:hint="eastAsia"/>
                          <w:sz w:val="20"/>
                          <w:szCs w:val="20"/>
                        </w:rPr>
                        <w:t>体；行距固定值</w:t>
                      </w:r>
                      <w:r>
                        <w:rPr>
                          <w:rFonts w:hint="eastAsia"/>
                          <w:sz w:val="20"/>
                          <w:szCs w:val="20"/>
                        </w:rPr>
                        <w:t>20</w:t>
                      </w:r>
                      <w:r>
                        <w:rPr>
                          <w:rFonts w:hint="eastAsia"/>
                          <w:sz w:val="20"/>
                          <w:szCs w:val="20"/>
                        </w:rPr>
                        <w:t>磅，</w:t>
                      </w:r>
                    </w:p>
                  </w:txbxContent>
                </v:textbox>
              </v:shape>
            </w:pict>
          </mc:Fallback>
        </mc:AlternateContent>
      </w:r>
      <w:bookmarkEnd w:id="112"/>
      <w:r>
        <w:rPr>
          <w:rStyle w:val="af5"/>
          <w:color w:val="000000"/>
        </w:rPr>
        <w:t xml:space="preserve"> </w:t>
      </w:r>
    </w:p>
    <w:sectPr w:rsidR="00AE52C0">
      <w:footerReference w:type="default" r:id="rId21"/>
      <w:type w:val="continuous"/>
      <w:pgSz w:w="11906" w:h="16838"/>
      <w:pgMar w:top="1440" w:right="1797" w:bottom="1440" w:left="1797" w:header="851" w:footer="992" w:gutter="0"/>
      <w:pgNumType w:start="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362B9" w14:textId="77777777" w:rsidR="00F4795F" w:rsidRDefault="00F4795F">
      <w:r>
        <w:separator/>
      </w:r>
    </w:p>
  </w:endnote>
  <w:endnote w:type="continuationSeparator" w:id="0">
    <w:p w14:paraId="456E26A0" w14:textId="77777777" w:rsidR="00F4795F" w:rsidRDefault="00F47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dobeSongStd-Light">
    <w:altName w:val="黑体"/>
    <w:panose1 w:val="02020300000000000000"/>
    <w:charset w:val="86"/>
    <w:family w:val="auto"/>
    <w:pitch w:val="default"/>
    <w:sig w:usb0="00000000" w:usb1="00000000" w:usb2="00000010" w:usb3="00000000" w:csb0="00040000" w:csb1="00000000"/>
  </w:font>
  <w:font w:name="宋体-方正超大字符集">
    <w:altName w:val="宋体"/>
    <w:charset w:val="86"/>
    <w:family w:val="script"/>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920A9" w14:textId="77777777" w:rsidR="00AE52C0" w:rsidRDefault="00AE52C0">
    <w:pPr>
      <w:pStyle w:val="ad"/>
      <w:jc w:val="center"/>
    </w:pPr>
  </w:p>
  <w:p w14:paraId="7CA6E0A3" w14:textId="77777777" w:rsidR="00AE52C0" w:rsidRDefault="00AE52C0">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DEF8D" w14:textId="77777777" w:rsidR="00AE52C0" w:rsidRDefault="00F1499D">
    <w:pPr>
      <w:pStyle w:val="ad"/>
      <w:jc w:val="center"/>
      <w:rPr>
        <w:rFonts w:ascii="宋体" w:hAnsi="宋体" w:hint="eastAsia"/>
        <w:szCs w:val="21"/>
      </w:rPr>
    </w:pPr>
    <w:r>
      <w:rPr>
        <w:kern w:val="0"/>
        <w:szCs w:val="21"/>
      </w:rPr>
      <w:fldChar w:fldCharType="begin"/>
    </w:r>
    <w:r>
      <w:rPr>
        <w:kern w:val="0"/>
        <w:szCs w:val="21"/>
      </w:rPr>
      <w:instrText xml:space="preserve"> PAGE </w:instrText>
    </w:r>
    <w:r>
      <w:rPr>
        <w:kern w:val="0"/>
        <w:szCs w:val="21"/>
      </w:rPr>
      <w:fldChar w:fldCharType="separate"/>
    </w:r>
    <w:proofErr w:type="spellStart"/>
    <w:r>
      <w:rPr>
        <w:kern w:val="0"/>
        <w:szCs w:val="21"/>
      </w:rPr>
      <w:t>i</w:t>
    </w:r>
    <w:proofErr w:type="spellEnd"/>
    <w:r>
      <w:rPr>
        <w:kern w:val="0"/>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90EF2" w14:textId="77777777" w:rsidR="00AE52C0" w:rsidRDefault="00F1499D">
    <w:pPr>
      <w:pStyle w:val="ad"/>
      <w:jc w:val="center"/>
      <w:rPr>
        <w:rFonts w:ascii="宋体" w:hAnsi="宋体" w:hint="eastAsia"/>
        <w:szCs w:val="21"/>
      </w:rP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9</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E0BA2" w14:textId="77777777" w:rsidR="00F4795F" w:rsidRDefault="00F4795F">
      <w:r>
        <w:separator/>
      </w:r>
    </w:p>
  </w:footnote>
  <w:footnote w:type="continuationSeparator" w:id="0">
    <w:p w14:paraId="616C6C30" w14:textId="77777777" w:rsidR="00F4795F" w:rsidRDefault="00F47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7DE7B" w14:textId="77777777" w:rsidR="00AE52C0" w:rsidRDefault="00F1499D">
    <w:pPr>
      <w:pStyle w:val="af"/>
      <w:rPr>
        <w:szCs w:val="21"/>
      </w:rPr>
    </w:pPr>
    <w:r>
      <w:rPr>
        <w:rFonts w:hint="eastAsia"/>
        <w:szCs w:val="21"/>
      </w:rPr>
      <w:t>成都信息工程大学学士</w:t>
    </w:r>
    <w:r>
      <w:rPr>
        <w:szCs w:val="21"/>
      </w:rPr>
      <w:t>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5984A" w14:textId="77777777" w:rsidR="00AE52C0" w:rsidRDefault="00F1499D">
    <w:pPr>
      <w:pStyle w:val="af"/>
      <w:rPr>
        <w:szCs w:val="21"/>
      </w:rPr>
    </w:pPr>
    <w:r>
      <w:rPr>
        <w:rFonts w:hint="eastAsia"/>
        <w:szCs w:val="21"/>
      </w:rPr>
      <w:t>作者简历及攻读学位期间发表的学术论文与研究成果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0000000A"/>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 w15:restartNumberingAfterBreak="0">
    <w:nsid w:val="0000000B"/>
    <w:multiLevelType w:val="multilevel"/>
    <w:tmpl w:val="0000000B"/>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 w15:restartNumberingAfterBreak="0">
    <w:nsid w:val="0000000C"/>
    <w:multiLevelType w:val="multilevel"/>
    <w:tmpl w:val="0000000C"/>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 w15:restartNumberingAfterBreak="0">
    <w:nsid w:val="0000000D"/>
    <w:multiLevelType w:val="multilevel"/>
    <w:tmpl w:val="0000000D"/>
    <w:lvl w:ilvl="0">
      <w:start w:val="1"/>
      <w:numFmt w:val="decimal"/>
      <w:lvlText w:val="[%1]"/>
      <w:lvlJc w:val="left"/>
      <w:pPr>
        <w:tabs>
          <w:tab w:val="left" w:pos="567"/>
        </w:tabs>
        <w:ind w:left="567" w:hanging="567"/>
      </w:pPr>
      <w:rPr>
        <w:rFonts w:hint="eastAsia"/>
      </w:rPr>
    </w:lvl>
    <w:lvl w:ilvl="1">
      <w:start w:val="1"/>
      <w:numFmt w:val="lowerLetter"/>
      <w:lvlText w:val="%2)"/>
      <w:lvlJc w:val="left"/>
      <w:pPr>
        <w:tabs>
          <w:tab w:val="left" w:pos="974"/>
        </w:tabs>
        <w:ind w:left="974" w:hanging="420"/>
      </w:pPr>
    </w:lvl>
    <w:lvl w:ilvl="2">
      <w:start w:val="1"/>
      <w:numFmt w:val="lowerRoman"/>
      <w:lvlText w:val="%3."/>
      <w:lvlJc w:val="right"/>
      <w:pPr>
        <w:tabs>
          <w:tab w:val="left" w:pos="1394"/>
        </w:tabs>
        <w:ind w:left="1394" w:hanging="420"/>
      </w:pPr>
    </w:lvl>
    <w:lvl w:ilvl="3">
      <w:start w:val="1"/>
      <w:numFmt w:val="decimal"/>
      <w:lvlText w:val="%4."/>
      <w:lvlJc w:val="left"/>
      <w:pPr>
        <w:tabs>
          <w:tab w:val="left" w:pos="1814"/>
        </w:tabs>
        <w:ind w:left="1814" w:hanging="420"/>
      </w:pPr>
    </w:lvl>
    <w:lvl w:ilvl="4">
      <w:start w:val="1"/>
      <w:numFmt w:val="lowerLetter"/>
      <w:lvlText w:val="%5)"/>
      <w:lvlJc w:val="left"/>
      <w:pPr>
        <w:tabs>
          <w:tab w:val="left" w:pos="2234"/>
        </w:tabs>
        <w:ind w:left="2234" w:hanging="420"/>
      </w:pPr>
    </w:lvl>
    <w:lvl w:ilvl="5">
      <w:start w:val="1"/>
      <w:numFmt w:val="lowerRoman"/>
      <w:lvlText w:val="%6."/>
      <w:lvlJc w:val="right"/>
      <w:pPr>
        <w:tabs>
          <w:tab w:val="left" w:pos="2654"/>
        </w:tabs>
        <w:ind w:left="2654" w:hanging="420"/>
      </w:pPr>
    </w:lvl>
    <w:lvl w:ilvl="6">
      <w:start w:val="1"/>
      <w:numFmt w:val="decimal"/>
      <w:lvlText w:val="%7."/>
      <w:lvlJc w:val="left"/>
      <w:pPr>
        <w:tabs>
          <w:tab w:val="left" w:pos="3074"/>
        </w:tabs>
        <w:ind w:left="3074" w:hanging="420"/>
      </w:pPr>
    </w:lvl>
    <w:lvl w:ilvl="7">
      <w:start w:val="1"/>
      <w:numFmt w:val="lowerLetter"/>
      <w:lvlText w:val="%8)"/>
      <w:lvlJc w:val="left"/>
      <w:pPr>
        <w:tabs>
          <w:tab w:val="left" w:pos="3494"/>
        </w:tabs>
        <w:ind w:left="3494" w:hanging="420"/>
      </w:pPr>
    </w:lvl>
    <w:lvl w:ilvl="8">
      <w:start w:val="1"/>
      <w:numFmt w:val="lowerRoman"/>
      <w:lvlText w:val="%9."/>
      <w:lvlJc w:val="right"/>
      <w:pPr>
        <w:tabs>
          <w:tab w:val="left" w:pos="3914"/>
        </w:tabs>
        <w:ind w:left="3914" w:hanging="420"/>
      </w:pPr>
    </w:lvl>
  </w:abstractNum>
  <w:abstractNum w:abstractNumId="4" w15:restartNumberingAfterBreak="0">
    <w:nsid w:val="0000000E"/>
    <w:multiLevelType w:val="multilevel"/>
    <w:tmpl w:val="0000000E"/>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 w15:restartNumberingAfterBreak="0">
    <w:nsid w:val="0000000F"/>
    <w:multiLevelType w:val="multilevel"/>
    <w:tmpl w:val="0000000F"/>
    <w:lvl w:ilvl="0">
      <w:start w:val="1"/>
      <w:numFmt w:val="decimal"/>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65417714">
    <w:abstractNumId w:val="4"/>
  </w:num>
  <w:num w:numId="2" w16cid:durableId="323900778">
    <w:abstractNumId w:val="5"/>
  </w:num>
  <w:num w:numId="3" w16cid:durableId="826555500">
    <w:abstractNumId w:val="1"/>
  </w:num>
  <w:num w:numId="4" w16cid:durableId="165824837">
    <w:abstractNumId w:val="0"/>
  </w:num>
  <w:num w:numId="5" w16cid:durableId="1421097122">
    <w:abstractNumId w:val="2"/>
  </w:num>
  <w:num w:numId="6" w16cid:durableId="684988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1386"/>
    <w:rsid w:val="00006BC4"/>
    <w:rsid w:val="000071D3"/>
    <w:rsid w:val="00007811"/>
    <w:rsid w:val="00012EA6"/>
    <w:rsid w:val="00015782"/>
    <w:rsid w:val="00021057"/>
    <w:rsid w:val="000267D7"/>
    <w:rsid w:val="0002713A"/>
    <w:rsid w:val="00027CA7"/>
    <w:rsid w:val="0003082D"/>
    <w:rsid w:val="000356F5"/>
    <w:rsid w:val="00037358"/>
    <w:rsid w:val="00044A91"/>
    <w:rsid w:val="00047FB1"/>
    <w:rsid w:val="00050AA9"/>
    <w:rsid w:val="00052B22"/>
    <w:rsid w:val="0005503E"/>
    <w:rsid w:val="000600A4"/>
    <w:rsid w:val="000631A5"/>
    <w:rsid w:val="0006441E"/>
    <w:rsid w:val="00067F15"/>
    <w:rsid w:val="00070F4E"/>
    <w:rsid w:val="0007225C"/>
    <w:rsid w:val="00073EC1"/>
    <w:rsid w:val="00074FA6"/>
    <w:rsid w:val="00074FCF"/>
    <w:rsid w:val="00076621"/>
    <w:rsid w:val="000768A7"/>
    <w:rsid w:val="0008097F"/>
    <w:rsid w:val="00080EF4"/>
    <w:rsid w:val="00081A56"/>
    <w:rsid w:val="00082C2D"/>
    <w:rsid w:val="000949EE"/>
    <w:rsid w:val="00094F58"/>
    <w:rsid w:val="000A0515"/>
    <w:rsid w:val="000A1028"/>
    <w:rsid w:val="000A20FF"/>
    <w:rsid w:val="000A751D"/>
    <w:rsid w:val="000B1FF3"/>
    <w:rsid w:val="000B351E"/>
    <w:rsid w:val="000B3B88"/>
    <w:rsid w:val="000B5EC5"/>
    <w:rsid w:val="000C44E6"/>
    <w:rsid w:val="000D144A"/>
    <w:rsid w:val="000D27E8"/>
    <w:rsid w:val="000D3AD3"/>
    <w:rsid w:val="000D55E7"/>
    <w:rsid w:val="000D70B8"/>
    <w:rsid w:val="000D7ED8"/>
    <w:rsid w:val="000E1698"/>
    <w:rsid w:val="000E2604"/>
    <w:rsid w:val="000E304F"/>
    <w:rsid w:val="000E48E3"/>
    <w:rsid w:val="000E4B0F"/>
    <w:rsid w:val="000E4B14"/>
    <w:rsid w:val="000E4FEA"/>
    <w:rsid w:val="000E6026"/>
    <w:rsid w:val="001058BE"/>
    <w:rsid w:val="0010712B"/>
    <w:rsid w:val="001161BC"/>
    <w:rsid w:val="00117076"/>
    <w:rsid w:val="00117289"/>
    <w:rsid w:val="00120674"/>
    <w:rsid w:val="001214FA"/>
    <w:rsid w:val="001231A8"/>
    <w:rsid w:val="00123E14"/>
    <w:rsid w:val="001242F3"/>
    <w:rsid w:val="00125D92"/>
    <w:rsid w:val="00126685"/>
    <w:rsid w:val="00127A8D"/>
    <w:rsid w:val="00131E0D"/>
    <w:rsid w:val="0013394E"/>
    <w:rsid w:val="00133EA1"/>
    <w:rsid w:val="001341B2"/>
    <w:rsid w:val="00136740"/>
    <w:rsid w:val="00137EC2"/>
    <w:rsid w:val="00140F6A"/>
    <w:rsid w:val="001435F8"/>
    <w:rsid w:val="0014487D"/>
    <w:rsid w:val="00151067"/>
    <w:rsid w:val="001510B0"/>
    <w:rsid w:val="00151468"/>
    <w:rsid w:val="00151B7C"/>
    <w:rsid w:val="001535FF"/>
    <w:rsid w:val="001567F6"/>
    <w:rsid w:val="0017176A"/>
    <w:rsid w:val="00172A27"/>
    <w:rsid w:val="00177660"/>
    <w:rsid w:val="0018227A"/>
    <w:rsid w:val="001829DA"/>
    <w:rsid w:val="00186F4E"/>
    <w:rsid w:val="001908EF"/>
    <w:rsid w:val="001910C3"/>
    <w:rsid w:val="00193842"/>
    <w:rsid w:val="0019593C"/>
    <w:rsid w:val="00195A4B"/>
    <w:rsid w:val="001960E1"/>
    <w:rsid w:val="0019676B"/>
    <w:rsid w:val="00197B79"/>
    <w:rsid w:val="001A4624"/>
    <w:rsid w:val="001A4CC3"/>
    <w:rsid w:val="001A6B42"/>
    <w:rsid w:val="001A7939"/>
    <w:rsid w:val="001B7C7D"/>
    <w:rsid w:val="001C15F0"/>
    <w:rsid w:val="001D01E8"/>
    <w:rsid w:val="001D0337"/>
    <w:rsid w:val="001D3E19"/>
    <w:rsid w:val="001D7700"/>
    <w:rsid w:val="001E2686"/>
    <w:rsid w:val="001E6CA3"/>
    <w:rsid w:val="001F0ECA"/>
    <w:rsid w:val="001F4896"/>
    <w:rsid w:val="001F5EF2"/>
    <w:rsid w:val="001F6092"/>
    <w:rsid w:val="002002FF"/>
    <w:rsid w:val="0020102F"/>
    <w:rsid w:val="002012B7"/>
    <w:rsid w:val="00201BD6"/>
    <w:rsid w:val="002033EC"/>
    <w:rsid w:val="0020386A"/>
    <w:rsid w:val="002038F4"/>
    <w:rsid w:val="0020687E"/>
    <w:rsid w:val="00210022"/>
    <w:rsid w:val="00211598"/>
    <w:rsid w:val="0021296A"/>
    <w:rsid w:val="00216450"/>
    <w:rsid w:val="00220BD0"/>
    <w:rsid w:val="00222849"/>
    <w:rsid w:val="00223521"/>
    <w:rsid w:val="0023312B"/>
    <w:rsid w:val="002402A1"/>
    <w:rsid w:val="00241961"/>
    <w:rsid w:val="002425D1"/>
    <w:rsid w:val="00243DE3"/>
    <w:rsid w:val="00254462"/>
    <w:rsid w:val="00254ABC"/>
    <w:rsid w:val="00255A3B"/>
    <w:rsid w:val="0025767D"/>
    <w:rsid w:val="00262A83"/>
    <w:rsid w:val="00262FD9"/>
    <w:rsid w:val="00266A45"/>
    <w:rsid w:val="00270212"/>
    <w:rsid w:val="00270467"/>
    <w:rsid w:val="00270468"/>
    <w:rsid w:val="00270DF8"/>
    <w:rsid w:val="00271B1C"/>
    <w:rsid w:val="00271EBD"/>
    <w:rsid w:val="00275487"/>
    <w:rsid w:val="002764CD"/>
    <w:rsid w:val="00281D1E"/>
    <w:rsid w:val="0028228B"/>
    <w:rsid w:val="00282355"/>
    <w:rsid w:val="00283F70"/>
    <w:rsid w:val="00285795"/>
    <w:rsid w:val="00287FF4"/>
    <w:rsid w:val="002913CD"/>
    <w:rsid w:val="00295217"/>
    <w:rsid w:val="00297481"/>
    <w:rsid w:val="002A03D7"/>
    <w:rsid w:val="002A0F35"/>
    <w:rsid w:val="002A3F43"/>
    <w:rsid w:val="002A40D4"/>
    <w:rsid w:val="002A4E72"/>
    <w:rsid w:val="002A6E58"/>
    <w:rsid w:val="002A7D3F"/>
    <w:rsid w:val="002B10AB"/>
    <w:rsid w:val="002B3DDA"/>
    <w:rsid w:val="002B44DF"/>
    <w:rsid w:val="002B58D1"/>
    <w:rsid w:val="002B5B4B"/>
    <w:rsid w:val="002B602A"/>
    <w:rsid w:val="002B6170"/>
    <w:rsid w:val="002B6494"/>
    <w:rsid w:val="002C3179"/>
    <w:rsid w:val="002C7DE5"/>
    <w:rsid w:val="002D140F"/>
    <w:rsid w:val="002D1820"/>
    <w:rsid w:val="002D3042"/>
    <w:rsid w:val="002D357D"/>
    <w:rsid w:val="002D71C8"/>
    <w:rsid w:val="002E4F76"/>
    <w:rsid w:val="002F30D6"/>
    <w:rsid w:val="002F4E7D"/>
    <w:rsid w:val="00300049"/>
    <w:rsid w:val="00306976"/>
    <w:rsid w:val="003074B1"/>
    <w:rsid w:val="00310231"/>
    <w:rsid w:val="00312DDF"/>
    <w:rsid w:val="00314A0D"/>
    <w:rsid w:val="00314B79"/>
    <w:rsid w:val="003172BA"/>
    <w:rsid w:val="00317D54"/>
    <w:rsid w:val="00323D07"/>
    <w:rsid w:val="00323EED"/>
    <w:rsid w:val="00324E0F"/>
    <w:rsid w:val="00325336"/>
    <w:rsid w:val="00327EE0"/>
    <w:rsid w:val="00333A3D"/>
    <w:rsid w:val="003341BF"/>
    <w:rsid w:val="00335BAC"/>
    <w:rsid w:val="003363F6"/>
    <w:rsid w:val="0033762E"/>
    <w:rsid w:val="00342399"/>
    <w:rsid w:val="003437B1"/>
    <w:rsid w:val="00343D5D"/>
    <w:rsid w:val="00351203"/>
    <w:rsid w:val="003556C4"/>
    <w:rsid w:val="003569DD"/>
    <w:rsid w:val="00356DBD"/>
    <w:rsid w:val="003629B2"/>
    <w:rsid w:val="00363D53"/>
    <w:rsid w:val="00367F10"/>
    <w:rsid w:val="00373616"/>
    <w:rsid w:val="003757F9"/>
    <w:rsid w:val="00375FE9"/>
    <w:rsid w:val="00376D39"/>
    <w:rsid w:val="00377897"/>
    <w:rsid w:val="00381DF6"/>
    <w:rsid w:val="003821CD"/>
    <w:rsid w:val="00382493"/>
    <w:rsid w:val="00382D10"/>
    <w:rsid w:val="003849D7"/>
    <w:rsid w:val="00385436"/>
    <w:rsid w:val="003858E7"/>
    <w:rsid w:val="00385C69"/>
    <w:rsid w:val="00387D6D"/>
    <w:rsid w:val="00387E16"/>
    <w:rsid w:val="0039166A"/>
    <w:rsid w:val="00391844"/>
    <w:rsid w:val="003920FE"/>
    <w:rsid w:val="0039245A"/>
    <w:rsid w:val="003A5B46"/>
    <w:rsid w:val="003A6A11"/>
    <w:rsid w:val="003A79AC"/>
    <w:rsid w:val="003B006C"/>
    <w:rsid w:val="003B0404"/>
    <w:rsid w:val="003B16DB"/>
    <w:rsid w:val="003B4A2C"/>
    <w:rsid w:val="003B6FBE"/>
    <w:rsid w:val="003C40C8"/>
    <w:rsid w:val="003C5911"/>
    <w:rsid w:val="003D0CF7"/>
    <w:rsid w:val="003D1F26"/>
    <w:rsid w:val="003D43B9"/>
    <w:rsid w:val="003D46D7"/>
    <w:rsid w:val="003E1B87"/>
    <w:rsid w:val="003E4E1D"/>
    <w:rsid w:val="003F0852"/>
    <w:rsid w:val="003F34B1"/>
    <w:rsid w:val="003F4F8D"/>
    <w:rsid w:val="003F5169"/>
    <w:rsid w:val="003F6076"/>
    <w:rsid w:val="003F66AF"/>
    <w:rsid w:val="00400E08"/>
    <w:rsid w:val="004013E5"/>
    <w:rsid w:val="004048BF"/>
    <w:rsid w:val="004071E9"/>
    <w:rsid w:val="004114BA"/>
    <w:rsid w:val="0041317B"/>
    <w:rsid w:val="0041718D"/>
    <w:rsid w:val="00426F89"/>
    <w:rsid w:val="00427C8E"/>
    <w:rsid w:val="00433E46"/>
    <w:rsid w:val="00434427"/>
    <w:rsid w:val="004349ED"/>
    <w:rsid w:val="00435F19"/>
    <w:rsid w:val="0043640D"/>
    <w:rsid w:val="00437F50"/>
    <w:rsid w:val="00440E84"/>
    <w:rsid w:val="0044439C"/>
    <w:rsid w:val="0045004B"/>
    <w:rsid w:val="004548DE"/>
    <w:rsid w:val="004551E2"/>
    <w:rsid w:val="00455D83"/>
    <w:rsid w:val="00456F42"/>
    <w:rsid w:val="00463777"/>
    <w:rsid w:val="00464250"/>
    <w:rsid w:val="00470AAA"/>
    <w:rsid w:val="00473184"/>
    <w:rsid w:val="004732AD"/>
    <w:rsid w:val="00473847"/>
    <w:rsid w:val="00477435"/>
    <w:rsid w:val="004779A7"/>
    <w:rsid w:val="00480199"/>
    <w:rsid w:val="00481404"/>
    <w:rsid w:val="00481D8B"/>
    <w:rsid w:val="004823E0"/>
    <w:rsid w:val="00482C34"/>
    <w:rsid w:val="00485208"/>
    <w:rsid w:val="00486A38"/>
    <w:rsid w:val="004925B0"/>
    <w:rsid w:val="00494131"/>
    <w:rsid w:val="00494EE9"/>
    <w:rsid w:val="00495CC8"/>
    <w:rsid w:val="00495D93"/>
    <w:rsid w:val="004A1EAA"/>
    <w:rsid w:val="004A252F"/>
    <w:rsid w:val="004A61EE"/>
    <w:rsid w:val="004B1B9E"/>
    <w:rsid w:val="004B1D06"/>
    <w:rsid w:val="004B7B02"/>
    <w:rsid w:val="004C3499"/>
    <w:rsid w:val="004C3731"/>
    <w:rsid w:val="004D0215"/>
    <w:rsid w:val="004D29AB"/>
    <w:rsid w:val="004D2BF7"/>
    <w:rsid w:val="004E17AC"/>
    <w:rsid w:val="004E2603"/>
    <w:rsid w:val="004E30C4"/>
    <w:rsid w:val="004F2D5A"/>
    <w:rsid w:val="004F324D"/>
    <w:rsid w:val="004F4F54"/>
    <w:rsid w:val="004F5049"/>
    <w:rsid w:val="004F654E"/>
    <w:rsid w:val="005003DF"/>
    <w:rsid w:val="005054C5"/>
    <w:rsid w:val="00505C1A"/>
    <w:rsid w:val="00506F92"/>
    <w:rsid w:val="00506FDA"/>
    <w:rsid w:val="00507B44"/>
    <w:rsid w:val="0051271D"/>
    <w:rsid w:val="00514496"/>
    <w:rsid w:val="0051486E"/>
    <w:rsid w:val="005227D8"/>
    <w:rsid w:val="00524284"/>
    <w:rsid w:val="00527F94"/>
    <w:rsid w:val="00532F05"/>
    <w:rsid w:val="005349F5"/>
    <w:rsid w:val="00535EE0"/>
    <w:rsid w:val="00536B92"/>
    <w:rsid w:val="00544C94"/>
    <w:rsid w:val="00545D6E"/>
    <w:rsid w:val="00552E9C"/>
    <w:rsid w:val="00554ADA"/>
    <w:rsid w:val="00560445"/>
    <w:rsid w:val="005606A7"/>
    <w:rsid w:val="0056470F"/>
    <w:rsid w:val="00564844"/>
    <w:rsid w:val="0057267D"/>
    <w:rsid w:val="00575E6C"/>
    <w:rsid w:val="00582C46"/>
    <w:rsid w:val="00583A9F"/>
    <w:rsid w:val="0058550E"/>
    <w:rsid w:val="00587F84"/>
    <w:rsid w:val="0059303F"/>
    <w:rsid w:val="005A3E13"/>
    <w:rsid w:val="005B2EDA"/>
    <w:rsid w:val="005B5F51"/>
    <w:rsid w:val="005B61A6"/>
    <w:rsid w:val="005C496B"/>
    <w:rsid w:val="005C75E4"/>
    <w:rsid w:val="005D6673"/>
    <w:rsid w:val="005E09DF"/>
    <w:rsid w:val="005E0D29"/>
    <w:rsid w:val="005E518B"/>
    <w:rsid w:val="005E5998"/>
    <w:rsid w:val="005E5EB4"/>
    <w:rsid w:val="005F157A"/>
    <w:rsid w:val="005F1A90"/>
    <w:rsid w:val="005F3FE1"/>
    <w:rsid w:val="005F49CE"/>
    <w:rsid w:val="005F77D1"/>
    <w:rsid w:val="006070AC"/>
    <w:rsid w:val="00610ECB"/>
    <w:rsid w:val="00611C0F"/>
    <w:rsid w:val="006129D8"/>
    <w:rsid w:val="0061309C"/>
    <w:rsid w:val="0061310F"/>
    <w:rsid w:val="00613782"/>
    <w:rsid w:val="00613E54"/>
    <w:rsid w:val="00617249"/>
    <w:rsid w:val="006179CD"/>
    <w:rsid w:val="00617FF1"/>
    <w:rsid w:val="00620422"/>
    <w:rsid w:val="006204D3"/>
    <w:rsid w:val="00620589"/>
    <w:rsid w:val="00620AE5"/>
    <w:rsid w:val="0062652C"/>
    <w:rsid w:val="0063258A"/>
    <w:rsid w:val="00636818"/>
    <w:rsid w:val="00637201"/>
    <w:rsid w:val="00640D72"/>
    <w:rsid w:val="006411F4"/>
    <w:rsid w:val="00642DC8"/>
    <w:rsid w:val="006464CA"/>
    <w:rsid w:val="00652788"/>
    <w:rsid w:val="00652A42"/>
    <w:rsid w:val="00652A94"/>
    <w:rsid w:val="0065452F"/>
    <w:rsid w:val="00654D0A"/>
    <w:rsid w:val="00657110"/>
    <w:rsid w:val="00662698"/>
    <w:rsid w:val="00665E5E"/>
    <w:rsid w:val="00674231"/>
    <w:rsid w:val="0067459D"/>
    <w:rsid w:val="00676FA3"/>
    <w:rsid w:val="00681194"/>
    <w:rsid w:val="006814A5"/>
    <w:rsid w:val="00684536"/>
    <w:rsid w:val="00684A02"/>
    <w:rsid w:val="006850FC"/>
    <w:rsid w:val="00690928"/>
    <w:rsid w:val="006918CF"/>
    <w:rsid w:val="00692A40"/>
    <w:rsid w:val="006931D8"/>
    <w:rsid w:val="006A1903"/>
    <w:rsid w:val="006A1F8A"/>
    <w:rsid w:val="006A2974"/>
    <w:rsid w:val="006A50B2"/>
    <w:rsid w:val="006A54A0"/>
    <w:rsid w:val="006A5AA3"/>
    <w:rsid w:val="006B079A"/>
    <w:rsid w:val="006B402C"/>
    <w:rsid w:val="006B5750"/>
    <w:rsid w:val="006C0544"/>
    <w:rsid w:val="006C5DEA"/>
    <w:rsid w:val="006C6FAB"/>
    <w:rsid w:val="006C7791"/>
    <w:rsid w:val="006D3666"/>
    <w:rsid w:val="006D39B7"/>
    <w:rsid w:val="006D55BA"/>
    <w:rsid w:val="006E03AF"/>
    <w:rsid w:val="006E0D90"/>
    <w:rsid w:val="006E3041"/>
    <w:rsid w:val="006E3562"/>
    <w:rsid w:val="006E37C7"/>
    <w:rsid w:val="006F4109"/>
    <w:rsid w:val="006F45BC"/>
    <w:rsid w:val="006F603D"/>
    <w:rsid w:val="006F7E6D"/>
    <w:rsid w:val="007001B6"/>
    <w:rsid w:val="0070034B"/>
    <w:rsid w:val="007004C3"/>
    <w:rsid w:val="0070253B"/>
    <w:rsid w:val="0070400E"/>
    <w:rsid w:val="0070558A"/>
    <w:rsid w:val="00707906"/>
    <w:rsid w:val="007114D8"/>
    <w:rsid w:val="0071184B"/>
    <w:rsid w:val="007138B3"/>
    <w:rsid w:val="00714558"/>
    <w:rsid w:val="0071492A"/>
    <w:rsid w:val="00716F93"/>
    <w:rsid w:val="0072097B"/>
    <w:rsid w:val="00720E5D"/>
    <w:rsid w:val="007220E1"/>
    <w:rsid w:val="0072356C"/>
    <w:rsid w:val="00723FD4"/>
    <w:rsid w:val="00727488"/>
    <w:rsid w:val="00732BCE"/>
    <w:rsid w:val="00733740"/>
    <w:rsid w:val="007365A4"/>
    <w:rsid w:val="00737AA9"/>
    <w:rsid w:val="00741B05"/>
    <w:rsid w:val="00751B48"/>
    <w:rsid w:val="00753C4E"/>
    <w:rsid w:val="00754DC1"/>
    <w:rsid w:val="00756FE9"/>
    <w:rsid w:val="00757098"/>
    <w:rsid w:val="0075797A"/>
    <w:rsid w:val="0076036C"/>
    <w:rsid w:val="00761C67"/>
    <w:rsid w:val="007623C4"/>
    <w:rsid w:val="00762F10"/>
    <w:rsid w:val="007652E7"/>
    <w:rsid w:val="00765BC9"/>
    <w:rsid w:val="007717FB"/>
    <w:rsid w:val="00772A11"/>
    <w:rsid w:val="00773A34"/>
    <w:rsid w:val="00776480"/>
    <w:rsid w:val="007773E9"/>
    <w:rsid w:val="00780161"/>
    <w:rsid w:val="00782CD9"/>
    <w:rsid w:val="0078472D"/>
    <w:rsid w:val="007935C6"/>
    <w:rsid w:val="00797660"/>
    <w:rsid w:val="007A2637"/>
    <w:rsid w:val="007A4149"/>
    <w:rsid w:val="007A6DEA"/>
    <w:rsid w:val="007B0E3F"/>
    <w:rsid w:val="007B1F2A"/>
    <w:rsid w:val="007B6F1A"/>
    <w:rsid w:val="007C5845"/>
    <w:rsid w:val="007C5E15"/>
    <w:rsid w:val="007C6411"/>
    <w:rsid w:val="007D0392"/>
    <w:rsid w:val="007D45DE"/>
    <w:rsid w:val="007D5D5B"/>
    <w:rsid w:val="007E0C8C"/>
    <w:rsid w:val="007E15B8"/>
    <w:rsid w:val="007E2860"/>
    <w:rsid w:val="007E35A7"/>
    <w:rsid w:val="007E656F"/>
    <w:rsid w:val="007E6AB5"/>
    <w:rsid w:val="007F0009"/>
    <w:rsid w:val="007F5C48"/>
    <w:rsid w:val="008065A3"/>
    <w:rsid w:val="0081254F"/>
    <w:rsid w:val="00813E7E"/>
    <w:rsid w:val="00815E63"/>
    <w:rsid w:val="00817D43"/>
    <w:rsid w:val="008205F1"/>
    <w:rsid w:val="00822E20"/>
    <w:rsid w:val="0082553B"/>
    <w:rsid w:val="00832832"/>
    <w:rsid w:val="00833428"/>
    <w:rsid w:val="00834E5A"/>
    <w:rsid w:val="00835722"/>
    <w:rsid w:val="00836972"/>
    <w:rsid w:val="00836D37"/>
    <w:rsid w:val="00836D4B"/>
    <w:rsid w:val="00842D67"/>
    <w:rsid w:val="0084319A"/>
    <w:rsid w:val="00850270"/>
    <w:rsid w:val="008511FA"/>
    <w:rsid w:val="008551FA"/>
    <w:rsid w:val="0085651E"/>
    <w:rsid w:val="008570CF"/>
    <w:rsid w:val="00864555"/>
    <w:rsid w:val="008675A0"/>
    <w:rsid w:val="00874393"/>
    <w:rsid w:val="008747D5"/>
    <w:rsid w:val="00875120"/>
    <w:rsid w:val="00875B2F"/>
    <w:rsid w:val="008761F0"/>
    <w:rsid w:val="0087670C"/>
    <w:rsid w:val="00880672"/>
    <w:rsid w:val="00881042"/>
    <w:rsid w:val="008817E5"/>
    <w:rsid w:val="00882453"/>
    <w:rsid w:val="00882F73"/>
    <w:rsid w:val="00883E62"/>
    <w:rsid w:val="0088759F"/>
    <w:rsid w:val="0089056D"/>
    <w:rsid w:val="00890EE4"/>
    <w:rsid w:val="00895588"/>
    <w:rsid w:val="00895795"/>
    <w:rsid w:val="008960C0"/>
    <w:rsid w:val="00896A79"/>
    <w:rsid w:val="00897AB4"/>
    <w:rsid w:val="00897FC7"/>
    <w:rsid w:val="008A6492"/>
    <w:rsid w:val="008B1F78"/>
    <w:rsid w:val="008C2D92"/>
    <w:rsid w:val="008C4DAE"/>
    <w:rsid w:val="008C72AA"/>
    <w:rsid w:val="008C7524"/>
    <w:rsid w:val="008D1507"/>
    <w:rsid w:val="008D216B"/>
    <w:rsid w:val="008E17A7"/>
    <w:rsid w:val="008E6DA2"/>
    <w:rsid w:val="008F5399"/>
    <w:rsid w:val="008F6CC6"/>
    <w:rsid w:val="008F7AB3"/>
    <w:rsid w:val="009019F9"/>
    <w:rsid w:val="00902B28"/>
    <w:rsid w:val="0090400F"/>
    <w:rsid w:val="0091066D"/>
    <w:rsid w:val="00911190"/>
    <w:rsid w:val="00913C4B"/>
    <w:rsid w:val="00927078"/>
    <w:rsid w:val="0092756F"/>
    <w:rsid w:val="00930138"/>
    <w:rsid w:val="009355DD"/>
    <w:rsid w:val="009374A4"/>
    <w:rsid w:val="00937BF0"/>
    <w:rsid w:val="00942048"/>
    <w:rsid w:val="00952A4A"/>
    <w:rsid w:val="00954381"/>
    <w:rsid w:val="009556AB"/>
    <w:rsid w:val="009575FF"/>
    <w:rsid w:val="00961908"/>
    <w:rsid w:val="00964707"/>
    <w:rsid w:val="00966C55"/>
    <w:rsid w:val="00966D6E"/>
    <w:rsid w:val="00971BDB"/>
    <w:rsid w:val="0097705D"/>
    <w:rsid w:val="00977FEF"/>
    <w:rsid w:val="009812E9"/>
    <w:rsid w:val="0098631B"/>
    <w:rsid w:val="00986CF8"/>
    <w:rsid w:val="0099447B"/>
    <w:rsid w:val="009A3404"/>
    <w:rsid w:val="009A4078"/>
    <w:rsid w:val="009A47E3"/>
    <w:rsid w:val="009B028F"/>
    <w:rsid w:val="009B0B87"/>
    <w:rsid w:val="009B0D11"/>
    <w:rsid w:val="009B33F9"/>
    <w:rsid w:val="009B3DEB"/>
    <w:rsid w:val="009B660C"/>
    <w:rsid w:val="009B7130"/>
    <w:rsid w:val="009C3AD0"/>
    <w:rsid w:val="009C4090"/>
    <w:rsid w:val="009C4916"/>
    <w:rsid w:val="009C574B"/>
    <w:rsid w:val="009D3CAE"/>
    <w:rsid w:val="009D7CC4"/>
    <w:rsid w:val="009E2A4F"/>
    <w:rsid w:val="009E4D81"/>
    <w:rsid w:val="009E5169"/>
    <w:rsid w:val="009E5229"/>
    <w:rsid w:val="009E5572"/>
    <w:rsid w:val="009E6A4E"/>
    <w:rsid w:val="009E6D6C"/>
    <w:rsid w:val="009E705A"/>
    <w:rsid w:val="009F031E"/>
    <w:rsid w:val="009F13ED"/>
    <w:rsid w:val="009F5B73"/>
    <w:rsid w:val="009F751C"/>
    <w:rsid w:val="009F7568"/>
    <w:rsid w:val="009F7C70"/>
    <w:rsid w:val="00A00335"/>
    <w:rsid w:val="00A00B52"/>
    <w:rsid w:val="00A031A1"/>
    <w:rsid w:val="00A058A5"/>
    <w:rsid w:val="00A06016"/>
    <w:rsid w:val="00A0628C"/>
    <w:rsid w:val="00A06A8C"/>
    <w:rsid w:val="00A07C2C"/>
    <w:rsid w:val="00A16083"/>
    <w:rsid w:val="00A2011D"/>
    <w:rsid w:val="00A20141"/>
    <w:rsid w:val="00A202B5"/>
    <w:rsid w:val="00A25A79"/>
    <w:rsid w:val="00A323DD"/>
    <w:rsid w:val="00A35A01"/>
    <w:rsid w:val="00A35FDA"/>
    <w:rsid w:val="00A3663F"/>
    <w:rsid w:val="00A4386C"/>
    <w:rsid w:val="00A448CB"/>
    <w:rsid w:val="00A465FF"/>
    <w:rsid w:val="00A4673A"/>
    <w:rsid w:val="00A521FB"/>
    <w:rsid w:val="00A53F7F"/>
    <w:rsid w:val="00A5640B"/>
    <w:rsid w:val="00A56DF1"/>
    <w:rsid w:val="00A5704A"/>
    <w:rsid w:val="00A57470"/>
    <w:rsid w:val="00A616BB"/>
    <w:rsid w:val="00A63A51"/>
    <w:rsid w:val="00A667AD"/>
    <w:rsid w:val="00A67B89"/>
    <w:rsid w:val="00A70F0F"/>
    <w:rsid w:val="00A70FEA"/>
    <w:rsid w:val="00A71351"/>
    <w:rsid w:val="00A73BF9"/>
    <w:rsid w:val="00A76063"/>
    <w:rsid w:val="00A76679"/>
    <w:rsid w:val="00A81438"/>
    <w:rsid w:val="00A846F8"/>
    <w:rsid w:val="00A9516A"/>
    <w:rsid w:val="00A95A10"/>
    <w:rsid w:val="00A97A7E"/>
    <w:rsid w:val="00AA0174"/>
    <w:rsid w:val="00AA1447"/>
    <w:rsid w:val="00AA2383"/>
    <w:rsid w:val="00AA36DD"/>
    <w:rsid w:val="00AA3F34"/>
    <w:rsid w:val="00AA7397"/>
    <w:rsid w:val="00AB02A6"/>
    <w:rsid w:val="00AB1A76"/>
    <w:rsid w:val="00AB48B1"/>
    <w:rsid w:val="00AB5ED0"/>
    <w:rsid w:val="00AB5F73"/>
    <w:rsid w:val="00AC3C81"/>
    <w:rsid w:val="00AC6970"/>
    <w:rsid w:val="00AD0217"/>
    <w:rsid w:val="00AD3B84"/>
    <w:rsid w:val="00AD4F8B"/>
    <w:rsid w:val="00AD7391"/>
    <w:rsid w:val="00AD791C"/>
    <w:rsid w:val="00AE0DE2"/>
    <w:rsid w:val="00AE1C0E"/>
    <w:rsid w:val="00AE42AF"/>
    <w:rsid w:val="00AE52C0"/>
    <w:rsid w:val="00AE58ED"/>
    <w:rsid w:val="00AF1EA0"/>
    <w:rsid w:val="00AF39FD"/>
    <w:rsid w:val="00AF4E58"/>
    <w:rsid w:val="00AF500E"/>
    <w:rsid w:val="00AF607D"/>
    <w:rsid w:val="00B00094"/>
    <w:rsid w:val="00B006BE"/>
    <w:rsid w:val="00B01AB2"/>
    <w:rsid w:val="00B0705F"/>
    <w:rsid w:val="00B07C8E"/>
    <w:rsid w:val="00B10CD5"/>
    <w:rsid w:val="00B139B4"/>
    <w:rsid w:val="00B14DEB"/>
    <w:rsid w:val="00B2095E"/>
    <w:rsid w:val="00B219D3"/>
    <w:rsid w:val="00B21F28"/>
    <w:rsid w:val="00B25CCB"/>
    <w:rsid w:val="00B26963"/>
    <w:rsid w:val="00B311B8"/>
    <w:rsid w:val="00B32687"/>
    <w:rsid w:val="00B32FBD"/>
    <w:rsid w:val="00B349C1"/>
    <w:rsid w:val="00B45712"/>
    <w:rsid w:val="00B464C1"/>
    <w:rsid w:val="00B47FE4"/>
    <w:rsid w:val="00B51746"/>
    <w:rsid w:val="00B5458C"/>
    <w:rsid w:val="00B56686"/>
    <w:rsid w:val="00B56806"/>
    <w:rsid w:val="00B60BFC"/>
    <w:rsid w:val="00B65585"/>
    <w:rsid w:val="00B66A22"/>
    <w:rsid w:val="00B67155"/>
    <w:rsid w:val="00B67ED2"/>
    <w:rsid w:val="00B70C15"/>
    <w:rsid w:val="00B72B35"/>
    <w:rsid w:val="00B75475"/>
    <w:rsid w:val="00B778BA"/>
    <w:rsid w:val="00B82702"/>
    <w:rsid w:val="00B83945"/>
    <w:rsid w:val="00B847E3"/>
    <w:rsid w:val="00B84822"/>
    <w:rsid w:val="00B853F0"/>
    <w:rsid w:val="00B8577B"/>
    <w:rsid w:val="00B86593"/>
    <w:rsid w:val="00B91654"/>
    <w:rsid w:val="00B92120"/>
    <w:rsid w:val="00B934D7"/>
    <w:rsid w:val="00B94873"/>
    <w:rsid w:val="00BA0337"/>
    <w:rsid w:val="00BA1F5A"/>
    <w:rsid w:val="00BA2152"/>
    <w:rsid w:val="00BA4EE2"/>
    <w:rsid w:val="00BA53BB"/>
    <w:rsid w:val="00BB022B"/>
    <w:rsid w:val="00BB0CFB"/>
    <w:rsid w:val="00BB1074"/>
    <w:rsid w:val="00BB195E"/>
    <w:rsid w:val="00BB2831"/>
    <w:rsid w:val="00BB47D6"/>
    <w:rsid w:val="00BB4D41"/>
    <w:rsid w:val="00BB6981"/>
    <w:rsid w:val="00BB6BC9"/>
    <w:rsid w:val="00BC0701"/>
    <w:rsid w:val="00BC108D"/>
    <w:rsid w:val="00BC118A"/>
    <w:rsid w:val="00BC5C72"/>
    <w:rsid w:val="00BC7007"/>
    <w:rsid w:val="00BD12CD"/>
    <w:rsid w:val="00BD5BDC"/>
    <w:rsid w:val="00BE5AA9"/>
    <w:rsid w:val="00BE6657"/>
    <w:rsid w:val="00BE77BA"/>
    <w:rsid w:val="00BF26B8"/>
    <w:rsid w:val="00BF7101"/>
    <w:rsid w:val="00C014A3"/>
    <w:rsid w:val="00C01B28"/>
    <w:rsid w:val="00C064C7"/>
    <w:rsid w:val="00C06541"/>
    <w:rsid w:val="00C06660"/>
    <w:rsid w:val="00C06725"/>
    <w:rsid w:val="00C078BE"/>
    <w:rsid w:val="00C118CD"/>
    <w:rsid w:val="00C124FF"/>
    <w:rsid w:val="00C1594C"/>
    <w:rsid w:val="00C161E7"/>
    <w:rsid w:val="00C1788C"/>
    <w:rsid w:val="00C178B5"/>
    <w:rsid w:val="00C201E7"/>
    <w:rsid w:val="00C23A06"/>
    <w:rsid w:val="00C244E6"/>
    <w:rsid w:val="00C32985"/>
    <w:rsid w:val="00C34271"/>
    <w:rsid w:val="00C3487C"/>
    <w:rsid w:val="00C35E0E"/>
    <w:rsid w:val="00C36600"/>
    <w:rsid w:val="00C41A8E"/>
    <w:rsid w:val="00C43064"/>
    <w:rsid w:val="00C43B68"/>
    <w:rsid w:val="00C4641E"/>
    <w:rsid w:val="00C50793"/>
    <w:rsid w:val="00C50BC3"/>
    <w:rsid w:val="00C553D6"/>
    <w:rsid w:val="00C559C0"/>
    <w:rsid w:val="00C570F5"/>
    <w:rsid w:val="00C61CC3"/>
    <w:rsid w:val="00C6411E"/>
    <w:rsid w:val="00C641CF"/>
    <w:rsid w:val="00C644F0"/>
    <w:rsid w:val="00C66DEC"/>
    <w:rsid w:val="00C70017"/>
    <w:rsid w:val="00C74676"/>
    <w:rsid w:val="00C74B22"/>
    <w:rsid w:val="00C81BC7"/>
    <w:rsid w:val="00C820F8"/>
    <w:rsid w:val="00C8420C"/>
    <w:rsid w:val="00C9189B"/>
    <w:rsid w:val="00C92B86"/>
    <w:rsid w:val="00C9564D"/>
    <w:rsid w:val="00CA1790"/>
    <w:rsid w:val="00CA6A44"/>
    <w:rsid w:val="00CA6B67"/>
    <w:rsid w:val="00CB5887"/>
    <w:rsid w:val="00CC15EE"/>
    <w:rsid w:val="00CC3667"/>
    <w:rsid w:val="00CC3D00"/>
    <w:rsid w:val="00CC4193"/>
    <w:rsid w:val="00CC5D12"/>
    <w:rsid w:val="00CD0814"/>
    <w:rsid w:val="00CD277B"/>
    <w:rsid w:val="00CD3F09"/>
    <w:rsid w:val="00CD6343"/>
    <w:rsid w:val="00CD7200"/>
    <w:rsid w:val="00CD73EE"/>
    <w:rsid w:val="00CE3175"/>
    <w:rsid w:val="00CF279A"/>
    <w:rsid w:val="00CF27AD"/>
    <w:rsid w:val="00CF2CEA"/>
    <w:rsid w:val="00CF4377"/>
    <w:rsid w:val="00D00215"/>
    <w:rsid w:val="00D00503"/>
    <w:rsid w:val="00D019BF"/>
    <w:rsid w:val="00D037BE"/>
    <w:rsid w:val="00D05FF2"/>
    <w:rsid w:val="00D117FE"/>
    <w:rsid w:val="00D11D2E"/>
    <w:rsid w:val="00D12848"/>
    <w:rsid w:val="00D12C1E"/>
    <w:rsid w:val="00D21F3F"/>
    <w:rsid w:val="00D22C12"/>
    <w:rsid w:val="00D263B9"/>
    <w:rsid w:val="00D31CC0"/>
    <w:rsid w:val="00D33614"/>
    <w:rsid w:val="00D36B9B"/>
    <w:rsid w:val="00D41406"/>
    <w:rsid w:val="00D41808"/>
    <w:rsid w:val="00D44C3E"/>
    <w:rsid w:val="00D5785F"/>
    <w:rsid w:val="00D6183E"/>
    <w:rsid w:val="00D6345D"/>
    <w:rsid w:val="00D63738"/>
    <w:rsid w:val="00D650CE"/>
    <w:rsid w:val="00D66B45"/>
    <w:rsid w:val="00D712ED"/>
    <w:rsid w:val="00D71415"/>
    <w:rsid w:val="00D73326"/>
    <w:rsid w:val="00D7553C"/>
    <w:rsid w:val="00D811B4"/>
    <w:rsid w:val="00D8128C"/>
    <w:rsid w:val="00D821A6"/>
    <w:rsid w:val="00D838DF"/>
    <w:rsid w:val="00D85791"/>
    <w:rsid w:val="00D86D3E"/>
    <w:rsid w:val="00D86FA4"/>
    <w:rsid w:val="00D873AE"/>
    <w:rsid w:val="00D90917"/>
    <w:rsid w:val="00D969D5"/>
    <w:rsid w:val="00D96B78"/>
    <w:rsid w:val="00DA0046"/>
    <w:rsid w:val="00DA6009"/>
    <w:rsid w:val="00DA6921"/>
    <w:rsid w:val="00DA6F0F"/>
    <w:rsid w:val="00DB281D"/>
    <w:rsid w:val="00DB3B93"/>
    <w:rsid w:val="00DB3DDD"/>
    <w:rsid w:val="00DB5A5A"/>
    <w:rsid w:val="00DB6799"/>
    <w:rsid w:val="00DB6F3E"/>
    <w:rsid w:val="00DB7059"/>
    <w:rsid w:val="00DC0116"/>
    <w:rsid w:val="00DC1397"/>
    <w:rsid w:val="00DC1DD6"/>
    <w:rsid w:val="00DC2FD7"/>
    <w:rsid w:val="00DC37A9"/>
    <w:rsid w:val="00DC3B32"/>
    <w:rsid w:val="00DC50B2"/>
    <w:rsid w:val="00DC791A"/>
    <w:rsid w:val="00DD52E4"/>
    <w:rsid w:val="00DD53F8"/>
    <w:rsid w:val="00DE0DC6"/>
    <w:rsid w:val="00DE6054"/>
    <w:rsid w:val="00DF1B5D"/>
    <w:rsid w:val="00DF1E20"/>
    <w:rsid w:val="00DF5941"/>
    <w:rsid w:val="00DF7B47"/>
    <w:rsid w:val="00DF7DC5"/>
    <w:rsid w:val="00E0205D"/>
    <w:rsid w:val="00E03DD8"/>
    <w:rsid w:val="00E06B6F"/>
    <w:rsid w:val="00E10944"/>
    <w:rsid w:val="00E112CF"/>
    <w:rsid w:val="00E15212"/>
    <w:rsid w:val="00E15542"/>
    <w:rsid w:val="00E212D7"/>
    <w:rsid w:val="00E21AAB"/>
    <w:rsid w:val="00E23250"/>
    <w:rsid w:val="00E236FD"/>
    <w:rsid w:val="00E25EF1"/>
    <w:rsid w:val="00E30BE0"/>
    <w:rsid w:val="00E313CB"/>
    <w:rsid w:val="00E3187E"/>
    <w:rsid w:val="00E358EC"/>
    <w:rsid w:val="00E35E50"/>
    <w:rsid w:val="00E44333"/>
    <w:rsid w:val="00E44C99"/>
    <w:rsid w:val="00E47307"/>
    <w:rsid w:val="00E503D3"/>
    <w:rsid w:val="00E51F80"/>
    <w:rsid w:val="00E637AB"/>
    <w:rsid w:val="00E7083D"/>
    <w:rsid w:val="00E716B2"/>
    <w:rsid w:val="00E74529"/>
    <w:rsid w:val="00E761D3"/>
    <w:rsid w:val="00E82740"/>
    <w:rsid w:val="00E84EF4"/>
    <w:rsid w:val="00E856E6"/>
    <w:rsid w:val="00E923E9"/>
    <w:rsid w:val="00E941CA"/>
    <w:rsid w:val="00E95A95"/>
    <w:rsid w:val="00E96EF8"/>
    <w:rsid w:val="00EA27BA"/>
    <w:rsid w:val="00EA3458"/>
    <w:rsid w:val="00EB0D36"/>
    <w:rsid w:val="00EB3716"/>
    <w:rsid w:val="00EB4D2F"/>
    <w:rsid w:val="00EC2495"/>
    <w:rsid w:val="00EC2A5C"/>
    <w:rsid w:val="00EC2EA0"/>
    <w:rsid w:val="00EC32E5"/>
    <w:rsid w:val="00EC43CF"/>
    <w:rsid w:val="00EC6994"/>
    <w:rsid w:val="00EE3ABE"/>
    <w:rsid w:val="00EE7DE0"/>
    <w:rsid w:val="00EF7E57"/>
    <w:rsid w:val="00F014ED"/>
    <w:rsid w:val="00F0456B"/>
    <w:rsid w:val="00F05C59"/>
    <w:rsid w:val="00F07151"/>
    <w:rsid w:val="00F105A0"/>
    <w:rsid w:val="00F10C7B"/>
    <w:rsid w:val="00F112EA"/>
    <w:rsid w:val="00F11DB1"/>
    <w:rsid w:val="00F14719"/>
    <w:rsid w:val="00F1499D"/>
    <w:rsid w:val="00F16D91"/>
    <w:rsid w:val="00F17256"/>
    <w:rsid w:val="00F24CF0"/>
    <w:rsid w:val="00F2727C"/>
    <w:rsid w:val="00F34DD1"/>
    <w:rsid w:val="00F3649D"/>
    <w:rsid w:val="00F36660"/>
    <w:rsid w:val="00F412B9"/>
    <w:rsid w:val="00F439F0"/>
    <w:rsid w:val="00F441B9"/>
    <w:rsid w:val="00F44BA6"/>
    <w:rsid w:val="00F4590A"/>
    <w:rsid w:val="00F46B3E"/>
    <w:rsid w:val="00F4795F"/>
    <w:rsid w:val="00F52076"/>
    <w:rsid w:val="00F5297D"/>
    <w:rsid w:val="00F53404"/>
    <w:rsid w:val="00F55E7E"/>
    <w:rsid w:val="00F7083F"/>
    <w:rsid w:val="00F7099C"/>
    <w:rsid w:val="00F716D3"/>
    <w:rsid w:val="00F7468E"/>
    <w:rsid w:val="00F74F6C"/>
    <w:rsid w:val="00F75CF4"/>
    <w:rsid w:val="00F84564"/>
    <w:rsid w:val="00F85445"/>
    <w:rsid w:val="00F85505"/>
    <w:rsid w:val="00F86ECE"/>
    <w:rsid w:val="00F87C7C"/>
    <w:rsid w:val="00FA5124"/>
    <w:rsid w:val="00FA5C23"/>
    <w:rsid w:val="00FA7275"/>
    <w:rsid w:val="00FB4FC0"/>
    <w:rsid w:val="00FB6E9A"/>
    <w:rsid w:val="00FC2052"/>
    <w:rsid w:val="00FD0DD7"/>
    <w:rsid w:val="00FE2EF3"/>
    <w:rsid w:val="00FE67D7"/>
    <w:rsid w:val="00FF08AF"/>
    <w:rsid w:val="00FF4791"/>
    <w:rsid w:val="00FF5F56"/>
    <w:rsid w:val="00FF68C8"/>
    <w:rsid w:val="00FF75AD"/>
    <w:rsid w:val="043D13CF"/>
    <w:rsid w:val="061D4F71"/>
    <w:rsid w:val="07C43812"/>
    <w:rsid w:val="09483680"/>
    <w:rsid w:val="0BA97B8B"/>
    <w:rsid w:val="0BC85729"/>
    <w:rsid w:val="1EF20604"/>
    <w:rsid w:val="2D081245"/>
    <w:rsid w:val="373E7704"/>
    <w:rsid w:val="37A15EB5"/>
    <w:rsid w:val="37D63BB1"/>
    <w:rsid w:val="3C130650"/>
    <w:rsid w:val="3FA74E35"/>
    <w:rsid w:val="474412AD"/>
    <w:rsid w:val="49863BD1"/>
    <w:rsid w:val="4A3D0AAF"/>
    <w:rsid w:val="4CDB12B2"/>
    <w:rsid w:val="4F590071"/>
    <w:rsid w:val="6C332A5B"/>
    <w:rsid w:val="729E2339"/>
    <w:rsid w:val="73537F12"/>
    <w:rsid w:val="769A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F6F275"/>
  <w15:docId w15:val="{5E975745-637C-42B7-91ED-B42267CB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next w:val="a"/>
    <w:link w:val="10"/>
    <w:qFormat/>
    <w:pPr>
      <w:keepNext/>
      <w:keepLines/>
      <w:spacing w:before="100" w:beforeAutospacing="1" w:after="100" w:afterAutospacing="1" w:line="578" w:lineRule="auto"/>
      <w:jc w:val="center"/>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paragraph" w:styleId="4">
    <w:name w:val="heading 4"/>
    <w:basedOn w:val="a"/>
    <w:next w:val="a"/>
    <w:link w:val="40"/>
    <w:uiPriority w:val="9"/>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Indent"/>
    <w:basedOn w:val="a"/>
    <w:link w:val="a6"/>
    <w:qFormat/>
    <w:pPr>
      <w:spacing w:line="300" w:lineRule="auto"/>
      <w:ind w:firstLineChars="200" w:firstLine="560"/>
    </w:pPr>
    <w:rPr>
      <w:sz w:val="28"/>
      <w:szCs w:val="28"/>
    </w:rPr>
  </w:style>
  <w:style w:type="paragraph" w:styleId="TOC3">
    <w:name w:val="toc 3"/>
    <w:basedOn w:val="a"/>
    <w:next w:val="a"/>
    <w:uiPriority w:val="39"/>
    <w:unhideWhenUsed/>
    <w:qFormat/>
    <w:pPr>
      <w:tabs>
        <w:tab w:val="right" w:leader="dot" w:pos="8296"/>
      </w:tabs>
      <w:spacing w:line="400" w:lineRule="exact"/>
      <w:ind w:leftChars="400" w:left="840"/>
    </w:pPr>
  </w:style>
  <w:style w:type="paragraph" w:styleId="a7">
    <w:name w:val="Plain Text"/>
    <w:basedOn w:val="a"/>
    <w:link w:val="a8"/>
    <w:qFormat/>
    <w:rPr>
      <w:rFonts w:ascii="宋体" w:hAnsi="Courier New"/>
      <w:szCs w:val="20"/>
    </w:rPr>
  </w:style>
  <w:style w:type="paragraph" w:styleId="a9">
    <w:name w:val="Date"/>
    <w:basedOn w:val="a"/>
    <w:next w:val="a"/>
    <w:link w:val="aa"/>
    <w:uiPriority w:val="99"/>
    <w:unhideWhenUsed/>
    <w:pPr>
      <w:ind w:leftChars="2500" w:left="100"/>
    </w:pPr>
  </w:style>
  <w:style w:type="paragraph" w:styleId="21">
    <w:name w:val="Body Text Indent 2"/>
    <w:basedOn w:val="a"/>
    <w:link w:val="22"/>
    <w:qFormat/>
    <w:pPr>
      <w:spacing w:after="120" w:line="480" w:lineRule="auto"/>
      <w:ind w:leftChars="200" w:left="420"/>
    </w:pPr>
  </w:style>
  <w:style w:type="paragraph" w:styleId="ab">
    <w:name w:val="Balloon Text"/>
    <w:basedOn w:val="a"/>
    <w:link w:val="ac"/>
    <w:qFormat/>
    <w:rPr>
      <w:sz w:val="18"/>
      <w:szCs w:val="18"/>
    </w:rPr>
  </w:style>
  <w:style w:type="paragraph" w:styleId="ad">
    <w:name w:val="footer"/>
    <w:basedOn w:val="a"/>
    <w:link w:val="ae"/>
    <w:uiPriority w:val="99"/>
    <w:qFormat/>
    <w:pPr>
      <w:tabs>
        <w:tab w:val="center" w:pos="4153"/>
        <w:tab w:val="right" w:pos="8306"/>
      </w:tabs>
      <w:snapToGrid w:val="0"/>
      <w:jc w:val="left"/>
    </w:pPr>
    <w:rPr>
      <w:sz w:val="18"/>
      <w:szCs w:val="18"/>
    </w:rPr>
  </w:style>
  <w:style w:type="paragraph" w:styleId="af">
    <w:name w:val="header"/>
    <w:basedOn w:val="a"/>
    <w:link w:val="af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jc w:val="left"/>
    </w:pPr>
    <w:rPr>
      <w:rFonts w:ascii="宋体" w:hAnsi="宋体"/>
      <w:sz w:val="24"/>
    </w:rPr>
  </w:style>
  <w:style w:type="paragraph" w:styleId="TOC2">
    <w:name w:val="toc 2"/>
    <w:basedOn w:val="a"/>
    <w:next w:val="a"/>
    <w:uiPriority w:val="39"/>
    <w:unhideWhenUsed/>
    <w:qFormat/>
    <w:pPr>
      <w:tabs>
        <w:tab w:val="right" w:leader="dot" w:pos="8296"/>
      </w:tabs>
      <w:spacing w:line="400" w:lineRule="exact"/>
      <w:ind w:leftChars="200" w:left="420"/>
    </w:pPr>
  </w:style>
  <w:style w:type="paragraph" w:styleId="af1">
    <w:name w:val="Normal (Web)"/>
    <w:basedOn w:val="a"/>
    <w:qFormat/>
    <w:pPr>
      <w:widowControl/>
      <w:spacing w:before="100" w:beforeAutospacing="1" w:after="100" w:afterAutospacing="1"/>
      <w:jc w:val="left"/>
    </w:pPr>
    <w:rPr>
      <w:rFonts w:ascii="宋体" w:hAnsi="宋体" w:cs="宋体"/>
      <w:kern w:val="0"/>
      <w:sz w:val="24"/>
    </w:rPr>
  </w:style>
  <w:style w:type="paragraph" w:styleId="af2">
    <w:name w:val="annotation subject"/>
    <w:basedOn w:val="a3"/>
    <w:next w:val="a3"/>
    <w:link w:val="af3"/>
    <w:uiPriority w:val="99"/>
    <w:unhideWhenUsed/>
    <w:qFormat/>
    <w:rPr>
      <w:b/>
      <w:bCs/>
    </w:rPr>
  </w:style>
  <w:style w:type="character" w:styleId="af4">
    <w:name w:val="page number"/>
    <w:basedOn w:val="a0"/>
    <w:qFormat/>
  </w:style>
  <w:style w:type="character" w:styleId="af5">
    <w:name w:val="Hyperlink"/>
    <w:uiPriority w:val="99"/>
    <w:qFormat/>
    <w:rPr>
      <w:color w:val="0000FF"/>
      <w:u w:val="single"/>
    </w:rPr>
  </w:style>
  <w:style w:type="character" w:styleId="af6">
    <w:name w:val="annotation reference"/>
    <w:uiPriority w:val="99"/>
    <w:unhideWhenUsed/>
    <w:qFormat/>
    <w:rPr>
      <w:sz w:val="21"/>
      <w:szCs w:val="21"/>
    </w:rPr>
  </w:style>
  <w:style w:type="character" w:customStyle="1" w:styleId="20">
    <w:name w:val="标题 2 字符"/>
    <w:link w:val="2"/>
    <w:uiPriority w:val="9"/>
    <w:semiHidden/>
    <w:qFormat/>
    <w:rPr>
      <w:rFonts w:ascii="Cambria" w:eastAsia="宋体" w:hAnsi="Cambria" w:cs="Times New Roman"/>
      <w:b/>
      <w:bCs/>
      <w:kern w:val="2"/>
      <w:sz w:val="32"/>
      <w:szCs w:val="32"/>
    </w:rPr>
  </w:style>
  <w:style w:type="character" w:customStyle="1" w:styleId="a6">
    <w:name w:val="正文文本缩进 字符"/>
    <w:link w:val="a5"/>
    <w:qFormat/>
    <w:rPr>
      <w:kern w:val="2"/>
      <w:sz w:val="28"/>
      <w:szCs w:val="28"/>
    </w:rPr>
  </w:style>
  <w:style w:type="character" w:customStyle="1" w:styleId="aa">
    <w:name w:val="日期 字符"/>
    <w:link w:val="a9"/>
    <w:uiPriority w:val="99"/>
    <w:semiHidden/>
    <w:qFormat/>
    <w:rPr>
      <w:kern w:val="2"/>
      <w:sz w:val="21"/>
      <w:szCs w:val="24"/>
    </w:rPr>
  </w:style>
  <w:style w:type="character" w:customStyle="1" w:styleId="af7">
    <w:name w:val="无间隔 字符"/>
    <w:link w:val="af8"/>
    <w:uiPriority w:val="1"/>
    <w:qFormat/>
    <w:rPr>
      <w:rFonts w:ascii="Calibri" w:hAnsi="Calibri"/>
      <w:sz w:val="22"/>
      <w:szCs w:val="22"/>
      <w:lang w:bidi="ar-SA"/>
    </w:rPr>
  </w:style>
  <w:style w:type="paragraph" w:styleId="af8">
    <w:name w:val="No Spacing"/>
    <w:link w:val="af7"/>
    <w:uiPriority w:val="1"/>
    <w:qFormat/>
    <w:rPr>
      <w:sz w:val="22"/>
      <w:szCs w:val="22"/>
    </w:rPr>
  </w:style>
  <w:style w:type="character" w:customStyle="1" w:styleId="22">
    <w:name w:val="正文文本缩进 2 字符"/>
    <w:link w:val="21"/>
    <w:qFormat/>
    <w:rPr>
      <w:kern w:val="2"/>
      <w:sz w:val="21"/>
      <w:szCs w:val="24"/>
    </w:rPr>
  </w:style>
  <w:style w:type="character" w:customStyle="1" w:styleId="40">
    <w:name w:val="标题 4 字符"/>
    <w:link w:val="4"/>
    <w:uiPriority w:val="9"/>
    <w:semiHidden/>
    <w:qFormat/>
    <w:rPr>
      <w:rFonts w:ascii="Cambria" w:eastAsia="宋体" w:hAnsi="Cambria" w:cs="Times New Roman"/>
      <w:b/>
      <w:bCs/>
      <w:kern w:val="2"/>
      <w:sz w:val="28"/>
      <w:szCs w:val="28"/>
    </w:rPr>
  </w:style>
  <w:style w:type="character" w:customStyle="1" w:styleId="Char">
    <w:name w:val="文档结构图 Char"/>
    <w:link w:val="DocumentMap1"/>
    <w:qFormat/>
    <w:rPr>
      <w:rFonts w:ascii="宋体" w:hAnsi="Times New Roman"/>
      <w:kern w:val="2"/>
      <w:sz w:val="18"/>
      <w:szCs w:val="18"/>
    </w:rPr>
  </w:style>
  <w:style w:type="paragraph" w:customStyle="1" w:styleId="DocumentMap1">
    <w:name w:val="Document Map1"/>
    <w:basedOn w:val="a"/>
    <w:link w:val="Char"/>
    <w:qFormat/>
    <w:rPr>
      <w:rFonts w:ascii="宋体"/>
      <w:sz w:val="18"/>
      <w:szCs w:val="18"/>
    </w:rPr>
  </w:style>
  <w:style w:type="character" w:customStyle="1" w:styleId="af3">
    <w:name w:val="批注主题 字符"/>
    <w:link w:val="af2"/>
    <w:uiPriority w:val="99"/>
    <w:semiHidden/>
    <w:qFormat/>
    <w:rPr>
      <w:b/>
      <w:bCs/>
      <w:kern w:val="2"/>
      <w:sz w:val="21"/>
      <w:szCs w:val="24"/>
    </w:rPr>
  </w:style>
  <w:style w:type="character" w:customStyle="1" w:styleId="ae">
    <w:name w:val="页脚 字符"/>
    <w:link w:val="ad"/>
    <w:uiPriority w:val="99"/>
    <w:qFormat/>
    <w:rPr>
      <w:rFonts w:ascii="Times New Roman" w:hAnsi="Times New Roman"/>
      <w:kern w:val="2"/>
      <w:sz w:val="18"/>
      <w:szCs w:val="18"/>
    </w:rPr>
  </w:style>
  <w:style w:type="character" w:customStyle="1" w:styleId="a8">
    <w:name w:val="纯文本 字符"/>
    <w:link w:val="a7"/>
    <w:qFormat/>
    <w:rPr>
      <w:rFonts w:ascii="宋体" w:hAnsi="Courier New"/>
      <w:kern w:val="2"/>
      <w:sz w:val="21"/>
    </w:rPr>
  </w:style>
  <w:style w:type="character" w:customStyle="1" w:styleId="Char0">
    <w:name w:val="页脚 Char"/>
    <w:qFormat/>
    <w:rPr>
      <w:kern w:val="2"/>
      <w:sz w:val="18"/>
      <w:szCs w:val="18"/>
    </w:rPr>
  </w:style>
  <w:style w:type="character" w:customStyle="1" w:styleId="ac">
    <w:name w:val="批注框文本 字符"/>
    <w:link w:val="ab"/>
    <w:qFormat/>
    <w:rPr>
      <w:rFonts w:ascii="Times New Roman" w:hAnsi="Times New Roman"/>
      <w:kern w:val="2"/>
      <w:sz w:val="18"/>
      <w:szCs w:val="18"/>
    </w:rPr>
  </w:style>
  <w:style w:type="character" w:customStyle="1" w:styleId="Char1">
    <w:name w:val="纯文本 Char1"/>
    <w:uiPriority w:val="99"/>
    <w:semiHidden/>
    <w:qFormat/>
    <w:rPr>
      <w:rFonts w:ascii="宋体" w:hAnsi="Courier New" w:cs="Courier New"/>
      <w:kern w:val="2"/>
      <w:sz w:val="21"/>
      <w:szCs w:val="21"/>
    </w:rPr>
  </w:style>
  <w:style w:type="character" w:customStyle="1" w:styleId="a4">
    <w:name w:val="批注文字 字符"/>
    <w:link w:val="a3"/>
    <w:uiPriority w:val="99"/>
    <w:semiHidden/>
    <w:qFormat/>
    <w:rPr>
      <w:kern w:val="2"/>
      <w:sz w:val="21"/>
      <w:szCs w:val="24"/>
    </w:rPr>
  </w:style>
  <w:style w:type="character" w:customStyle="1" w:styleId="10">
    <w:name w:val="标题 1 字符"/>
    <w:link w:val="1"/>
    <w:qFormat/>
    <w:rPr>
      <w:b/>
      <w:bCs/>
      <w:kern w:val="44"/>
      <w:sz w:val="44"/>
      <w:szCs w:val="44"/>
    </w:rPr>
  </w:style>
  <w:style w:type="character" w:customStyle="1" w:styleId="title21">
    <w:name w:val="title21"/>
    <w:qFormat/>
    <w:rPr>
      <w:rFonts w:ascii="楷体_GB2312" w:eastAsia="楷体_GB2312" w:hint="eastAsia"/>
      <w:color w:val="FF0000"/>
      <w:sz w:val="30"/>
      <w:szCs w:val="30"/>
      <w:u w:val="none"/>
    </w:rPr>
  </w:style>
  <w:style w:type="character" w:customStyle="1" w:styleId="af0">
    <w:name w:val="页眉 字符"/>
    <w:link w:val="af"/>
    <w:uiPriority w:val="99"/>
    <w:qFormat/>
    <w:rPr>
      <w:rFonts w:ascii="Times New Roman" w:hAnsi="Times New Roman"/>
      <w:kern w:val="2"/>
      <w:sz w:val="18"/>
      <w:szCs w:val="18"/>
    </w:rPr>
  </w:style>
  <w:style w:type="paragraph" w:customStyle="1" w:styleId="3">
    <w:name w:val="标题3"/>
    <w:basedOn w:val="23"/>
    <w:qFormat/>
    <w:rPr>
      <w:sz w:val="24"/>
    </w:rPr>
  </w:style>
  <w:style w:type="paragraph" w:customStyle="1" w:styleId="23">
    <w:name w:val="标题2"/>
    <w:basedOn w:val="a"/>
    <w:next w:val="a"/>
    <w:qFormat/>
    <w:rPr>
      <w:rFonts w:ascii="黑体" w:eastAsia="黑体" w:hAnsi="宋体"/>
      <w:sz w:val="28"/>
      <w:szCs w:val="28"/>
    </w:rPr>
  </w:style>
  <w:style w:type="paragraph" w:customStyle="1" w:styleId="Style43">
    <w:name w:val="_Style 43"/>
    <w:basedOn w:val="1"/>
    <w:next w:val="a"/>
    <w:uiPriority w:val="39"/>
    <w:qFormat/>
    <w:pPr>
      <w:widowControl/>
      <w:spacing w:before="480" w:beforeAutospacing="0" w:after="0" w:afterAutospacing="0" w:line="276" w:lineRule="auto"/>
      <w:jc w:val="left"/>
      <w:outlineLvl w:val="9"/>
    </w:pPr>
    <w:rPr>
      <w:rFonts w:ascii="Cambria" w:hAnsi="Cambria"/>
      <w:color w:val="365F91"/>
      <w:kern w:val="0"/>
      <w:sz w:val="28"/>
      <w:szCs w:val="28"/>
    </w:rPr>
  </w:style>
  <w:style w:type="paragraph" w:customStyle="1" w:styleId="Style5">
    <w:name w:val="_Style 5"/>
    <w:basedOn w:val="a"/>
    <w:qFormat/>
  </w:style>
  <w:style w:type="paragraph" w:customStyle="1" w:styleId="af9">
    <w:name w:val="段落"/>
    <w:basedOn w:val="a"/>
    <w:qFormat/>
    <w:pPr>
      <w:widowControl/>
      <w:adjustRightInd w:val="0"/>
      <w:spacing w:line="420" w:lineRule="exact"/>
      <w:ind w:firstLineChars="200" w:firstLine="520"/>
      <w:textAlignment w:val="baseline"/>
    </w:pPr>
    <w:rPr>
      <w:spacing w:val="10"/>
      <w:kern w:val="0"/>
      <w:sz w:val="24"/>
      <w:szCs w:val="20"/>
    </w:rPr>
  </w:style>
  <w:style w:type="paragraph" w:customStyle="1" w:styleId="reader-word-layer">
    <w:name w:val="reader-word-layer"/>
    <w:basedOn w:val="a"/>
    <w:qFormat/>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18" Type="http://schemas.openxmlformats.org/officeDocument/2006/relationships/oleObject" Target="embeddings/oleObject3.bin"/><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wmf"/><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wmf"/><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wm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C2FF55-DA43-4EC3-BE3E-777118D28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1235</Words>
  <Characters>7044</Characters>
  <Application>Microsoft Office Word</Application>
  <DocSecurity>0</DocSecurity>
  <Lines>58</Lines>
  <Paragraphs>16</Paragraphs>
  <ScaleCrop>false</ScaleCrop>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霍明虹</dc:title>
  <dc:creator>邴涛</dc:creator>
  <cp:lastModifiedBy>userasus</cp:lastModifiedBy>
  <cp:revision>488</cp:revision>
  <cp:lastPrinted>2021-03-31T06:43:00Z</cp:lastPrinted>
  <dcterms:created xsi:type="dcterms:W3CDTF">2017-07-05T06:17:00Z</dcterms:created>
  <dcterms:modified xsi:type="dcterms:W3CDTF">2026-04-09T01:22:00Z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